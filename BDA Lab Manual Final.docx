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154C" w:rsidRPr="00525202" w:rsidRDefault="00AA154C" w:rsidP="00750893">
      <w:pPr>
        <w:pStyle w:val="PlainText"/>
        <w:jc w:val="center"/>
        <w:rPr>
          <w:rFonts w:ascii="Times New Roman" w:hAnsi="Times New Roman" w:cs="Times New Roman"/>
          <w:b/>
          <w:sz w:val="30"/>
        </w:rPr>
      </w:pPr>
    </w:p>
    <w:p w:rsidR="00BB006E" w:rsidRPr="00525202" w:rsidRDefault="00BB006E" w:rsidP="00750893">
      <w:pPr>
        <w:pStyle w:val="p160"/>
        <w:spacing w:before="0" w:beforeAutospacing="0" w:after="0" w:afterAutospacing="0"/>
        <w:jc w:val="center"/>
        <w:rPr>
          <w:sz w:val="40"/>
          <w:szCs w:val="40"/>
        </w:rPr>
      </w:pPr>
      <w:r w:rsidRPr="00525202">
        <w:rPr>
          <w:noProof/>
        </w:rPr>
        <w:drawing>
          <wp:inline distT="0" distB="0" distL="0" distR="0">
            <wp:extent cx="1905284" cy="927797"/>
            <wp:effectExtent l="19050" t="0" r="0" b="0"/>
            <wp:docPr id="1" name="Picture 1" descr="http://jnec.org/images/mgmwe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nec.org/images/mgmweblogo.jpg"/>
                    <pic:cNvPicPr>
                      <a:picLocks noChangeAspect="1" noChangeArrowheads="1"/>
                    </pic:cNvPicPr>
                  </pic:nvPicPr>
                  <pic:blipFill>
                    <a:blip r:embed="rId8" cstate="print"/>
                    <a:srcRect/>
                    <a:stretch>
                      <a:fillRect/>
                    </a:stretch>
                  </pic:blipFill>
                  <pic:spPr bwMode="auto">
                    <a:xfrm>
                      <a:off x="0" y="0"/>
                      <a:ext cx="1911160" cy="930658"/>
                    </a:xfrm>
                    <a:prstGeom prst="rect">
                      <a:avLst/>
                    </a:prstGeom>
                    <a:noFill/>
                    <a:ln w="9525">
                      <a:noFill/>
                      <a:miter lim="800000"/>
                      <a:headEnd/>
                      <a:tailEnd/>
                    </a:ln>
                  </pic:spPr>
                </pic:pic>
              </a:graphicData>
            </a:graphic>
          </wp:inline>
        </w:drawing>
      </w:r>
    </w:p>
    <w:p w:rsidR="00565B09" w:rsidRPr="00525202" w:rsidRDefault="00341D69" w:rsidP="00750893">
      <w:pPr>
        <w:pStyle w:val="p160"/>
        <w:spacing w:before="0" w:beforeAutospacing="0" w:after="0" w:afterAutospacing="0"/>
        <w:jc w:val="center"/>
        <w:rPr>
          <w:sz w:val="28"/>
          <w:szCs w:val="28"/>
        </w:rPr>
      </w:pPr>
      <w:r w:rsidRPr="00525202">
        <w:rPr>
          <w:sz w:val="28"/>
          <w:szCs w:val="28"/>
        </w:rPr>
        <w:t xml:space="preserve">MGM’s </w:t>
      </w:r>
    </w:p>
    <w:p w:rsidR="00652956" w:rsidRPr="00525202" w:rsidRDefault="00341D69" w:rsidP="00750893">
      <w:pPr>
        <w:pStyle w:val="p160"/>
        <w:spacing w:before="0" w:beforeAutospacing="0" w:after="0" w:afterAutospacing="0"/>
        <w:jc w:val="center"/>
        <w:rPr>
          <w:sz w:val="40"/>
          <w:szCs w:val="40"/>
        </w:rPr>
      </w:pPr>
      <w:r w:rsidRPr="00525202">
        <w:rPr>
          <w:sz w:val="40"/>
          <w:szCs w:val="40"/>
        </w:rPr>
        <w:t>Jawaharlal Nehru Engineering College Aurangabad</w:t>
      </w:r>
    </w:p>
    <w:p w:rsidR="00D312A1" w:rsidRPr="00525202" w:rsidRDefault="00D312A1" w:rsidP="00750893">
      <w:pPr>
        <w:pStyle w:val="p160"/>
        <w:spacing w:before="0" w:beforeAutospacing="0" w:after="0" w:afterAutospacing="0"/>
        <w:jc w:val="center"/>
      </w:pPr>
      <w:r w:rsidRPr="00525202">
        <w:t xml:space="preserve">Affiliated to </w:t>
      </w:r>
      <w:proofErr w:type="spellStart"/>
      <w:r w:rsidRPr="00525202">
        <w:t>Dr.B.A.Technological</w:t>
      </w:r>
      <w:proofErr w:type="spellEnd"/>
      <w:r w:rsidR="00472547">
        <w:t xml:space="preserve"> </w:t>
      </w:r>
      <w:proofErr w:type="gramStart"/>
      <w:r w:rsidRPr="00525202">
        <w:t>University ,</w:t>
      </w:r>
      <w:proofErr w:type="spellStart"/>
      <w:r w:rsidRPr="00525202">
        <w:t>Lonere</w:t>
      </w:r>
      <w:proofErr w:type="spellEnd"/>
      <w:proofErr w:type="gramEnd"/>
      <w:r w:rsidRPr="00525202">
        <w:t xml:space="preserve"> Maharashtra</w:t>
      </w:r>
    </w:p>
    <w:p w:rsidR="00D312A1" w:rsidRPr="00525202" w:rsidRDefault="00D312A1" w:rsidP="00750893">
      <w:pPr>
        <w:pStyle w:val="p160"/>
        <w:spacing w:before="0" w:beforeAutospacing="0" w:after="0" w:afterAutospacing="0"/>
        <w:jc w:val="center"/>
      </w:pPr>
      <w:r w:rsidRPr="00525202">
        <w:t>ISO 9001:2015</w:t>
      </w:r>
      <w:proofErr w:type="gramStart"/>
      <w:r w:rsidRPr="00525202">
        <w:t>,140001:2015Certified,AICTE</w:t>
      </w:r>
      <w:proofErr w:type="gramEnd"/>
      <w:r w:rsidRPr="00525202">
        <w:t xml:space="preserve"> Approved</w:t>
      </w:r>
    </w:p>
    <w:p w:rsidR="00D312A1" w:rsidRPr="00525202" w:rsidRDefault="00D312A1" w:rsidP="00750893">
      <w:pPr>
        <w:pStyle w:val="p160"/>
        <w:spacing w:before="0" w:beforeAutospacing="0" w:after="0" w:afterAutospacing="0"/>
        <w:jc w:val="center"/>
        <w:rPr>
          <w:color w:val="FFFFFF" w:themeColor="background1"/>
          <w:sz w:val="40"/>
          <w:szCs w:val="40"/>
        </w:rPr>
      </w:pPr>
    </w:p>
    <w:p w:rsidR="00652956" w:rsidRPr="00525202" w:rsidRDefault="00652956" w:rsidP="00652956">
      <w:pPr>
        <w:pStyle w:val="p160"/>
        <w:spacing w:before="0" w:beforeAutospacing="0" w:after="0" w:afterAutospacing="0"/>
        <w:jc w:val="center"/>
        <w:rPr>
          <w:b/>
          <w:sz w:val="40"/>
          <w:szCs w:val="40"/>
        </w:rPr>
      </w:pPr>
      <w:r w:rsidRPr="00525202">
        <w:rPr>
          <w:b/>
          <w:sz w:val="40"/>
          <w:szCs w:val="40"/>
        </w:rPr>
        <w:t xml:space="preserve">Department </w:t>
      </w:r>
      <w:r w:rsidR="00276643" w:rsidRPr="00525202">
        <w:rPr>
          <w:b/>
          <w:sz w:val="40"/>
          <w:szCs w:val="40"/>
        </w:rPr>
        <w:t>o</w:t>
      </w:r>
      <w:r w:rsidRPr="00525202">
        <w:rPr>
          <w:b/>
          <w:sz w:val="40"/>
          <w:szCs w:val="40"/>
        </w:rPr>
        <w:t xml:space="preserve">f Computer Science &amp; Engineering </w:t>
      </w:r>
    </w:p>
    <w:p w:rsidR="00643326" w:rsidRPr="00525202" w:rsidRDefault="00643326" w:rsidP="00750893">
      <w:pPr>
        <w:pStyle w:val="p160"/>
        <w:spacing w:before="0" w:beforeAutospacing="0" w:after="0" w:afterAutospacing="0"/>
        <w:jc w:val="center"/>
        <w:rPr>
          <w:sz w:val="36"/>
          <w:szCs w:val="36"/>
        </w:rPr>
      </w:pPr>
    </w:p>
    <w:p w:rsidR="00341D69" w:rsidRPr="00525202" w:rsidRDefault="00341D69" w:rsidP="00750893">
      <w:pPr>
        <w:pStyle w:val="p160"/>
        <w:spacing w:before="0" w:beforeAutospacing="0" w:after="0" w:afterAutospacing="0"/>
        <w:jc w:val="center"/>
        <w:rPr>
          <w:b/>
          <w:sz w:val="48"/>
          <w:szCs w:val="48"/>
        </w:rPr>
      </w:pPr>
      <w:r w:rsidRPr="00525202">
        <w:rPr>
          <w:b/>
          <w:sz w:val="48"/>
          <w:szCs w:val="48"/>
        </w:rPr>
        <w:t xml:space="preserve">LAB MANUAL </w:t>
      </w:r>
    </w:p>
    <w:p w:rsidR="00643326" w:rsidRPr="00525202" w:rsidRDefault="00643326" w:rsidP="00750893">
      <w:pPr>
        <w:pStyle w:val="p160"/>
        <w:spacing w:before="0" w:beforeAutospacing="0" w:after="0" w:afterAutospacing="0"/>
        <w:jc w:val="center"/>
        <w:rPr>
          <w:sz w:val="32"/>
          <w:szCs w:val="32"/>
        </w:rPr>
      </w:pPr>
    </w:p>
    <w:p w:rsidR="00643326" w:rsidRPr="00525202" w:rsidRDefault="00643326" w:rsidP="00750893">
      <w:pPr>
        <w:pStyle w:val="p160"/>
        <w:spacing w:before="0" w:beforeAutospacing="0" w:after="0" w:afterAutospacing="0"/>
        <w:jc w:val="center"/>
        <w:rPr>
          <w:b/>
          <w:sz w:val="48"/>
          <w:szCs w:val="48"/>
        </w:rPr>
      </w:pPr>
    </w:p>
    <w:p w:rsidR="00341D69" w:rsidRPr="00525202" w:rsidRDefault="00341D69" w:rsidP="00643326">
      <w:pPr>
        <w:pStyle w:val="p160"/>
        <w:spacing w:before="0" w:beforeAutospacing="0" w:after="0" w:afterAutospacing="0"/>
        <w:rPr>
          <w:sz w:val="36"/>
          <w:szCs w:val="36"/>
        </w:rPr>
      </w:pPr>
      <w:proofErr w:type="spellStart"/>
      <w:proofErr w:type="gramStart"/>
      <w:r w:rsidRPr="00525202">
        <w:rPr>
          <w:sz w:val="36"/>
          <w:szCs w:val="36"/>
        </w:rPr>
        <w:t>Programme</w:t>
      </w:r>
      <w:proofErr w:type="spellEnd"/>
      <w:r w:rsidRPr="00525202">
        <w:rPr>
          <w:sz w:val="36"/>
          <w:szCs w:val="36"/>
        </w:rPr>
        <w:t>(</w:t>
      </w:r>
      <w:proofErr w:type="gramEnd"/>
      <w:r w:rsidRPr="00525202">
        <w:rPr>
          <w:sz w:val="36"/>
          <w:szCs w:val="36"/>
        </w:rPr>
        <w:t xml:space="preserve">UG/PG) </w:t>
      </w:r>
      <w:r w:rsidR="00643326" w:rsidRPr="00525202">
        <w:rPr>
          <w:sz w:val="36"/>
          <w:szCs w:val="36"/>
        </w:rPr>
        <w:tab/>
      </w:r>
      <w:r w:rsidRPr="00525202">
        <w:rPr>
          <w:sz w:val="36"/>
          <w:szCs w:val="36"/>
        </w:rPr>
        <w:t>: UG</w:t>
      </w:r>
    </w:p>
    <w:p w:rsidR="00643326" w:rsidRPr="00525202" w:rsidRDefault="00643326" w:rsidP="00643326">
      <w:pPr>
        <w:pStyle w:val="p160"/>
        <w:spacing w:before="0" w:beforeAutospacing="0" w:after="0" w:afterAutospacing="0"/>
        <w:rPr>
          <w:sz w:val="36"/>
          <w:szCs w:val="36"/>
        </w:rPr>
      </w:pPr>
    </w:p>
    <w:p w:rsidR="00E077B3" w:rsidRPr="00525202" w:rsidRDefault="00DB3D9D" w:rsidP="00643326">
      <w:pPr>
        <w:pStyle w:val="p160"/>
        <w:spacing w:before="0" w:beforeAutospacing="0" w:after="0" w:afterAutospacing="0"/>
        <w:rPr>
          <w:sz w:val="36"/>
          <w:szCs w:val="36"/>
        </w:rPr>
      </w:pPr>
      <w:r w:rsidRPr="00525202">
        <w:rPr>
          <w:sz w:val="36"/>
          <w:szCs w:val="36"/>
        </w:rPr>
        <w:t>Year</w:t>
      </w:r>
      <w:r w:rsidRPr="00525202">
        <w:rPr>
          <w:sz w:val="36"/>
          <w:szCs w:val="36"/>
        </w:rPr>
        <w:tab/>
      </w:r>
      <w:r w:rsidRPr="00525202">
        <w:rPr>
          <w:sz w:val="36"/>
          <w:szCs w:val="36"/>
        </w:rPr>
        <w:tab/>
      </w:r>
      <w:r w:rsidRPr="00525202">
        <w:rPr>
          <w:sz w:val="36"/>
          <w:szCs w:val="36"/>
        </w:rPr>
        <w:tab/>
      </w:r>
      <w:r w:rsidRPr="00525202">
        <w:rPr>
          <w:sz w:val="36"/>
          <w:szCs w:val="36"/>
        </w:rPr>
        <w:tab/>
      </w:r>
      <w:r w:rsidRPr="00525202">
        <w:rPr>
          <w:sz w:val="36"/>
          <w:szCs w:val="36"/>
        </w:rPr>
        <w:tab/>
        <w:t>: Final</w:t>
      </w:r>
      <w:r w:rsidR="0011766A" w:rsidRPr="00525202">
        <w:rPr>
          <w:sz w:val="36"/>
          <w:szCs w:val="36"/>
        </w:rPr>
        <w:t xml:space="preserve"> Year</w:t>
      </w:r>
    </w:p>
    <w:p w:rsidR="00E077B3" w:rsidRPr="00525202" w:rsidRDefault="00E077B3" w:rsidP="00643326">
      <w:pPr>
        <w:pStyle w:val="p160"/>
        <w:spacing w:before="0" w:beforeAutospacing="0" w:after="0" w:afterAutospacing="0"/>
        <w:rPr>
          <w:sz w:val="36"/>
          <w:szCs w:val="36"/>
        </w:rPr>
      </w:pPr>
    </w:p>
    <w:p w:rsidR="00643326" w:rsidRPr="00525202" w:rsidRDefault="00341D69" w:rsidP="00643326">
      <w:pPr>
        <w:pStyle w:val="p160"/>
        <w:spacing w:before="0" w:beforeAutospacing="0" w:after="0" w:afterAutospacing="0"/>
        <w:rPr>
          <w:sz w:val="36"/>
          <w:szCs w:val="36"/>
        </w:rPr>
      </w:pPr>
      <w:r w:rsidRPr="00525202">
        <w:rPr>
          <w:sz w:val="36"/>
          <w:szCs w:val="36"/>
        </w:rPr>
        <w:t>Semester</w:t>
      </w:r>
      <w:r w:rsidR="00643326" w:rsidRPr="00525202">
        <w:rPr>
          <w:sz w:val="36"/>
          <w:szCs w:val="36"/>
        </w:rPr>
        <w:tab/>
      </w:r>
      <w:r w:rsidR="00643326" w:rsidRPr="00525202">
        <w:rPr>
          <w:sz w:val="36"/>
          <w:szCs w:val="36"/>
        </w:rPr>
        <w:tab/>
      </w:r>
      <w:r w:rsidR="00643326" w:rsidRPr="00525202">
        <w:rPr>
          <w:sz w:val="36"/>
          <w:szCs w:val="36"/>
        </w:rPr>
        <w:tab/>
      </w:r>
      <w:r w:rsidR="00BB006E" w:rsidRPr="00525202">
        <w:rPr>
          <w:sz w:val="36"/>
          <w:szCs w:val="36"/>
        </w:rPr>
        <w:tab/>
      </w:r>
      <w:r w:rsidR="00C90959" w:rsidRPr="00525202">
        <w:rPr>
          <w:sz w:val="36"/>
          <w:szCs w:val="36"/>
        </w:rPr>
        <w:t>: VIII</w:t>
      </w:r>
    </w:p>
    <w:p w:rsidR="00643326" w:rsidRPr="00525202" w:rsidRDefault="00643326" w:rsidP="00643326">
      <w:pPr>
        <w:pStyle w:val="p160"/>
        <w:spacing w:before="0" w:beforeAutospacing="0" w:after="0" w:afterAutospacing="0"/>
        <w:rPr>
          <w:sz w:val="36"/>
          <w:szCs w:val="36"/>
        </w:rPr>
      </w:pPr>
    </w:p>
    <w:p w:rsidR="00341D69" w:rsidRPr="00525202" w:rsidRDefault="00341D69" w:rsidP="00643326">
      <w:pPr>
        <w:pStyle w:val="p160"/>
        <w:spacing w:before="0" w:beforeAutospacing="0" w:after="0" w:afterAutospacing="0"/>
        <w:rPr>
          <w:sz w:val="36"/>
          <w:szCs w:val="36"/>
        </w:rPr>
      </w:pPr>
      <w:r w:rsidRPr="00525202">
        <w:rPr>
          <w:sz w:val="36"/>
          <w:szCs w:val="36"/>
        </w:rPr>
        <w:t xml:space="preserve">Course Code </w:t>
      </w:r>
      <w:r w:rsidR="00643326" w:rsidRPr="00525202">
        <w:rPr>
          <w:sz w:val="36"/>
          <w:szCs w:val="36"/>
        </w:rPr>
        <w:tab/>
      </w:r>
      <w:r w:rsidR="00643326" w:rsidRPr="00525202">
        <w:rPr>
          <w:sz w:val="36"/>
          <w:szCs w:val="36"/>
        </w:rPr>
        <w:tab/>
      </w:r>
      <w:r w:rsidR="00BB006E" w:rsidRPr="00525202">
        <w:rPr>
          <w:sz w:val="36"/>
          <w:szCs w:val="36"/>
        </w:rPr>
        <w:tab/>
      </w:r>
      <w:r w:rsidR="0011766A" w:rsidRPr="00525202">
        <w:rPr>
          <w:sz w:val="36"/>
          <w:szCs w:val="36"/>
        </w:rPr>
        <w:t xml:space="preserve">: </w:t>
      </w:r>
      <w:r w:rsidR="00041CC2" w:rsidRPr="00525202">
        <w:rPr>
          <w:sz w:val="36"/>
          <w:szCs w:val="36"/>
        </w:rPr>
        <w:t>BTCO</w:t>
      </w:r>
      <w:r w:rsidR="00F8449D" w:rsidRPr="00525202">
        <w:rPr>
          <w:sz w:val="36"/>
          <w:szCs w:val="36"/>
        </w:rPr>
        <w:t>L</w:t>
      </w:r>
      <w:r w:rsidR="006D2542" w:rsidRPr="00525202">
        <w:rPr>
          <w:sz w:val="36"/>
          <w:szCs w:val="36"/>
        </w:rPr>
        <w:t>70</w:t>
      </w:r>
      <w:r w:rsidR="00F8449D" w:rsidRPr="00525202">
        <w:rPr>
          <w:sz w:val="36"/>
          <w:szCs w:val="36"/>
        </w:rPr>
        <w:t>7</w:t>
      </w:r>
    </w:p>
    <w:p w:rsidR="00643326" w:rsidRPr="00525202" w:rsidRDefault="00643326" w:rsidP="00643326">
      <w:pPr>
        <w:pStyle w:val="p160"/>
        <w:spacing w:before="0" w:beforeAutospacing="0" w:after="0" w:afterAutospacing="0"/>
        <w:rPr>
          <w:sz w:val="36"/>
          <w:szCs w:val="36"/>
        </w:rPr>
      </w:pPr>
    </w:p>
    <w:p w:rsidR="00643326" w:rsidRPr="00525202" w:rsidRDefault="00341D69" w:rsidP="00643326">
      <w:pPr>
        <w:pStyle w:val="p160"/>
        <w:spacing w:before="0" w:beforeAutospacing="0" w:after="0" w:afterAutospacing="0"/>
        <w:ind w:left="3600" w:hanging="3600"/>
        <w:rPr>
          <w:sz w:val="36"/>
          <w:szCs w:val="36"/>
        </w:rPr>
      </w:pPr>
      <w:r w:rsidRPr="00525202">
        <w:rPr>
          <w:sz w:val="36"/>
          <w:szCs w:val="36"/>
        </w:rPr>
        <w:t xml:space="preserve">Course Title </w:t>
      </w:r>
      <w:r w:rsidR="00BB006E" w:rsidRPr="00525202">
        <w:rPr>
          <w:sz w:val="36"/>
          <w:szCs w:val="36"/>
        </w:rPr>
        <w:tab/>
      </w:r>
      <w:r w:rsidRPr="00525202">
        <w:rPr>
          <w:sz w:val="36"/>
          <w:szCs w:val="36"/>
        </w:rPr>
        <w:t xml:space="preserve">: </w:t>
      </w:r>
      <w:r w:rsidR="00CE62F0" w:rsidRPr="00525202">
        <w:rPr>
          <w:sz w:val="36"/>
          <w:szCs w:val="36"/>
        </w:rPr>
        <w:t>Big Data Analytics</w:t>
      </w:r>
      <w:r w:rsidR="0012754D" w:rsidRPr="00525202">
        <w:rPr>
          <w:sz w:val="36"/>
          <w:szCs w:val="36"/>
        </w:rPr>
        <w:t xml:space="preserve"> Laboratory</w:t>
      </w:r>
    </w:p>
    <w:p w:rsidR="00341D69" w:rsidRPr="00525202" w:rsidRDefault="00341D69" w:rsidP="00643326">
      <w:pPr>
        <w:pStyle w:val="p160"/>
        <w:spacing w:before="0" w:beforeAutospacing="0" w:after="0" w:afterAutospacing="0"/>
        <w:ind w:left="3600" w:hanging="3600"/>
        <w:rPr>
          <w:sz w:val="36"/>
          <w:szCs w:val="36"/>
        </w:rPr>
      </w:pPr>
    </w:p>
    <w:p w:rsidR="00643326" w:rsidRPr="00525202" w:rsidRDefault="00643326" w:rsidP="00643326">
      <w:pPr>
        <w:pStyle w:val="p160"/>
        <w:spacing w:before="0" w:beforeAutospacing="0" w:after="0" w:afterAutospacing="0"/>
        <w:rPr>
          <w:sz w:val="40"/>
          <w:szCs w:val="40"/>
        </w:rPr>
      </w:pPr>
    </w:p>
    <w:p w:rsidR="00423414" w:rsidRPr="00525202" w:rsidRDefault="00423414" w:rsidP="00643326">
      <w:pPr>
        <w:pStyle w:val="p160"/>
        <w:spacing w:before="0" w:beforeAutospacing="0" w:after="0" w:afterAutospacing="0"/>
        <w:rPr>
          <w:sz w:val="40"/>
          <w:szCs w:val="40"/>
        </w:rPr>
      </w:pPr>
    </w:p>
    <w:p w:rsidR="00643326" w:rsidRPr="00525202" w:rsidRDefault="00341D69" w:rsidP="00750893">
      <w:pPr>
        <w:pStyle w:val="p160"/>
        <w:spacing w:before="0" w:beforeAutospacing="0" w:after="0" w:afterAutospacing="0"/>
        <w:jc w:val="center"/>
        <w:rPr>
          <w:sz w:val="32"/>
          <w:szCs w:val="32"/>
        </w:rPr>
      </w:pPr>
      <w:r w:rsidRPr="00525202">
        <w:rPr>
          <w:sz w:val="32"/>
          <w:szCs w:val="32"/>
        </w:rPr>
        <w:t xml:space="preserve">Prepared By </w:t>
      </w:r>
    </w:p>
    <w:p w:rsidR="00643326" w:rsidRPr="00525202" w:rsidRDefault="00484BFA" w:rsidP="00750893">
      <w:pPr>
        <w:pStyle w:val="p160"/>
        <w:spacing w:before="0" w:beforeAutospacing="0" w:after="0" w:afterAutospacing="0"/>
        <w:jc w:val="center"/>
        <w:rPr>
          <w:sz w:val="32"/>
          <w:szCs w:val="32"/>
        </w:rPr>
      </w:pPr>
      <w:r w:rsidRPr="00525202">
        <w:rPr>
          <w:sz w:val="32"/>
          <w:szCs w:val="32"/>
        </w:rPr>
        <w:t xml:space="preserve">Mr. </w:t>
      </w:r>
      <w:r w:rsidR="0011766A" w:rsidRPr="00525202">
        <w:rPr>
          <w:sz w:val="32"/>
          <w:szCs w:val="32"/>
        </w:rPr>
        <w:t>S.</w:t>
      </w:r>
      <w:r w:rsidRPr="00525202">
        <w:rPr>
          <w:sz w:val="32"/>
          <w:szCs w:val="32"/>
        </w:rPr>
        <w:t xml:space="preserve"> N. </w:t>
      </w:r>
      <w:proofErr w:type="spellStart"/>
      <w:r w:rsidRPr="00525202">
        <w:rPr>
          <w:sz w:val="32"/>
          <w:szCs w:val="32"/>
        </w:rPr>
        <w:t>Jaiswal</w:t>
      </w:r>
      <w:proofErr w:type="spellEnd"/>
    </w:p>
    <w:p w:rsidR="00182695" w:rsidRPr="00525202" w:rsidRDefault="0011766A" w:rsidP="00750893">
      <w:pPr>
        <w:pStyle w:val="p160"/>
        <w:spacing w:before="0" w:beforeAutospacing="0" w:after="0" w:afterAutospacing="0"/>
        <w:jc w:val="center"/>
        <w:rPr>
          <w:sz w:val="32"/>
          <w:szCs w:val="32"/>
        </w:rPr>
      </w:pPr>
      <w:r w:rsidRPr="00525202">
        <w:rPr>
          <w:sz w:val="32"/>
          <w:szCs w:val="32"/>
        </w:rPr>
        <w:t>Assistant</w:t>
      </w:r>
      <w:r w:rsidR="009F4A18">
        <w:rPr>
          <w:sz w:val="32"/>
          <w:szCs w:val="32"/>
        </w:rPr>
        <w:t xml:space="preserve"> </w:t>
      </w:r>
      <w:r w:rsidR="00341D69" w:rsidRPr="00525202">
        <w:rPr>
          <w:sz w:val="32"/>
          <w:szCs w:val="32"/>
        </w:rPr>
        <w:t>Professor</w:t>
      </w:r>
    </w:p>
    <w:p w:rsidR="00643326" w:rsidRPr="00525202" w:rsidRDefault="00182695" w:rsidP="00750893">
      <w:pPr>
        <w:pStyle w:val="p160"/>
        <w:spacing w:before="0" w:beforeAutospacing="0" w:after="0" w:afterAutospacing="0"/>
        <w:jc w:val="center"/>
        <w:rPr>
          <w:sz w:val="32"/>
          <w:szCs w:val="32"/>
        </w:rPr>
      </w:pPr>
      <w:r w:rsidRPr="00525202">
        <w:rPr>
          <w:sz w:val="32"/>
          <w:szCs w:val="32"/>
        </w:rPr>
        <w:t>Department of Computer Science &amp; Engineering</w:t>
      </w:r>
    </w:p>
    <w:p w:rsidR="00A87787" w:rsidRPr="00525202" w:rsidRDefault="00A87787" w:rsidP="001C212D">
      <w:pPr>
        <w:pStyle w:val="p3"/>
        <w:spacing w:before="0" w:beforeAutospacing="0" w:after="0" w:afterAutospacing="0"/>
        <w:jc w:val="both"/>
        <w:rPr>
          <w:color w:val="000000"/>
          <w:sz w:val="28"/>
          <w:szCs w:val="28"/>
        </w:rPr>
      </w:pPr>
    </w:p>
    <w:p w:rsidR="00A87787" w:rsidRPr="00525202" w:rsidRDefault="00A87787" w:rsidP="001C212D">
      <w:pPr>
        <w:pStyle w:val="p3"/>
        <w:spacing w:before="0" w:beforeAutospacing="0" w:after="0" w:afterAutospacing="0"/>
        <w:jc w:val="both"/>
        <w:rPr>
          <w:color w:val="000000"/>
          <w:sz w:val="28"/>
          <w:szCs w:val="28"/>
        </w:rPr>
      </w:pPr>
    </w:p>
    <w:p w:rsidR="00A87787" w:rsidRPr="00525202" w:rsidRDefault="00A87787" w:rsidP="00750893">
      <w:pPr>
        <w:pStyle w:val="p224"/>
        <w:spacing w:before="0" w:beforeAutospacing="0" w:after="0" w:afterAutospacing="0"/>
        <w:jc w:val="center"/>
        <w:rPr>
          <w:b/>
          <w:bCs/>
          <w:color w:val="000000"/>
          <w:sz w:val="36"/>
          <w:szCs w:val="36"/>
          <w:u w:val="single"/>
        </w:rPr>
      </w:pPr>
      <w:r w:rsidRPr="00525202">
        <w:rPr>
          <w:rStyle w:val="p2241"/>
          <w:b/>
          <w:bCs/>
          <w:color w:val="000000"/>
          <w:sz w:val="36"/>
          <w:szCs w:val="36"/>
          <w:u w:val="single"/>
        </w:rPr>
        <w:t>FOR</w:t>
      </w:r>
      <w:r w:rsidR="008824FD" w:rsidRPr="00525202">
        <w:rPr>
          <w:rStyle w:val="p2241"/>
          <w:b/>
          <w:bCs/>
          <w:color w:val="000000"/>
          <w:sz w:val="36"/>
          <w:szCs w:val="36"/>
          <w:u w:val="single"/>
        </w:rPr>
        <w:t>E</w:t>
      </w:r>
      <w:r w:rsidRPr="00525202">
        <w:rPr>
          <w:rStyle w:val="p2241"/>
          <w:b/>
          <w:bCs/>
          <w:color w:val="000000"/>
          <w:sz w:val="36"/>
          <w:szCs w:val="36"/>
          <w:u w:val="single"/>
        </w:rPr>
        <w:t>WORD</w:t>
      </w:r>
    </w:p>
    <w:p w:rsidR="00A87787" w:rsidRPr="00525202" w:rsidRDefault="00A87787" w:rsidP="001C212D">
      <w:pPr>
        <w:pStyle w:val="p3"/>
        <w:spacing w:before="0" w:beforeAutospacing="0" w:after="0" w:afterAutospacing="0"/>
        <w:jc w:val="both"/>
        <w:rPr>
          <w:color w:val="000000"/>
          <w:sz w:val="36"/>
          <w:szCs w:val="36"/>
        </w:rPr>
      </w:pPr>
      <w:r w:rsidRPr="00525202">
        <w:rPr>
          <w:color w:val="000000"/>
          <w:sz w:val="36"/>
          <w:szCs w:val="36"/>
        </w:rPr>
        <w:br/>
      </w:r>
    </w:p>
    <w:p w:rsidR="0011766A" w:rsidRPr="00525202" w:rsidRDefault="00A87787" w:rsidP="0011766A">
      <w:pPr>
        <w:pStyle w:val="p3"/>
        <w:spacing w:before="0" w:beforeAutospacing="0" w:after="0" w:afterAutospacing="0"/>
        <w:jc w:val="both"/>
        <w:rPr>
          <w:sz w:val="36"/>
          <w:szCs w:val="36"/>
        </w:rPr>
      </w:pPr>
      <w:r w:rsidRPr="00525202">
        <w:rPr>
          <w:rStyle w:val="p31"/>
          <w:color w:val="000000"/>
          <w:sz w:val="36"/>
          <w:szCs w:val="36"/>
        </w:rPr>
        <w:t xml:space="preserve">It is my great pleasure to present this laboratory manual for </w:t>
      </w:r>
      <w:r w:rsidR="00C90959" w:rsidRPr="00525202">
        <w:rPr>
          <w:rStyle w:val="p31"/>
          <w:color w:val="FF0000"/>
          <w:sz w:val="36"/>
          <w:szCs w:val="36"/>
        </w:rPr>
        <w:t>Final</w:t>
      </w:r>
      <w:r w:rsidRPr="00525202">
        <w:rPr>
          <w:rStyle w:val="p31"/>
          <w:color w:val="FF0000"/>
          <w:sz w:val="36"/>
          <w:szCs w:val="36"/>
        </w:rPr>
        <w:t xml:space="preserve"> year</w:t>
      </w:r>
      <w:r w:rsidRPr="00525202">
        <w:rPr>
          <w:rStyle w:val="p31"/>
          <w:color w:val="000000"/>
          <w:sz w:val="36"/>
          <w:szCs w:val="36"/>
        </w:rPr>
        <w:t xml:space="preserve"> engineering students for the subject of </w:t>
      </w:r>
      <w:r w:rsidR="00C90959" w:rsidRPr="00525202">
        <w:rPr>
          <w:sz w:val="36"/>
          <w:szCs w:val="36"/>
        </w:rPr>
        <w:t>System Administration.</w:t>
      </w:r>
    </w:p>
    <w:p w:rsidR="00B34D57" w:rsidRPr="00525202" w:rsidRDefault="00B34D57" w:rsidP="0011766A">
      <w:pPr>
        <w:pStyle w:val="p3"/>
        <w:spacing w:before="0" w:beforeAutospacing="0" w:after="0" w:afterAutospacing="0"/>
        <w:jc w:val="both"/>
        <w:rPr>
          <w:color w:val="000000"/>
          <w:sz w:val="36"/>
          <w:szCs w:val="36"/>
        </w:rPr>
      </w:pPr>
    </w:p>
    <w:p w:rsidR="00A87787" w:rsidRPr="00525202" w:rsidRDefault="00A87787" w:rsidP="001C212D">
      <w:pPr>
        <w:pStyle w:val="p3"/>
        <w:spacing w:before="0" w:beforeAutospacing="0" w:after="0" w:afterAutospacing="0"/>
        <w:jc w:val="both"/>
        <w:rPr>
          <w:color w:val="000000"/>
          <w:sz w:val="36"/>
          <w:szCs w:val="36"/>
        </w:rPr>
      </w:pPr>
      <w:r w:rsidRPr="00525202">
        <w:rPr>
          <w:rStyle w:val="p31"/>
          <w:color w:val="000000"/>
          <w:sz w:val="36"/>
          <w:szCs w:val="36"/>
        </w:rPr>
        <w:t>As a student, many of you may be wondering with some of the questions in your mind regarding the subject and e</w:t>
      </w:r>
      <w:r w:rsidR="006B2A55" w:rsidRPr="00525202">
        <w:rPr>
          <w:rStyle w:val="p31"/>
          <w:color w:val="000000"/>
          <w:sz w:val="36"/>
          <w:szCs w:val="36"/>
        </w:rPr>
        <w:softHyphen/>
      </w:r>
      <w:r w:rsidRPr="00525202">
        <w:rPr>
          <w:rStyle w:val="p31"/>
          <w:color w:val="000000"/>
          <w:sz w:val="36"/>
          <w:szCs w:val="36"/>
        </w:rPr>
        <w:t xml:space="preserve">xactly what has been tried is to answer through this manual. </w:t>
      </w:r>
    </w:p>
    <w:p w:rsidR="00A87787" w:rsidRPr="00525202" w:rsidRDefault="00A87787" w:rsidP="001C212D">
      <w:pPr>
        <w:pStyle w:val="p3"/>
        <w:spacing w:before="0" w:beforeAutospacing="0" w:after="0" w:afterAutospacing="0"/>
        <w:jc w:val="both"/>
        <w:rPr>
          <w:color w:val="000000"/>
          <w:sz w:val="36"/>
          <w:szCs w:val="36"/>
        </w:rPr>
      </w:pPr>
      <w:r w:rsidRPr="00525202">
        <w:rPr>
          <w:color w:val="000000"/>
          <w:sz w:val="36"/>
          <w:szCs w:val="36"/>
        </w:rPr>
        <w:br/>
      </w:r>
    </w:p>
    <w:p w:rsidR="00A87787" w:rsidRPr="00525202" w:rsidRDefault="00A87787" w:rsidP="001C212D">
      <w:pPr>
        <w:pStyle w:val="p3"/>
        <w:spacing w:before="0" w:beforeAutospacing="0" w:after="0" w:afterAutospacing="0"/>
        <w:jc w:val="both"/>
        <w:rPr>
          <w:color w:val="000000"/>
          <w:sz w:val="36"/>
          <w:szCs w:val="36"/>
        </w:rPr>
      </w:pPr>
      <w:r w:rsidRPr="00525202">
        <w:rPr>
          <w:rStyle w:val="p31"/>
          <w:color w:val="000000"/>
          <w:sz w:val="36"/>
          <w:szCs w:val="36"/>
        </w:rPr>
        <w:t>As you may be aware that MGM has already been awarded with ISO 9001:20</w:t>
      </w:r>
      <w:r w:rsidR="00E077B3" w:rsidRPr="00525202">
        <w:rPr>
          <w:rStyle w:val="p31"/>
          <w:color w:val="000000"/>
          <w:sz w:val="36"/>
          <w:szCs w:val="36"/>
        </w:rPr>
        <w:t>15,</w:t>
      </w:r>
      <w:r w:rsidR="00E077B3" w:rsidRPr="00525202">
        <w:rPr>
          <w:sz w:val="36"/>
          <w:szCs w:val="36"/>
        </w:rPr>
        <w:t>140001:2015</w:t>
      </w:r>
      <w:r w:rsidRPr="00525202">
        <w:rPr>
          <w:rStyle w:val="p31"/>
          <w:color w:val="000000"/>
          <w:sz w:val="36"/>
          <w:szCs w:val="36"/>
        </w:rPr>
        <w:t xml:space="preserve"> certification and it is our endure to technically equip our students taking the advantage of the procedural aspects of ISO Certification.</w:t>
      </w:r>
    </w:p>
    <w:p w:rsidR="00A87787" w:rsidRPr="00525202" w:rsidRDefault="00A87787" w:rsidP="001C212D">
      <w:pPr>
        <w:pStyle w:val="p3"/>
        <w:spacing w:before="0" w:beforeAutospacing="0" w:after="0" w:afterAutospacing="0"/>
        <w:jc w:val="both"/>
        <w:rPr>
          <w:color w:val="000000"/>
          <w:sz w:val="36"/>
          <w:szCs w:val="36"/>
        </w:rPr>
      </w:pPr>
      <w:r w:rsidRPr="00525202">
        <w:rPr>
          <w:color w:val="000000"/>
          <w:sz w:val="36"/>
          <w:szCs w:val="36"/>
        </w:rPr>
        <w:br/>
      </w:r>
    </w:p>
    <w:p w:rsidR="00A87787" w:rsidRPr="00525202" w:rsidRDefault="00A87787" w:rsidP="001C212D">
      <w:pPr>
        <w:pStyle w:val="p3"/>
        <w:spacing w:before="0" w:beforeAutospacing="0" w:after="0" w:afterAutospacing="0"/>
        <w:jc w:val="both"/>
        <w:rPr>
          <w:color w:val="000000"/>
          <w:sz w:val="36"/>
          <w:szCs w:val="36"/>
        </w:rPr>
      </w:pPr>
      <w:r w:rsidRPr="00525202">
        <w:rPr>
          <w:rStyle w:val="p31"/>
          <w:color w:val="000000"/>
          <w:sz w:val="36"/>
          <w:szCs w:val="36"/>
        </w:rPr>
        <w:t>Faculty members are also advised that covering these aspects in initial stage itself, will greatly relived them in future as much of the load will be taken care by the enthusiasm energies of the students once they are conceptually clear.</w:t>
      </w:r>
    </w:p>
    <w:p w:rsidR="00A87787" w:rsidRPr="00525202" w:rsidRDefault="00A87787" w:rsidP="001C212D">
      <w:pPr>
        <w:pStyle w:val="p3"/>
        <w:spacing w:before="0" w:beforeAutospacing="0" w:after="0" w:afterAutospacing="0"/>
        <w:jc w:val="both"/>
        <w:rPr>
          <w:color w:val="000000"/>
          <w:sz w:val="28"/>
          <w:szCs w:val="28"/>
        </w:rPr>
      </w:pPr>
      <w:r w:rsidRPr="00525202">
        <w:rPr>
          <w:color w:val="000000"/>
          <w:sz w:val="36"/>
          <w:szCs w:val="36"/>
        </w:rPr>
        <w:br/>
      </w:r>
    </w:p>
    <w:p w:rsidR="00A87787" w:rsidRPr="00525202" w:rsidRDefault="00A87787" w:rsidP="001C212D">
      <w:pPr>
        <w:pStyle w:val="p3"/>
        <w:spacing w:before="0" w:beforeAutospacing="0" w:after="0" w:afterAutospacing="0"/>
        <w:jc w:val="both"/>
        <w:rPr>
          <w:color w:val="000000"/>
          <w:sz w:val="28"/>
          <w:szCs w:val="28"/>
        </w:rPr>
      </w:pPr>
      <w:r w:rsidRPr="00525202">
        <w:rPr>
          <w:color w:val="000000"/>
          <w:sz w:val="28"/>
          <w:szCs w:val="28"/>
        </w:rPr>
        <w:br/>
      </w:r>
    </w:p>
    <w:p w:rsidR="00A86B73" w:rsidRPr="00525202" w:rsidRDefault="00A87787" w:rsidP="001C212D">
      <w:pPr>
        <w:pStyle w:val="p155"/>
        <w:spacing w:before="0" w:beforeAutospacing="0" w:after="0" w:afterAutospacing="0"/>
        <w:ind w:left="6480"/>
        <w:jc w:val="both"/>
        <w:rPr>
          <w:rStyle w:val="p1551"/>
          <w:color w:val="000000"/>
          <w:sz w:val="36"/>
          <w:szCs w:val="36"/>
        </w:rPr>
      </w:pPr>
      <w:r w:rsidRPr="00525202">
        <w:rPr>
          <w:rStyle w:val="p1551"/>
          <w:color w:val="000000"/>
          <w:sz w:val="36"/>
          <w:szCs w:val="36"/>
        </w:rPr>
        <w:t>Dr.</w:t>
      </w:r>
      <w:r w:rsidR="00E077B3" w:rsidRPr="00525202">
        <w:rPr>
          <w:rStyle w:val="p1551"/>
          <w:color w:val="000000"/>
          <w:sz w:val="36"/>
          <w:szCs w:val="36"/>
        </w:rPr>
        <w:t xml:space="preserve"> H. H. </w:t>
      </w:r>
      <w:proofErr w:type="spellStart"/>
      <w:r w:rsidR="00E077B3" w:rsidRPr="00525202">
        <w:rPr>
          <w:rStyle w:val="p1551"/>
          <w:color w:val="000000"/>
          <w:sz w:val="36"/>
          <w:szCs w:val="36"/>
        </w:rPr>
        <w:t>Shinde</w:t>
      </w:r>
      <w:proofErr w:type="spellEnd"/>
    </w:p>
    <w:p w:rsidR="00A87787" w:rsidRPr="00525202" w:rsidRDefault="00A87787" w:rsidP="001C212D">
      <w:pPr>
        <w:pStyle w:val="p155"/>
        <w:spacing w:before="0" w:beforeAutospacing="0" w:after="0" w:afterAutospacing="0"/>
        <w:ind w:left="6480"/>
        <w:jc w:val="both"/>
        <w:rPr>
          <w:color w:val="000000"/>
          <w:sz w:val="28"/>
          <w:szCs w:val="28"/>
        </w:rPr>
      </w:pPr>
      <w:r w:rsidRPr="00525202">
        <w:rPr>
          <w:rStyle w:val="p1561"/>
          <w:color w:val="000000"/>
          <w:sz w:val="36"/>
          <w:szCs w:val="36"/>
        </w:rPr>
        <w:t>Principal</w:t>
      </w:r>
    </w:p>
    <w:p w:rsidR="00A87787" w:rsidRDefault="00A87787" w:rsidP="001C212D">
      <w:pPr>
        <w:pStyle w:val="p3"/>
        <w:spacing w:before="0" w:beforeAutospacing="0" w:after="0" w:afterAutospacing="0"/>
        <w:jc w:val="both"/>
        <w:rPr>
          <w:color w:val="000000"/>
          <w:sz w:val="28"/>
          <w:szCs w:val="28"/>
        </w:rPr>
      </w:pPr>
      <w:r w:rsidRPr="00525202">
        <w:rPr>
          <w:color w:val="000000"/>
          <w:sz w:val="28"/>
          <w:szCs w:val="28"/>
        </w:rPr>
        <w:br/>
      </w:r>
    </w:p>
    <w:p w:rsidR="009F4A18" w:rsidRPr="00525202" w:rsidRDefault="009F4A18" w:rsidP="001C212D">
      <w:pPr>
        <w:pStyle w:val="p3"/>
        <w:spacing w:before="0" w:beforeAutospacing="0" w:after="0" w:afterAutospacing="0"/>
        <w:jc w:val="both"/>
        <w:rPr>
          <w:color w:val="000000"/>
          <w:sz w:val="28"/>
          <w:szCs w:val="28"/>
        </w:rPr>
      </w:pPr>
    </w:p>
    <w:p w:rsidR="00A87787" w:rsidRPr="00525202" w:rsidRDefault="00A87787" w:rsidP="00750893">
      <w:pPr>
        <w:pStyle w:val="p225"/>
        <w:spacing w:before="0" w:beforeAutospacing="0" w:after="0" w:afterAutospacing="0"/>
        <w:jc w:val="center"/>
        <w:rPr>
          <w:b/>
          <w:bCs/>
          <w:color w:val="000000"/>
          <w:sz w:val="36"/>
          <w:szCs w:val="36"/>
          <w:u w:val="single"/>
        </w:rPr>
      </w:pPr>
      <w:r w:rsidRPr="00525202">
        <w:rPr>
          <w:rStyle w:val="p2251"/>
          <w:b/>
          <w:bCs/>
          <w:color w:val="000000"/>
          <w:sz w:val="36"/>
          <w:szCs w:val="36"/>
          <w:u w:val="single"/>
        </w:rPr>
        <w:lastRenderedPageBreak/>
        <w:t>LABORATORY MANUAL CONTENTS</w:t>
      </w:r>
    </w:p>
    <w:p w:rsidR="00A87787" w:rsidRPr="00525202" w:rsidRDefault="00A87787" w:rsidP="0013630C">
      <w:pPr>
        <w:pStyle w:val="p33"/>
        <w:spacing w:before="0" w:beforeAutospacing="0" w:after="0" w:afterAutospacing="0"/>
        <w:jc w:val="both"/>
        <w:rPr>
          <w:color w:val="000000"/>
          <w:sz w:val="36"/>
          <w:szCs w:val="36"/>
        </w:rPr>
      </w:pPr>
      <w:r w:rsidRPr="00525202">
        <w:rPr>
          <w:b/>
          <w:bCs/>
          <w:color w:val="000000"/>
          <w:sz w:val="36"/>
          <w:szCs w:val="36"/>
          <w:u w:val="single"/>
        </w:rPr>
        <w:br/>
      </w:r>
    </w:p>
    <w:p w:rsidR="00B34D57" w:rsidRPr="00525202" w:rsidRDefault="00B34D57" w:rsidP="00B34D57">
      <w:pPr>
        <w:spacing w:after="119" w:line="355" w:lineRule="auto"/>
        <w:ind w:left="-5"/>
        <w:jc w:val="both"/>
        <w:rPr>
          <w:rStyle w:val="p31"/>
          <w:color w:val="000000"/>
          <w:sz w:val="36"/>
          <w:szCs w:val="36"/>
        </w:rPr>
      </w:pPr>
      <w:r w:rsidRPr="00525202">
        <w:rPr>
          <w:rStyle w:val="p31"/>
          <w:color w:val="000000"/>
          <w:sz w:val="36"/>
          <w:szCs w:val="36"/>
        </w:rPr>
        <w:t>This m</w:t>
      </w:r>
      <w:r w:rsidR="00C90959" w:rsidRPr="00525202">
        <w:rPr>
          <w:rStyle w:val="p31"/>
          <w:color w:val="000000"/>
          <w:sz w:val="36"/>
          <w:szCs w:val="36"/>
        </w:rPr>
        <w:t>anual is intended for the Final</w:t>
      </w:r>
      <w:r w:rsidRPr="00525202">
        <w:rPr>
          <w:rStyle w:val="p31"/>
          <w:color w:val="000000"/>
          <w:sz w:val="36"/>
          <w:szCs w:val="36"/>
        </w:rPr>
        <w:t xml:space="preserve"> year students of Computer Science &amp; Engineering in the subject of</w:t>
      </w:r>
      <w:r w:rsidR="00326574" w:rsidRPr="00525202">
        <w:rPr>
          <w:rStyle w:val="p31"/>
          <w:color w:val="000000"/>
          <w:sz w:val="36"/>
          <w:szCs w:val="36"/>
        </w:rPr>
        <w:t xml:space="preserve"> </w:t>
      </w:r>
      <w:r w:rsidR="008D37A5" w:rsidRPr="00525202">
        <w:rPr>
          <w:rStyle w:val="p31"/>
          <w:color w:val="000000"/>
          <w:sz w:val="36"/>
          <w:szCs w:val="36"/>
        </w:rPr>
        <w:t>Big Data Analytics</w:t>
      </w:r>
      <w:r w:rsidRPr="00525202">
        <w:rPr>
          <w:rStyle w:val="p31"/>
          <w:color w:val="000000"/>
          <w:sz w:val="36"/>
          <w:szCs w:val="36"/>
        </w:rPr>
        <w:t xml:space="preserve">. This manual typically contains practical/Lab Sessions related </w:t>
      </w:r>
      <w:r w:rsidR="00C90959" w:rsidRPr="00525202">
        <w:rPr>
          <w:rStyle w:val="p31"/>
          <w:color w:val="000000"/>
          <w:sz w:val="36"/>
          <w:szCs w:val="36"/>
        </w:rPr>
        <w:t xml:space="preserve">to </w:t>
      </w:r>
      <w:r w:rsidR="008D37A5" w:rsidRPr="00525202">
        <w:rPr>
          <w:rStyle w:val="p31"/>
          <w:color w:val="000000"/>
          <w:sz w:val="36"/>
          <w:szCs w:val="36"/>
        </w:rPr>
        <w:t>Big Data Analytics</w:t>
      </w:r>
      <w:r w:rsidR="009F4A18">
        <w:rPr>
          <w:rStyle w:val="p31"/>
          <w:color w:val="000000"/>
          <w:sz w:val="36"/>
          <w:szCs w:val="36"/>
        </w:rPr>
        <w:t xml:space="preserve"> </w:t>
      </w:r>
      <w:r w:rsidRPr="00525202">
        <w:rPr>
          <w:rStyle w:val="p31"/>
          <w:color w:val="000000"/>
          <w:sz w:val="36"/>
          <w:szCs w:val="36"/>
        </w:rPr>
        <w:t xml:space="preserve">covering various aspects related the subject to enhanced understanding. </w:t>
      </w:r>
    </w:p>
    <w:p w:rsidR="00B34D57" w:rsidRPr="00525202" w:rsidRDefault="008D37A5" w:rsidP="00B34D57">
      <w:pPr>
        <w:spacing w:after="119" w:line="355" w:lineRule="auto"/>
        <w:ind w:left="-5"/>
        <w:jc w:val="both"/>
        <w:rPr>
          <w:rStyle w:val="p31"/>
          <w:color w:val="000000"/>
          <w:sz w:val="36"/>
          <w:szCs w:val="36"/>
        </w:rPr>
      </w:pPr>
      <w:r w:rsidRPr="00525202">
        <w:rPr>
          <w:rStyle w:val="p31"/>
          <w:color w:val="000000"/>
          <w:sz w:val="36"/>
          <w:szCs w:val="36"/>
        </w:rPr>
        <w:t xml:space="preserve">Big Data </w:t>
      </w:r>
      <w:r w:rsidR="00114F45" w:rsidRPr="00525202">
        <w:rPr>
          <w:rStyle w:val="p31"/>
          <w:color w:val="000000"/>
          <w:sz w:val="36"/>
          <w:szCs w:val="36"/>
        </w:rPr>
        <w:t>Analytics provide</w:t>
      </w:r>
      <w:r w:rsidR="00556098" w:rsidRPr="00525202">
        <w:rPr>
          <w:rStyle w:val="p31"/>
          <w:color w:val="000000"/>
          <w:sz w:val="36"/>
          <w:szCs w:val="36"/>
        </w:rPr>
        <w:t xml:space="preserve"> students the idea of </w:t>
      </w:r>
      <w:r w:rsidR="00556098" w:rsidRPr="00525202">
        <w:rPr>
          <w:color w:val="000000"/>
          <w:sz w:val="36"/>
          <w:szCs w:val="36"/>
        </w:rPr>
        <w:t xml:space="preserve">managing </w:t>
      </w:r>
      <w:r w:rsidR="00A763B8" w:rsidRPr="00525202">
        <w:rPr>
          <w:color w:val="000000"/>
          <w:sz w:val="36"/>
          <w:szCs w:val="36"/>
        </w:rPr>
        <w:t>big data</w:t>
      </w:r>
      <w:r w:rsidR="00556098" w:rsidRPr="00525202">
        <w:rPr>
          <w:color w:val="000000"/>
          <w:sz w:val="36"/>
          <w:szCs w:val="36"/>
        </w:rPr>
        <w:t>,</w:t>
      </w:r>
      <w:r w:rsidR="00A763B8" w:rsidRPr="00525202">
        <w:rPr>
          <w:color w:val="000000"/>
          <w:sz w:val="36"/>
          <w:szCs w:val="36"/>
        </w:rPr>
        <w:t xml:space="preserve"> analyzing it and carry out meaningful information from big </w:t>
      </w:r>
      <w:r w:rsidR="009F4A18" w:rsidRPr="00525202">
        <w:rPr>
          <w:color w:val="000000"/>
          <w:sz w:val="36"/>
          <w:szCs w:val="36"/>
        </w:rPr>
        <w:t>data. The</w:t>
      </w:r>
      <w:r w:rsidR="00A763B8" w:rsidRPr="00525202">
        <w:rPr>
          <w:color w:val="000000"/>
          <w:sz w:val="36"/>
          <w:szCs w:val="36"/>
        </w:rPr>
        <w:t xml:space="preserve"> Goal of </w:t>
      </w:r>
      <w:r w:rsidR="00A763B8" w:rsidRPr="00525202">
        <w:rPr>
          <w:rStyle w:val="p31"/>
          <w:color w:val="000000"/>
          <w:sz w:val="36"/>
          <w:szCs w:val="36"/>
        </w:rPr>
        <w:t xml:space="preserve">Big Data </w:t>
      </w:r>
      <w:r w:rsidR="00114F45" w:rsidRPr="00525202">
        <w:rPr>
          <w:rStyle w:val="p31"/>
          <w:color w:val="000000"/>
          <w:sz w:val="36"/>
          <w:szCs w:val="36"/>
        </w:rPr>
        <w:t>Analytics is</w:t>
      </w:r>
      <w:r w:rsidR="00A763B8" w:rsidRPr="00525202">
        <w:rPr>
          <w:rStyle w:val="p31"/>
          <w:color w:val="000000"/>
          <w:sz w:val="36"/>
          <w:szCs w:val="36"/>
        </w:rPr>
        <w:t xml:space="preserve"> to learn, use and develop simple application using Apache </w:t>
      </w:r>
      <w:proofErr w:type="spellStart"/>
      <w:r w:rsidR="00A763B8" w:rsidRPr="00525202">
        <w:rPr>
          <w:rStyle w:val="p31"/>
          <w:color w:val="000000"/>
          <w:sz w:val="36"/>
          <w:szCs w:val="36"/>
        </w:rPr>
        <w:t>Hadoop</w:t>
      </w:r>
      <w:proofErr w:type="spellEnd"/>
      <w:r w:rsidR="00A763B8" w:rsidRPr="00525202">
        <w:rPr>
          <w:rStyle w:val="p31"/>
          <w:color w:val="000000"/>
          <w:sz w:val="36"/>
          <w:szCs w:val="36"/>
        </w:rPr>
        <w:t xml:space="preserve"> ecosystem</w:t>
      </w:r>
      <w:proofErr w:type="gramStart"/>
      <w:r w:rsidR="00A763B8" w:rsidRPr="00525202">
        <w:rPr>
          <w:rStyle w:val="p31"/>
          <w:color w:val="000000"/>
          <w:sz w:val="36"/>
          <w:szCs w:val="36"/>
        </w:rPr>
        <w:t>.</w:t>
      </w:r>
      <w:r w:rsidR="00556098" w:rsidRPr="00525202">
        <w:rPr>
          <w:rStyle w:val="p31"/>
          <w:color w:val="000000"/>
          <w:sz w:val="36"/>
          <w:szCs w:val="36"/>
        </w:rPr>
        <w:t>.</w:t>
      </w:r>
      <w:proofErr w:type="gramEnd"/>
      <w:r w:rsidR="00556098" w:rsidRPr="00525202">
        <w:rPr>
          <w:rStyle w:val="p31"/>
          <w:color w:val="000000"/>
          <w:sz w:val="36"/>
          <w:szCs w:val="36"/>
        </w:rPr>
        <w:t xml:space="preserve"> </w:t>
      </w:r>
    </w:p>
    <w:p w:rsidR="00B34D57" w:rsidRPr="00525202" w:rsidRDefault="00B34D57" w:rsidP="00B34D57">
      <w:pPr>
        <w:spacing w:after="1" w:line="355" w:lineRule="auto"/>
        <w:ind w:left="-5"/>
        <w:jc w:val="both"/>
        <w:rPr>
          <w:rStyle w:val="p31"/>
          <w:color w:val="000000"/>
          <w:sz w:val="36"/>
          <w:szCs w:val="36"/>
        </w:rPr>
      </w:pPr>
      <w:r w:rsidRPr="00525202">
        <w:rPr>
          <w:rStyle w:val="p31"/>
          <w:color w:val="000000"/>
          <w:sz w:val="36"/>
          <w:szCs w:val="36"/>
        </w:rPr>
        <w:t xml:space="preserve">Students are advised to thoroughly go through this manual rather than only topics mentioned in the syllabus as practical aspects are the key to understanding and conceptual visualization of theoretical aspects covered in the books. </w:t>
      </w:r>
    </w:p>
    <w:p w:rsidR="00B34D57" w:rsidRPr="00525202" w:rsidRDefault="00B34D57" w:rsidP="00B34D57">
      <w:pPr>
        <w:spacing w:after="144"/>
        <w:ind w:left="-5"/>
        <w:jc w:val="both"/>
        <w:rPr>
          <w:rStyle w:val="p31"/>
          <w:color w:val="000000"/>
          <w:sz w:val="36"/>
          <w:szCs w:val="36"/>
        </w:rPr>
      </w:pPr>
      <w:r w:rsidRPr="00525202">
        <w:rPr>
          <w:rStyle w:val="p31"/>
          <w:color w:val="000000"/>
          <w:sz w:val="36"/>
          <w:szCs w:val="36"/>
        </w:rPr>
        <w:t xml:space="preserve">Good Luck for your Enjoyable Laboratory Sessions </w:t>
      </w:r>
    </w:p>
    <w:p w:rsidR="00A87787" w:rsidRPr="00525202" w:rsidRDefault="00A87787" w:rsidP="001C212D">
      <w:pPr>
        <w:pStyle w:val="p3"/>
        <w:spacing w:before="0" w:beforeAutospacing="0" w:after="0" w:afterAutospacing="0"/>
        <w:jc w:val="both"/>
        <w:rPr>
          <w:color w:val="000000"/>
          <w:sz w:val="36"/>
          <w:szCs w:val="36"/>
        </w:rPr>
      </w:pPr>
    </w:p>
    <w:p w:rsidR="007013C1" w:rsidRPr="00525202" w:rsidRDefault="007013C1" w:rsidP="001C212D">
      <w:pPr>
        <w:pStyle w:val="p3"/>
        <w:spacing w:before="0" w:beforeAutospacing="0" w:after="0" w:afterAutospacing="0"/>
        <w:jc w:val="both"/>
        <w:rPr>
          <w:color w:val="000000"/>
          <w:sz w:val="36"/>
          <w:szCs w:val="36"/>
        </w:rPr>
      </w:pPr>
    </w:p>
    <w:p w:rsidR="00AA154C" w:rsidRPr="00525202" w:rsidRDefault="0011766A" w:rsidP="00B34D57">
      <w:pPr>
        <w:pStyle w:val="p3"/>
        <w:spacing w:before="0" w:beforeAutospacing="0" w:after="0" w:afterAutospacing="0"/>
        <w:jc w:val="both"/>
        <w:rPr>
          <w:b/>
          <w:sz w:val="36"/>
          <w:szCs w:val="36"/>
        </w:rPr>
      </w:pPr>
      <w:proofErr w:type="spellStart"/>
      <w:r w:rsidRPr="00525202">
        <w:rPr>
          <w:b/>
          <w:sz w:val="36"/>
          <w:szCs w:val="36"/>
        </w:rPr>
        <w:t>Mr.S.</w:t>
      </w:r>
      <w:r w:rsidR="008D37A5" w:rsidRPr="00525202">
        <w:rPr>
          <w:b/>
          <w:sz w:val="36"/>
          <w:szCs w:val="36"/>
        </w:rPr>
        <w:t>N</w:t>
      </w:r>
      <w:r w:rsidR="004E6236" w:rsidRPr="00525202">
        <w:rPr>
          <w:b/>
          <w:sz w:val="36"/>
          <w:szCs w:val="36"/>
        </w:rPr>
        <w:t>.</w:t>
      </w:r>
      <w:r w:rsidR="008D37A5" w:rsidRPr="00525202">
        <w:rPr>
          <w:b/>
          <w:sz w:val="36"/>
          <w:szCs w:val="36"/>
        </w:rPr>
        <w:t>Jaiswal</w:t>
      </w:r>
      <w:proofErr w:type="spellEnd"/>
      <w:r w:rsidR="00E077B3" w:rsidRPr="00525202">
        <w:rPr>
          <w:b/>
          <w:sz w:val="36"/>
          <w:szCs w:val="36"/>
        </w:rPr>
        <w:tab/>
      </w:r>
      <w:r w:rsidR="00E077B3" w:rsidRPr="00525202">
        <w:rPr>
          <w:b/>
          <w:sz w:val="36"/>
          <w:szCs w:val="36"/>
        </w:rPr>
        <w:tab/>
      </w:r>
      <w:r w:rsidR="00E077B3" w:rsidRPr="00525202">
        <w:rPr>
          <w:b/>
          <w:sz w:val="36"/>
          <w:szCs w:val="36"/>
        </w:rPr>
        <w:tab/>
      </w:r>
      <w:r w:rsidR="00E077B3" w:rsidRPr="00525202">
        <w:rPr>
          <w:b/>
          <w:sz w:val="36"/>
          <w:szCs w:val="36"/>
        </w:rPr>
        <w:tab/>
      </w:r>
      <w:r w:rsidRPr="00525202">
        <w:rPr>
          <w:b/>
          <w:sz w:val="36"/>
          <w:szCs w:val="36"/>
        </w:rPr>
        <w:tab/>
      </w:r>
      <w:r w:rsidR="00E077B3" w:rsidRPr="00525202">
        <w:rPr>
          <w:b/>
          <w:sz w:val="36"/>
          <w:szCs w:val="36"/>
        </w:rPr>
        <w:t xml:space="preserve">Dr. </w:t>
      </w:r>
      <w:proofErr w:type="spellStart"/>
      <w:r w:rsidR="00E077B3" w:rsidRPr="00525202">
        <w:rPr>
          <w:b/>
          <w:sz w:val="36"/>
          <w:szCs w:val="36"/>
        </w:rPr>
        <w:t>Vijaya</w:t>
      </w:r>
      <w:proofErr w:type="spellEnd"/>
      <w:r w:rsidR="009F4A18">
        <w:rPr>
          <w:b/>
          <w:sz w:val="36"/>
          <w:szCs w:val="36"/>
        </w:rPr>
        <w:t xml:space="preserve"> </w:t>
      </w:r>
      <w:proofErr w:type="spellStart"/>
      <w:r w:rsidR="00E077B3" w:rsidRPr="00525202">
        <w:rPr>
          <w:b/>
          <w:sz w:val="36"/>
          <w:szCs w:val="36"/>
        </w:rPr>
        <w:t>Musande</w:t>
      </w:r>
      <w:proofErr w:type="spellEnd"/>
    </w:p>
    <w:p w:rsidR="00050AC9" w:rsidRPr="00525202" w:rsidRDefault="009F4A18" w:rsidP="00050AC9">
      <w:pPr>
        <w:pStyle w:val="p3"/>
        <w:spacing w:before="0" w:beforeAutospacing="0" w:after="0" w:afterAutospacing="0"/>
        <w:jc w:val="both"/>
        <w:rPr>
          <w:b/>
          <w:sz w:val="36"/>
          <w:szCs w:val="36"/>
        </w:rPr>
      </w:pPr>
      <w:r>
        <w:rPr>
          <w:b/>
          <w:sz w:val="36"/>
          <w:szCs w:val="36"/>
        </w:rPr>
        <w:t xml:space="preserve">                 </w:t>
      </w:r>
      <w:r w:rsidR="00050AC9" w:rsidRPr="00525202">
        <w:rPr>
          <w:b/>
          <w:sz w:val="36"/>
          <w:szCs w:val="36"/>
        </w:rPr>
        <w:tab/>
      </w:r>
      <w:r w:rsidR="00050AC9" w:rsidRPr="00525202">
        <w:rPr>
          <w:b/>
          <w:sz w:val="36"/>
          <w:szCs w:val="36"/>
        </w:rPr>
        <w:tab/>
      </w:r>
      <w:r w:rsidR="00050AC9" w:rsidRPr="00525202">
        <w:rPr>
          <w:b/>
          <w:sz w:val="36"/>
          <w:szCs w:val="36"/>
        </w:rPr>
        <w:tab/>
      </w:r>
      <w:r w:rsidR="00050AC9" w:rsidRPr="00525202">
        <w:rPr>
          <w:b/>
          <w:sz w:val="36"/>
          <w:szCs w:val="36"/>
        </w:rPr>
        <w:tab/>
      </w:r>
      <w:r w:rsidR="00050AC9" w:rsidRPr="00525202">
        <w:rPr>
          <w:b/>
          <w:sz w:val="36"/>
          <w:szCs w:val="36"/>
        </w:rPr>
        <w:tab/>
      </w:r>
      <w:r w:rsidR="00050AC9" w:rsidRPr="00525202">
        <w:rPr>
          <w:b/>
          <w:sz w:val="36"/>
          <w:szCs w:val="36"/>
        </w:rPr>
        <w:tab/>
      </w:r>
      <w:r w:rsidR="00050AC9" w:rsidRPr="00525202">
        <w:rPr>
          <w:b/>
          <w:sz w:val="36"/>
          <w:szCs w:val="36"/>
        </w:rPr>
        <w:tab/>
      </w:r>
      <w:r w:rsidR="00050AC9" w:rsidRPr="00525202">
        <w:rPr>
          <w:sz w:val="36"/>
          <w:szCs w:val="36"/>
        </w:rPr>
        <w:t>HOD</w:t>
      </w:r>
    </w:p>
    <w:p w:rsidR="002979A7" w:rsidRPr="00525202" w:rsidRDefault="00E077B3" w:rsidP="00050AC9">
      <w:pPr>
        <w:pStyle w:val="p3"/>
        <w:spacing w:before="0" w:beforeAutospacing="0" w:after="0" w:afterAutospacing="0"/>
        <w:jc w:val="both"/>
        <w:rPr>
          <w:sz w:val="36"/>
          <w:szCs w:val="36"/>
        </w:rPr>
      </w:pPr>
      <w:r w:rsidRPr="00525202">
        <w:rPr>
          <w:sz w:val="36"/>
          <w:szCs w:val="36"/>
        </w:rPr>
        <w:t xml:space="preserve">Subject Teacher </w:t>
      </w:r>
      <w:r w:rsidRPr="00525202">
        <w:rPr>
          <w:sz w:val="36"/>
          <w:szCs w:val="36"/>
        </w:rPr>
        <w:tab/>
      </w:r>
      <w:r w:rsidRPr="00525202">
        <w:rPr>
          <w:sz w:val="36"/>
          <w:szCs w:val="36"/>
        </w:rPr>
        <w:tab/>
      </w:r>
      <w:r w:rsidRPr="00525202">
        <w:rPr>
          <w:sz w:val="36"/>
          <w:szCs w:val="36"/>
        </w:rPr>
        <w:tab/>
      </w:r>
      <w:r w:rsidRPr="00525202">
        <w:rPr>
          <w:sz w:val="36"/>
          <w:szCs w:val="36"/>
        </w:rPr>
        <w:tab/>
      </w:r>
      <w:r w:rsidRPr="00525202">
        <w:rPr>
          <w:sz w:val="36"/>
          <w:szCs w:val="36"/>
        </w:rPr>
        <w:tab/>
      </w:r>
      <w:r w:rsidRPr="00525202">
        <w:rPr>
          <w:sz w:val="36"/>
          <w:szCs w:val="36"/>
        </w:rPr>
        <w:tab/>
      </w:r>
      <w:r w:rsidRPr="00525202">
        <w:rPr>
          <w:sz w:val="36"/>
          <w:szCs w:val="36"/>
        </w:rPr>
        <w:tab/>
      </w:r>
    </w:p>
    <w:p w:rsidR="00114F45" w:rsidRPr="00525202" w:rsidRDefault="00114F45" w:rsidP="006C712A">
      <w:pPr>
        <w:pStyle w:val="p3"/>
        <w:spacing w:before="0" w:beforeAutospacing="0" w:after="0" w:afterAutospacing="0"/>
        <w:rPr>
          <w:sz w:val="36"/>
          <w:szCs w:val="36"/>
        </w:rPr>
      </w:pPr>
    </w:p>
    <w:p w:rsidR="00114F45" w:rsidRPr="00525202" w:rsidRDefault="00114F45" w:rsidP="006C712A">
      <w:pPr>
        <w:pStyle w:val="p3"/>
        <w:spacing w:before="0" w:beforeAutospacing="0" w:after="0" w:afterAutospacing="0"/>
        <w:rPr>
          <w:sz w:val="36"/>
          <w:szCs w:val="36"/>
        </w:rPr>
      </w:pPr>
    </w:p>
    <w:p w:rsidR="00114F45" w:rsidRPr="00A71CCA" w:rsidRDefault="00114F45" w:rsidP="006C712A">
      <w:pPr>
        <w:pStyle w:val="p3"/>
        <w:spacing w:before="0" w:beforeAutospacing="0" w:after="0" w:afterAutospacing="0"/>
        <w:rPr>
          <w:sz w:val="32"/>
          <w:szCs w:val="32"/>
        </w:rPr>
      </w:pPr>
    </w:p>
    <w:p w:rsidR="001538AC" w:rsidRPr="00A71CCA" w:rsidRDefault="002979A7" w:rsidP="002979A7">
      <w:pPr>
        <w:pStyle w:val="PlainText"/>
        <w:jc w:val="center"/>
        <w:rPr>
          <w:rFonts w:ascii="Times New Roman" w:hAnsi="Times New Roman" w:cs="Times New Roman"/>
          <w:b/>
          <w:sz w:val="32"/>
          <w:szCs w:val="32"/>
          <w:u w:val="single"/>
        </w:rPr>
      </w:pPr>
      <w:r w:rsidRPr="00A71CCA">
        <w:rPr>
          <w:rFonts w:ascii="Times New Roman" w:hAnsi="Times New Roman" w:cs="Times New Roman"/>
          <w:b/>
          <w:sz w:val="32"/>
          <w:szCs w:val="32"/>
          <w:u w:val="single"/>
        </w:rPr>
        <w:t>L</w:t>
      </w:r>
      <w:r w:rsidR="001538AC" w:rsidRPr="00A71CCA">
        <w:rPr>
          <w:rFonts w:ascii="Times New Roman" w:hAnsi="Times New Roman" w:cs="Times New Roman"/>
          <w:b/>
          <w:sz w:val="32"/>
          <w:szCs w:val="32"/>
          <w:u w:val="single"/>
        </w:rPr>
        <w:t>IST OF EXPERIMENTS</w:t>
      </w:r>
    </w:p>
    <w:p w:rsidR="001538AC" w:rsidRPr="00A71CCA" w:rsidRDefault="001538AC" w:rsidP="001C212D">
      <w:pPr>
        <w:pStyle w:val="PlainText"/>
        <w:jc w:val="both"/>
        <w:rPr>
          <w:rFonts w:ascii="Times New Roman" w:hAnsi="Times New Roman" w:cs="Times New Roman"/>
          <w:sz w:val="32"/>
          <w:szCs w:val="32"/>
        </w:rPr>
      </w:pPr>
    </w:p>
    <w:p w:rsidR="001538AC" w:rsidRPr="00A71CCA" w:rsidRDefault="001538AC" w:rsidP="001C212D">
      <w:pPr>
        <w:pStyle w:val="PlainText"/>
        <w:jc w:val="both"/>
        <w:rPr>
          <w:rFonts w:ascii="Times New Roman" w:hAnsi="Times New Roman" w:cs="Times New Roman"/>
          <w:sz w:val="32"/>
          <w:szCs w:val="32"/>
        </w:rPr>
      </w:pPr>
      <w:r w:rsidRPr="00A71CCA">
        <w:rPr>
          <w:rFonts w:ascii="Times New Roman" w:hAnsi="Times New Roman" w:cs="Times New Roman"/>
          <w:sz w:val="32"/>
          <w:szCs w:val="32"/>
        </w:rPr>
        <w:t xml:space="preserve">Course Code: </w:t>
      </w:r>
      <w:r w:rsidR="00041CC2" w:rsidRPr="00A71CCA">
        <w:rPr>
          <w:rFonts w:ascii="Times New Roman" w:hAnsi="Times New Roman" w:cs="Times New Roman"/>
          <w:sz w:val="32"/>
          <w:szCs w:val="32"/>
        </w:rPr>
        <w:t>BTCO</w:t>
      </w:r>
      <w:r w:rsidR="00F8449D" w:rsidRPr="00A71CCA">
        <w:rPr>
          <w:rFonts w:ascii="Times New Roman" w:hAnsi="Times New Roman" w:cs="Times New Roman"/>
          <w:sz w:val="32"/>
          <w:szCs w:val="32"/>
        </w:rPr>
        <w:t>L</w:t>
      </w:r>
      <w:r w:rsidR="00114F45" w:rsidRPr="00A71CCA">
        <w:rPr>
          <w:rFonts w:ascii="Times New Roman" w:hAnsi="Times New Roman" w:cs="Times New Roman"/>
          <w:sz w:val="32"/>
          <w:szCs w:val="32"/>
        </w:rPr>
        <w:t>70</w:t>
      </w:r>
      <w:r w:rsidR="00F8449D" w:rsidRPr="00A71CCA">
        <w:rPr>
          <w:rFonts w:ascii="Times New Roman" w:hAnsi="Times New Roman" w:cs="Times New Roman"/>
          <w:sz w:val="32"/>
          <w:szCs w:val="32"/>
        </w:rPr>
        <w:t>7</w:t>
      </w:r>
    </w:p>
    <w:p w:rsidR="002979A7" w:rsidRPr="00A71CCA" w:rsidRDefault="00B34D57" w:rsidP="001C212D">
      <w:pPr>
        <w:pStyle w:val="PlainText"/>
        <w:jc w:val="both"/>
        <w:rPr>
          <w:rFonts w:ascii="Times New Roman" w:hAnsi="Times New Roman" w:cs="Times New Roman"/>
          <w:sz w:val="32"/>
          <w:szCs w:val="32"/>
        </w:rPr>
      </w:pPr>
      <w:r w:rsidRPr="00A71CCA">
        <w:rPr>
          <w:rFonts w:ascii="Times New Roman" w:hAnsi="Times New Roman" w:cs="Times New Roman"/>
          <w:sz w:val="32"/>
          <w:szCs w:val="32"/>
        </w:rPr>
        <w:t xml:space="preserve">Course Title: </w:t>
      </w:r>
      <w:r w:rsidR="00CC1502" w:rsidRPr="00A71CCA">
        <w:rPr>
          <w:rFonts w:ascii="Times New Roman" w:hAnsi="Times New Roman" w:cs="Times New Roman"/>
          <w:sz w:val="32"/>
          <w:szCs w:val="32"/>
        </w:rPr>
        <w:t>Big Data Analytics Laboratory</w:t>
      </w:r>
    </w:p>
    <w:tbl>
      <w:tblPr>
        <w:tblpPr w:leftFromText="180" w:rightFromText="180" w:vertAnchor="text" w:horzAnchor="page" w:tblpXSpec="center" w:tblpY="187"/>
        <w:tblW w:w="95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26"/>
        <w:gridCol w:w="7071"/>
        <w:gridCol w:w="1407"/>
      </w:tblGrid>
      <w:tr w:rsidR="008A6461" w:rsidRPr="00525202" w:rsidTr="00FA2E95">
        <w:trPr>
          <w:trHeight w:val="719"/>
        </w:trPr>
        <w:tc>
          <w:tcPr>
            <w:tcW w:w="1026" w:type="dxa"/>
            <w:vAlign w:val="center"/>
          </w:tcPr>
          <w:p w:rsidR="008A6461" w:rsidRPr="00525202" w:rsidRDefault="008A6461" w:rsidP="001C212D">
            <w:pPr>
              <w:jc w:val="both"/>
              <w:rPr>
                <w:rStyle w:val="p31"/>
                <w:b/>
                <w:color w:val="000000"/>
                <w:sz w:val="36"/>
                <w:szCs w:val="36"/>
              </w:rPr>
            </w:pPr>
            <w:proofErr w:type="spellStart"/>
            <w:r w:rsidRPr="00525202">
              <w:rPr>
                <w:rStyle w:val="p31"/>
                <w:b/>
                <w:color w:val="000000"/>
                <w:sz w:val="36"/>
                <w:szCs w:val="36"/>
              </w:rPr>
              <w:t>S.No</w:t>
            </w:r>
            <w:proofErr w:type="spellEnd"/>
          </w:p>
        </w:tc>
        <w:tc>
          <w:tcPr>
            <w:tcW w:w="7071" w:type="dxa"/>
            <w:vAlign w:val="center"/>
          </w:tcPr>
          <w:p w:rsidR="008A6461" w:rsidRPr="00525202" w:rsidRDefault="008A6461" w:rsidP="001C212D">
            <w:pPr>
              <w:jc w:val="both"/>
              <w:rPr>
                <w:rStyle w:val="p31"/>
                <w:b/>
                <w:color w:val="000000"/>
                <w:sz w:val="36"/>
                <w:szCs w:val="36"/>
              </w:rPr>
            </w:pPr>
            <w:r w:rsidRPr="00525202">
              <w:rPr>
                <w:rStyle w:val="p31"/>
                <w:b/>
                <w:color w:val="000000"/>
                <w:sz w:val="36"/>
                <w:szCs w:val="36"/>
              </w:rPr>
              <w:t>Name of the Experiment</w:t>
            </w:r>
          </w:p>
        </w:tc>
        <w:tc>
          <w:tcPr>
            <w:tcW w:w="1407" w:type="dxa"/>
            <w:vAlign w:val="center"/>
          </w:tcPr>
          <w:p w:rsidR="008A6461" w:rsidRPr="00525202" w:rsidRDefault="008A6461" w:rsidP="001C212D">
            <w:pPr>
              <w:jc w:val="both"/>
              <w:rPr>
                <w:rStyle w:val="p31"/>
                <w:b/>
                <w:color w:val="000000"/>
                <w:sz w:val="36"/>
                <w:szCs w:val="36"/>
              </w:rPr>
            </w:pPr>
            <w:r w:rsidRPr="00525202">
              <w:rPr>
                <w:rStyle w:val="p31"/>
                <w:b/>
                <w:color w:val="000000"/>
                <w:sz w:val="36"/>
                <w:szCs w:val="36"/>
              </w:rPr>
              <w:t>Page No</w:t>
            </w:r>
          </w:p>
        </w:tc>
      </w:tr>
      <w:tr w:rsidR="008A6461" w:rsidRPr="00525202" w:rsidTr="00771F3A">
        <w:trPr>
          <w:trHeight w:val="994"/>
        </w:trPr>
        <w:tc>
          <w:tcPr>
            <w:tcW w:w="1026" w:type="dxa"/>
            <w:vAlign w:val="center"/>
          </w:tcPr>
          <w:p w:rsidR="008A6461" w:rsidRPr="00BE0B55" w:rsidRDefault="008A6461" w:rsidP="001C212D">
            <w:pPr>
              <w:jc w:val="both"/>
              <w:rPr>
                <w:rStyle w:val="p31"/>
                <w:color w:val="00B050"/>
                <w:szCs w:val="36"/>
              </w:rPr>
            </w:pPr>
            <w:r w:rsidRPr="00BE0B55">
              <w:rPr>
                <w:rStyle w:val="p31"/>
                <w:color w:val="00B050"/>
                <w:szCs w:val="36"/>
              </w:rPr>
              <w:t>1.</w:t>
            </w:r>
          </w:p>
        </w:tc>
        <w:tc>
          <w:tcPr>
            <w:tcW w:w="7071" w:type="dxa"/>
            <w:vAlign w:val="center"/>
          </w:tcPr>
          <w:p w:rsidR="008A6461" w:rsidRPr="00026127" w:rsidRDefault="00CC1502" w:rsidP="00B23A20">
            <w:pPr>
              <w:jc w:val="both"/>
              <w:rPr>
                <w:rStyle w:val="p31"/>
                <w:szCs w:val="28"/>
              </w:rPr>
            </w:pPr>
            <w:r w:rsidRPr="00026127">
              <w:rPr>
                <w:lang w:val="en-IN"/>
              </w:rPr>
              <w:t xml:space="preserve">Basic CRUD operations in </w:t>
            </w:r>
            <w:proofErr w:type="spellStart"/>
            <w:r w:rsidRPr="00026127">
              <w:rPr>
                <w:lang w:val="en-IN"/>
              </w:rPr>
              <w:t>MongoDB</w:t>
            </w:r>
            <w:proofErr w:type="spellEnd"/>
            <w:r w:rsidRPr="00026127">
              <w:rPr>
                <w:lang w:val="en-IN"/>
              </w:rPr>
              <w:t>. Design a sample database for any application</w:t>
            </w:r>
          </w:p>
        </w:tc>
        <w:tc>
          <w:tcPr>
            <w:tcW w:w="1407" w:type="dxa"/>
            <w:vAlign w:val="center"/>
          </w:tcPr>
          <w:p w:rsidR="008A6461" w:rsidRPr="00525202" w:rsidRDefault="008A6461" w:rsidP="001C212D">
            <w:pPr>
              <w:jc w:val="both"/>
              <w:rPr>
                <w:rStyle w:val="p31"/>
                <w:color w:val="000000"/>
                <w:sz w:val="36"/>
                <w:szCs w:val="36"/>
              </w:rPr>
            </w:pPr>
          </w:p>
        </w:tc>
      </w:tr>
      <w:tr w:rsidR="00CC1502" w:rsidRPr="00525202" w:rsidTr="00A71CCA">
        <w:trPr>
          <w:trHeight w:val="664"/>
        </w:trPr>
        <w:tc>
          <w:tcPr>
            <w:tcW w:w="1026" w:type="dxa"/>
            <w:vAlign w:val="center"/>
          </w:tcPr>
          <w:p w:rsidR="00CC1502" w:rsidRPr="00525202" w:rsidRDefault="00CC1502" w:rsidP="001C212D">
            <w:pPr>
              <w:jc w:val="both"/>
              <w:rPr>
                <w:rStyle w:val="p31"/>
                <w:color w:val="000000"/>
                <w:szCs w:val="36"/>
              </w:rPr>
            </w:pPr>
            <w:r w:rsidRPr="00525202">
              <w:rPr>
                <w:rStyle w:val="p31"/>
                <w:color w:val="000000"/>
                <w:szCs w:val="36"/>
              </w:rPr>
              <w:t>2.</w:t>
            </w:r>
          </w:p>
        </w:tc>
        <w:tc>
          <w:tcPr>
            <w:tcW w:w="7071" w:type="dxa"/>
          </w:tcPr>
          <w:p w:rsidR="00CC1502" w:rsidRPr="00026127" w:rsidRDefault="00326574" w:rsidP="00A71CCA">
            <w:pPr>
              <w:pStyle w:val="Heading1"/>
              <w:spacing w:before="0" w:line="360" w:lineRule="auto"/>
              <w:ind w:right="569"/>
              <w:rPr>
                <w:color w:val="auto"/>
                <w:lang w:val="en-IN"/>
              </w:rPr>
            </w:pPr>
            <w:bookmarkStart w:id="0" w:name="_GoBack"/>
            <w:bookmarkEnd w:id="0"/>
            <w:proofErr w:type="gramStart"/>
            <w:r w:rsidRPr="00026127">
              <w:rPr>
                <w:rFonts w:ascii="Times New Roman" w:eastAsiaTheme="minorHAnsi" w:hAnsi="Times New Roman" w:cs="Times New Roman"/>
                <w:b w:val="0"/>
                <w:bCs w:val="0"/>
                <w:color w:val="auto"/>
                <w:sz w:val="24"/>
              </w:rPr>
              <w:t>Installation of Cassandra and hands-on practice of it.</w:t>
            </w:r>
            <w:proofErr w:type="gramEnd"/>
            <w:r w:rsidR="00A71CCA" w:rsidRPr="00026127">
              <w:rPr>
                <w:color w:val="auto"/>
                <w:lang w:val="en-IN"/>
              </w:rPr>
              <w:t xml:space="preserve"> </w:t>
            </w:r>
          </w:p>
        </w:tc>
        <w:tc>
          <w:tcPr>
            <w:tcW w:w="1407" w:type="dxa"/>
            <w:vAlign w:val="center"/>
          </w:tcPr>
          <w:p w:rsidR="00CC1502" w:rsidRPr="00525202" w:rsidRDefault="00CC1502" w:rsidP="001C212D">
            <w:pPr>
              <w:jc w:val="both"/>
              <w:rPr>
                <w:rStyle w:val="p31"/>
                <w:color w:val="000000"/>
                <w:sz w:val="36"/>
                <w:szCs w:val="36"/>
              </w:rPr>
            </w:pPr>
          </w:p>
        </w:tc>
      </w:tr>
      <w:tr w:rsidR="00CC1502" w:rsidRPr="00525202" w:rsidTr="00771F3A">
        <w:trPr>
          <w:trHeight w:val="549"/>
        </w:trPr>
        <w:tc>
          <w:tcPr>
            <w:tcW w:w="1026" w:type="dxa"/>
            <w:vAlign w:val="center"/>
          </w:tcPr>
          <w:p w:rsidR="00CC1502" w:rsidRPr="00525202" w:rsidRDefault="00CC1502" w:rsidP="001C212D">
            <w:pPr>
              <w:jc w:val="both"/>
              <w:rPr>
                <w:rStyle w:val="p31"/>
                <w:color w:val="000000"/>
                <w:szCs w:val="36"/>
              </w:rPr>
            </w:pPr>
            <w:r w:rsidRPr="00525202">
              <w:rPr>
                <w:rStyle w:val="p31"/>
                <w:color w:val="000000"/>
                <w:szCs w:val="36"/>
              </w:rPr>
              <w:t>3.</w:t>
            </w:r>
          </w:p>
        </w:tc>
        <w:tc>
          <w:tcPr>
            <w:tcW w:w="7071" w:type="dxa"/>
          </w:tcPr>
          <w:p w:rsidR="00CC1502" w:rsidRPr="00026127" w:rsidRDefault="00CC1502" w:rsidP="00CC1502">
            <w:pPr>
              <w:jc w:val="both"/>
              <w:rPr>
                <w:lang w:val="en-IN"/>
              </w:rPr>
            </w:pPr>
            <w:proofErr w:type="spellStart"/>
            <w:r w:rsidRPr="00026127">
              <w:rPr>
                <w:lang w:val="en-IN"/>
              </w:rPr>
              <w:t>Cloudera</w:t>
            </w:r>
            <w:proofErr w:type="spellEnd"/>
            <w:r w:rsidRPr="00026127">
              <w:rPr>
                <w:lang w:val="en-IN"/>
              </w:rPr>
              <w:t xml:space="preserve"> setup and Installation using VM</w:t>
            </w:r>
          </w:p>
        </w:tc>
        <w:tc>
          <w:tcPr>
            <w:tcW w:w="1407" w:type="dxa"/>
            <w:vAlign w:val="center"/>
          </w:tcPr>
          <w:p w:rsidR="00CC1502" w:rsidRPr="00525202" w:rsidRDefault="00CC1502" w:rsidP="001C212D">
            <w:pPr>
              <w:jc w:val="both"/>
              <w:rPr>
                <w:rStyle w:val="p31"/>
                <w:color w:val="000000"/>
                <w:sz w:val="36"/>
                <w:szCs w:val="36"/>
              </w:rPr>
            </w:pPr>
          </w:p>
        </w:tc>
      </w:tr>
      <w:tr w:rsidR="00CC1502" w:rsidRPr="00525202" w:rsidTr="00771F3A">
        <w:trPr>
          <w:trHeight w:val="571"/>
        </w:trPr>
        <w:tc>
          <w:tcPr>
            <w:tcW w:w="1026" w:type="dxa"/>
            <w:vAlign w:val="center"/>
          </w:tcPr>
          <w:p w:rsidR="00CC1502" w:rsidRPr="00525202" w:rsidRDefault="00CC1502" w:rsidP="001C212D">
            <w:pPr>
              <w:jc w:val="both"/>
              <w:rPr>
                <w:rStyle w:val="p31"/>
                <w:color w:val="000000"/>
                <w:szCs w:val="36"/>
              </w:rPr>
            </w:pPr>
            <w:r w:rsidRPr="00525202">
              <w:rPr>
                <w:rStyle w:val="p31"/>
                <w:color w:val="000000"/>
                <w:szCs w:val="36"/>
              </w:rPr>
              <w:t>4.</w:t>
            </w:r>
          </w:p>
        </w:tc>
        <w:tc>
          <w:tcPr>
            <w:tcW w:w="7071" w:type="dxa"/>
          </w:tcPr>
          <w:p w:rsidR="00CC1502" w:rsidRPr="00026127" w:rsidRDefault="00CC1502" w:rsidP="00CC1502">
            <w:pPr>
              <w:jc w:val="both"/>
              <w:rPr>
                <w:lang w:val="en-IN"/>
              </w:rPr>
            </w:pPr>
            <w:r w:rsidRPr="00026127">
              <w:rPr>
                <w:lang w:val="en-IN"/>
              </w:rPr>
              <w:t xml:space="preserve">Setup and installation of Apache </w:t>
            </w:r>
            <w:proofErr w:type="spellStart"/>
            <w:r w:rsidRPr="00026127">
              <w:rPr>
                <w:lang w:val="en-IN"/>
              </w:rPr>
              <w:t>Hadoop</w:t>
            </w:r>
            <w:proofErr w:type="spellEnd"/>
            <w:r w:rsidRPr="00026127">
              <w:rPr>
                <w:lang w:val="en-IN"/>
              </w:rPr>
              <w:t>.</w:t>
            </w:r>
          </w:p>
        </w:tc>
        <w:tc>
          <w:tcPr>
            <w:tcW w:w="1407" w:type="dxa"/>
            <w:vAlign w:val="center"/>
          </w:tcPr>
          <w:p w:rsidR="00CC1502" w:rsidRPr="00525202" w:rsidRDefault="00CC1502" w:rsidP="001C212D">
            <w:pPr>
              <w:jc w:val="both"/>
              <w:rPr>
                <w:rStyle w:val="p31"/>
                <w:color w:val="000000"/>
                <w:sz w:val="36"/>
                <w:szCs w:val="36"/>
              </w:rPr>
            </w:pPr>
          </w:p>
        </w:tc>
      </w:tr>
      <w:tr w:rsidR="00EC4412" w:rsidRPr="00525202" w:rsidTr="00771F3A">
        <w:trPr>
          <w:trHeight w:val="551"/>
        </w:trPr>
        <w:tc>
          <w:tcPr>
            <w:tcW w:w="1026" w:type="dxa"/>
            <w:vAlign w:val="center"/>
          </w:tcPr>
          <w:p w:rsidR="00EC4412" w:rsidRPr="00525202" w:rsidRDefault="00EC4412" w:rsidP="001C212D">
            <w:pPr>
              <w:jc w:val="both"/>
              <w:rPr>
                <w:rStyle w:val="p31"/>
                <w:color w:val="000000"/>
                <w:szCs w:val="36"/>
              </w:rPr>
            </w:pPr>
            <w:r w:rsidRPr="00525202">
              <w:rPr>
                <w:rStyle w:val="p31"/>
                <w:color w:val="000000"/>
                <w:szCs w:val="36"/>
              </w:rPr>
              <w:t>5.</w:t>
            </w:r>
          </w:p>
        </w:tc>
        <w:tc>
          <w:tcPr>
            <w:tcW w:w="7071" w:type="dxa"/>
          </w:tcPr>
          <w:p w:rsidR="00EC4412" w:rsidRPr="00026127" w:rsidRDefault="00EC4412" w:rsidP="00EC4412">
            <w:pPr>
              <w:jc w:val="both"/>
              <w:rPr>
                <w:lang w:val="en-IN"/>
              </w:rPr>
            </w:pPr>
            <w:r w:rsidRPr="00026127">
              <w:rPr>
                <w:lang w:val="en-IN"/>
              </w:rPr>
              <w:t xml:space="preserve">File management task in Apache </w:t>
            </w:r>
            <w:proofErr w:type="spellStart"/>
            <w:r w:rsidRPr="00026127">
              <w:rPr>
                <w:lang w:val="en-IN"/>
              </w:rPr>
              <w:t>Hadoop</w:t>
            </w:r>
            <w:proofErr w:type="spellEnd"/>
          </w:p>
        </w:tc>
        <w:tc>
          <w:tcPr>
            <w:tcW w:w="1407" w:type="dxa"/>
            <w:vAlign w:val="center"/>
          </w:tcPr>
          <w:p w:rsidR="00EC4412" w:rsidRPr="00525202" w:rsidRDefault="00EC4412" w:rsidP="001C212D">
            <w:pPr>
              <w:jc w:val="both"/>
              <w:rPr>
                <w:rStyle w:val="p31"/>
                <w:color w:val="000000"/>
                <w:sz w:val="36"/>
                <w:szCs w:val="36"/>
              </w:rPr>
            </w:pPr>
          </w:p>
        </w:tc>
      </w:tr>
      <w:tr w:rsidR="00EC4412" w:rsidRPr="00525202" w:rsidTr="00771F3A">
        <w:trPr>
          <w:trHeight w:val="558"/>
        </w:trPr>
        <w:tc>
          <w:tcPr>
            <w:tcW w:w="1026" w:type="dxa"/>
            <w:vAlign w:val="center"/>
          </w:tcPr>
          <w:p w:rsidR="00EC4412" w:rsidRPr="00525202" w:rsidRDefault="00EC4412" w:rsidP="001C212D">
            <w:pPr>
              <w:jc w:val="both"/>
              <w:rPr>
                <w:rStyle w:val="p31"/>
                <w:color w:val="000000"/>
                <w:szCs w:val="36"/>
              </w:rPr>
            </w:pPr>
            <w:r w:rsidRPr="00525202">
              <w:rPr>
                <w:rStyle w:val="p31"/>
                <w:color w:val="000000"/>
                <w:szCs w:val="36"/>
              </w:rPr>
              <w:t>6.</w:t>
            </w:r>
          </w:p>
        </w:tc>
        <w:tc>
          <w:tcPr>
            <w:tcW w:w="7071" w:type="dxa"/>
          </w:tcPr>
          <w:p w:rsidR="00EC4412" w:rsidRPr="00026127" w:rsidRDefault="00EC4412" w:rsidP="00EC4412">
            <w:pPr>
              <w:jc w:val="both"/>
              <w:rPr>
                <w:lang w:val="en-IN"/>
              </w:rPr>
            </w:pPr>
            <w:r w:rsidRPr="00026127">
              <w:rPr>
                <w:lang w:val="en-IN"/>
              </w:rPr>
              <w:t>Map Reduce Paradigm</w:t>
            </w:r>
          </w:p>
        </w:tc>
        <w:tc>
          <w:tcPr>
            <w:tcW w:w="1407" w:type="dxa"/>
            <w:vAlign w:val="center"/>
          </w:tcPr>
          <w:p w:rsidR="00EC4412" w:rsidRPr="00525202" w:rsidRDefault="00EC4412" w:rsidP="001C212D">
            <w:pPr>
              <w:jc w:val="both"/>
              <w:rPr>
                <w:rStyle w:val="p31"/>
                <w:color w:val="000000"/>
                <w:sz w:val="36"/>
                <w:szCs w:val="36"/>
              </w:rPr>
            </w:pPr>
          </w:p>
        </w:tc>
      </w:tr>
      <w:tr w:rsidR="00EC4412" w:rsidRPr="00525202" w:rsidTr="00771F3A">
        <w:trPr>
          <w:trHeight w:val="694"/>
        </w:trPr>
        <w:tc>
          <w:tcPr>
            <w:tcW w:w="1026" w:type="dxa"/>
            <w:vAlign w:val="center"/>
          </w:tcPr>
          <w:p w:rsidR="00EC4412" w:rsidRPr="00525202" w:rsidRDefault="00EC4412" w:rsidP="001C212D">
            <w:pPr>
              <w:jc w:val="both"/>
              <w:rPr>
                <w:rStyle w:val="p31"/>
                <w:color w:val="000000"/>
                <w:szCs w:val="36"/>
              </w:rPr>
            </w:pPr>
            <w:r w:rsidRPr="00525202">
              <w:rPr>
                <w:rStyle w:val="p31"/>
                <w:color w:val="000000"/>
                <w:szCs w:val="36"/>
              </w:rPr>
              <w:t>7.</w:t>
            </w:r>
          </w:p>
        </w:tc>
        <w:tc>
          <w:tcPr>
            <w:tcW w:w="7071" w:type="dxa"/>
          </w:tcPr>
          <w:p w:rsidR="00EC4412" w:rsidRPr="00026127" w:rsidRDefault="00EC4412" w:rsidP="00EC4412">
            <w:pPr>
              <w:jc w:val="both"/>
              <w:rPr>
                <w:lang w:val="en-IN"/>
              </w:rPr>
            </w:pPr>
            <w:r w:rsidRPr="00026127">
              <w:rPr>
                <w:lang w:val="en-IN"/>
              </w:rPr>
              <w:t>Install, Deploy and configure Apache Spark. Develop application using Apache Spark.</w:t>
            </w:r>
          </w:p>
        </w:tc>
        <w:tc>
          <w:tcPr>
            <w:tcW w:w="1407" w:type="dxa"/>
            <w:vAlign w:val="center"/>
          </w:tcPr>
          <w:p w:rsidR="00EC4412" w:rsidRPr="00525202" w:rsidRDefault="00EC4412" w:rsidP="001C212D">
            <w:pPr>
              <w:jc w:val="both"/>
              <w:rPr>
                <w:rStyle w:val="p31"/>
                <w:color w:val="000000"/>
                <w:sz w:val="36"/>
                <w:szCs w:val="36"/>
              </w:rPr>
            </w:pPr>
          </w:p>
        </w:tc>
      </w:tr>
      <w:tr w:rsidR="00EC4412" w:rsidRPr="00525202" w:rsidTr="00771F3A">
        <w:trPr>
          <w:trHeight w:val="562"/>
        </w:trPr>
        <w:tc>
          <w:tcPr>
            <w:tcW w:w="1026" w:type="dxa"/>
            <w:vAlign w:val="center"/>
          </w:tcPr>
          <w:p w:rsidR="00EC4412" w:rsidRPr="00525202" w:rsidRDefault="00EC4412" w:rsidP="001C212D">
            <w:pPr>
              <w:jc w:val="both"/>
              <w:rPr>
                <w:rStyle w:val="p31"/>
                <w:color w:val="000000"/>
                <w:szCs w:val="36"/>
              </w:rPr>
            </w:pPr>
            <w:r w:rsidRPr="00525202">
              <w:rPr>
                <w:rStyle w:val="p31"/>
                <w:color w:val="000000"/>
                <w:szCs w:val="36"/>
              </w:rPr>
              <w:t>8.</w:t>
            </w:r>
          </w:p>
        </w:tc>
        <w:tc>
          <w:tcPr>
            <w:tcW w:w="7071" w:type="dxa"/>
          </w:tcPr>
          <w:p w:rsidR="00EC4412" w:rsidRPr="00026127" w:rsidRDefault="00EC4412" w:rsidP="00EC4412">
            <w:pPr>
              <w:jc w:val="both"/>
              <w:rPr>
                <w:lang w:val="en-IN"/>
              </w:rPr>
            </w:pPr>
            <w:r w:rsidRPr="00026127">
              <w:rPr>
                <w:lang w:val="en-IN"/>
              </w:rPr>
              <w:t xml:space="preserve">Application development using Apache </w:t>
            </w:r>
            <w:proofErr w:type="spellStart"/>
            <w:r w:rsidRPr="00026127">
              <w:rPr>
                <w:lang w:val="en-IN"/>
              </w:rPr>
              <w:t>PySpark</w:t>
            </w:r>
            <w:proofErr w:type="spellEnd"/>
          </w:p>
        </w:tc>
        <w:tc>
          <w:tcPr>
            <w:tcW w:w="1407" w:type="dxa"/>
            <w:vAlign w:val="center"/>
          </w:tcPr>
          <w:p w:rsidR="00EC4412" w:rsidRPr="00525202" w:rsidRDefault="00EC4412" w:rsidP="001C212D">
            <w:pPr>
              <w:jc w:val="both"/>
              <w:rPr>
                <w:rStyle w:val="p31"/>
                <w:color w:val="000000"/>
                <w:sz w:val="36"/>
                <w:szCs w:val="36"/>
              </w:rPr>
            </w:pPr>
          </w:p>
        </w:tc>
      </w:tr>
      <w:tr w:rsidR="005937B1" w:rsidRPr="00AD1E39" w:rsidTr="00771F3A">
        <w:trPr>
          <w:trHeight w:val="556"/>
        </w:trPr>
        <w:tc>
          <w:tcPr>
            <w:tcW w:w="1026" w:type="dxa"/>
            <w:vAlign w:val="center"/>
          </w:tcPr>
          <w:p w:rsidR="005937B1" w:rsidRPr="00AD1E39" w:rsidRDefault="005937B1" w:rsidP="001C212D">
            <w:pPr>
              <w:jc w:val="both"/>
              <w:rPr>
                <w:rStyle w:val="p31"/>
                <w:szCs w:val="36"/>
              </w:rPr>
            </w:pPr>
            <w:r w:rsidRPr="00AD1E39">
              <w:rPr>
                <w:rStyle w:val="p31"/>
                <w:szCs w:val="36"/>
              </w:rPr>
              <w:t>9.</w:t>
            </w:r>
          </w:p>
        </w:tc>
        <w:tc>
          <w:tcPr>
            <w:tcW w:w="7071" w:type="dxa"/>
          </w:tcPr>
          <w:p w:rsidR="005937B1" w:rsidRPr="00AD1E39" w:rsidRDefault="005937B1" w:rsidP="005937B1">
            <w:pPr>
              <w:jc w:val="both"/>
              <w:rPr>
                <w:lang w:val="en-IN"/>
              </w:rPr>
            </w:pPr>
            <w:r w:rsidRPr="00AD1E39">
              <w:rPr>
                <w:lang w:val="en-IN"/>
              </w:rPr>
              <w:t xml:space="preserve">Install and configure Apache Kafka. </w:t>
            </w:r>
          </w:p>
        </w:tc>
        <w:tc>
          <w:tcPr>
            <w:tcW w:w="1407" w:type="dxa"/>
            <w:vAlign w:val="center"/>
          </w:tcPr>
          <w:p w:rsidR="005937B1" w:rsidRPr="00AD1E39" w:rsidRDefault="005937B1" w:rsidP="001C212D">
            <w:pPr>
              <w:jc w:val="both"/>
              <w:rPr>
                <w:rStyle w:val="p31"/>
                <w:sz w:val="36"/>
                <w:szCs w:val="36"/>
              </w:rPr>
            </w:pPr>
          </w:p>
        </w:tc>
      </w:tr>
      <w:tr w:rsidR="005937B1" w:rsidRPr="00AD1E39" w:rsidTr="00771F3A">
        <w:trPr>
          <w:trHeight w:val="551"/>
        </w:trPr>
        <w:tc>
          <w:tcPr>
            <w:tcW w:w="1026" w:type="dxa"/>
            <w:vAlign w:val="center"/>
          </w:tcPr>
          <w:p w:rsidR="005937B1" w:rsidRPr="00AD1E39" w:rsidRDefault="005937B1" w:rsidP="001C212D">
            <w:pPr>
              <w:jc w:val="both"/>
              <w:rPr>
                <w:rStyle w:val="p31"/>
                <w:szCs w:val="36"/>
              </w:rPr>
            </w:pPr>
            <w:r w:rsidRPr="00AD1E39">
              <w:rPr>
                <w:rStyle w:val="p31"/>
                <w:szCs w:val="36"/>
              </w:rPr>
              <w:t>10.</w:t>
            </w:r>
          </w:p>
        </w:tc>
        <w:tc>
          <w:tcPr>
            <w:tcW w:w="7071" w:type="dxa"/>
          </w:tcPr>
          <w:p w:rsidR="005937B1" w:rsidRPr="00AD1E39" w:rsidRDefault="005937B1" w:rsidP="005937B1">
            <w:pPr>
              <w:jc w:val="both"/>
              <w:rPr>
                <w:lang w:val="en-IN"/>
              </w:rPr>
            </w:pPr>
            <w:r w:rsidRPr="00AD1E39">
              <w:rPr>
                <w:lang w:val="en-IN"/>
              </w:rPr>
              <w:t xml:space="preserve">Integrate of Apache </w:t>
            </w:r>
            <w:proofErr w:type="spellStart"/>
            <w:r w:rsidRPr="00AD1E39">
              <w:rPr>
                <w:lang w:val="en-IN"/>
              </w:rPr>
              <w:t>kafka</w:t>
            </w:r>
            <w:proofErr w:type="spellEnd"/>
            <w:r w:rsidRPr="00AD1E39">
              <w:rPr>
                <w:lang w:val="en-IN"/>
              </w:rPr>
              <w:t xml:space="preserve"> with Apache Spark</w:t>
            </w:r>
          </w:p>
        </w:tc>
        <w:tc>
          <w:tcPr>
            <w:tcW w:w="1407" w:type="dxa"/>
            <w:vAlign w:val="center"/>
          </w:tcPr>
          <w:p w:rsidR="005937B1" w:rsidRPr="00AD1E39" w:rsidRDefault="005937B1" w:rsidP="001C212D">
            <w:pPr>
              <w:jc w:val="both"/>
              <w:rPr>
                <w:rStyle w:val="p31"/>
                <w:sz w:val="36"/>
                <w:szCs w:val="36"/>
              </w:rPr>
            </w:pPr>
          </w:p>
        </w:tc>
      </w:tr>
      <w:tr w:rsidR="005937B1" w:rsidRPr="00AD1E39" w:rsidTr="00771F3A">
        <w:trPr>
          <w:trHeight w:val="558"/>
        </w:trPr>
        <w:tc>
          <w:tcPr>
            <w:tcW w:w="1026" w:type="dxa"/>
            <w:vAlign w:val="center"/>
          </w:tcPr>
          <w:p w:rsidR="005937B1" w:rsidRPr="00AD1E39" w:rsidRDefault="005937B1" w:rsidP="001C212D">
            <w:pPr>
              <w:jc w:val="both"/>
              <w:rPr>
                <w:rStyle w:val="p31"/>
                <w:szCs w:val="36"/>
              </w:rPr>
            </w:pPr>
            <w:r w:rsidRPr="00AD1E39">
              <w:rPr>
                <w:rStyle w:val="p31"/>
                <w:szCs w:val="36"/>
              </w:rPr>
              <w:t>11.</w:t>
            </w:r>
          </w:p>
        </w:tc>
        <w:tc>
          <w:tcPr>
            <w:tcW w:w="7071" w:type="dxa"/>
          </w:tcPr>
          <w:p w:rsidR="005937B1" w:rsidRPr="00AD1E39" w:rsidRDefault="005937B1" w:rsidP="005937B1">
            <w:pPr>
              <w:jc w:val="both"/>
              <w:rPr>
                <w:lang w:val="en-IN"/>
              </w:rPr>
            </w:pPr>
            <w:r w:rsidRPr="00AD1E39">
              <w:rPr>
                <w:lang w:val="en-IN"/>
              </w:rPr>
              <w:t>Data Analytics using Apache Spark on Amazon food dataset.</w:t>
            </w:r>
          </w:p>
        </w:tc>
        <w:tc>
          <w:tcPr>
            <w:tcW w:w="1407" w:type="dxa"/>
            <w:vAlign w:val="center"/>
          </w:tcPr>
          <w:p w:rsidR="005937B1" w:rsidRPr="00AD1E39" w:rsidRDefault="005937B1" w:rsidP="001C212D">
            <w:pPr>
              <w:jc w:val="both"/>
              <w:rPr>
                <w:rStyle w:val="p31"/>
                <w:sz w:val="36"/>
                <w:szCs w:val="36"/>
              </w:rPr>
            </w:pPr>
          </w:p>
        </w:tc>
      </w:tr>
      <w:tr w:rsidR="005937B1" w:rsidRPr="00AD1E39" w:rsidTr="00771F3A">
        <w:trPr>
          <w:trHeight w:val="566"/>
        </w:trPr>
        <w:tc>
          <w:tcPr>
            <w:tcW w:w="1026" w:type="dxa"/>
            <w:vAlign w:val="center"/>
          </w:tcPr>
          <w:p w:rsidR="005937B1" w:rsidRPr="00AD1E39" w:rsidRDefault="005937B1" w:rsidP="001C212D">
            <w:pPr>
              <w:jc w:val="both"/>
              <w:rPr>
                <w:rStyle w:val="p31"/>
                <w:szCs w:val="36"/>
              </w:rPr>
            </w:pPr>
            <w:r w:rsidRPr="00AD1E39">
              <w:rPr>
                <w:rStyle w:val="p31"/>
                <w:szCs w:val="36"/>
              </w:rPr>
              <w:t>12.</w:t>
            </w:r>
          </w:p>
        </w:tc>
        <w:tc>
          <w:tcPr>
            <w:tcW w:w="7071" w:type="dxa"/>
          </w:tcPr>
          <w:p w:rsidR="005937B1" w:rsidRPr="00AD1E39" w:rsidRDefault="005937B1" w:rsidP="005937B1">
            <w:pPr>
              <w:jc w:val="both"/>
              <w:rPr>
                <w:lang w:val="en-IN"/>
              </w:rPr>
            </w:pPr>
            <w:r w:rsidRPr="00AD1E39">
              <w:rPr>
                <w:lang w:val="en-IN"/>
              </w:rPr>
              <w:t xml:space="preserve">Classification, clustering and frequent item set using Spark </w:t>
            </w:r>
            <w:proofErr w:type="spellStart"/>
            <w:r w:rsidRPr="00AD1E39">
              <w:rPr>
                <w:lang w:val="en-IN"/>
              </w:rPr>
              <w:t>MLLib</w:t>
            </w:r>
            <w:proofErr w:type="spellEnd"/>
            <w:r w:rsidRPr="00AD1E39">
              <w:rPr>
                <w:lang w:val="en-IN"/>
              </w:rPr>
              <w:t>.</w:t>
            </w:r>
          </w:p>
        </w:tc>
        <w:tc>
          <w:tcPr>
            <w:tcW w:w="1407" w:type="dxa"/>
            <w:vAlign w:val="center"/>
          </w:tcPr>
          <w:p w:rsidR="005937B1" w:rsidRPr="00AD1E39" w:rsidRDefault="005937B1" w:rsidP="001C212D">
            <w:pPr>
              <w:jc w:val="both"/>
              <w:rPr>
                <w:rStyle w:val="p31"/>
                <w:sz w:val="36"/>
                <w:szCs w:val="36"/>
              </w:rPr>
            </w:pPr>
          </w:p>
        </w:tc>
      </w:tr>
      <w:tr w:rsidR="00771F3A" w:rsidRPr="00AD1E39" w:rsidTr="00771F3A">
        <w:trPr>
          <w:trHeight w:val="547"/>
        </w:trPr>
        <w:tc>
          <w:tcPr>
            <w:tcW w:w="1026" w:type="dxa"/>
            <w:vAlign w:val="center"/>
          </w:tcPr>
          <w:p w:rsidR="00771F3A" w:rsidRPr="00AD1E39" w:rsidRDefault="00771F3A" w:rsidP="001C212D">
            <w:pPr>
              <w:jc w:val="both"/>
              <w:rPr>
                <w:rStyle w:val="p31"/>
                <w:szCs w:val="36"/>
              </w:rPr>
            </w:pPr>
            <w:r w:rsidRPr="00AD1E39">
              <w:rPr>
                <w:rStyle w:val="p31"/>
                <w:szCs w:val="36"/>
              </w:rPr>
              <w:t>13.</w:t>
            </w:r>
          </w:p>
        </w:tc>
        <w:tc>
          <w:tcPr>
            <w:tcW w:w="7071" w:type="dxa"/>
          </w:tcPr>
          <w:p w:rsidR="00771F3A" w:rsidRPr="00AD1E39" w:rsidRDefault="00771F3A" w:rsidP="00771F3A">
            <w:pPr>
              <w:jc w:val="both"/>
              <w:rPr>
                <w:lang w:val="en-IN"/>
              </w:rPr>
            </w:pPr>
            <w:r w:rsidRPr="00AD1E39">
              <w:rPr>
                <w:lang w:val="en-IN"/>
              </w:rPr>
              <w:t xml:space="preserve">Installation and use of </w:t>
            </w:r>
            <w:proofErr w:type="spellStart"/>
            <w:r w:rsidRPr="00AD1E39">
              <w:rPr>
                <w:lang w:val="en-IN"/>
              </w:rPr>
              <w:t>Hbase</w:t>
            </w:r>
            <w:proofErr w:type="spellEnd"/>
            <w:r w:rsidRPr="00AD1E39">
              <w:rPr>
                <w:lang w:val="en-IN"/>
              </w:rPr>
              <w:t>.</w:t>
            </w:r>
          </w:p>
        </w:tc>
        <w:tc>
          <w:tcPr>
            <w:tcW w:w="1407" w:type="dxa"/>
            <w:vAlign w:val="center"/>
          </w:tcPr>
          <w:p w:rsidR="00771F3A" w:rsidRPr="00AD1E39" w:rsidRDefault="00771F3A" w:rsidP="001C212D">
            <w:pPr>
              <w:jc w:val="both"/>
              <w:rPr>
                <w:rStyle w:val="p31"/>
                <w:sz w:val="36"/>
                <w:szCs w:val="36"/>
              </w:rPr>
            </w:pPr>
          </w:p>
        </w:tc>
      </w:tr>
      <w:tr w:rsidR="00771F3A" w:rsidRPr="00AD1E39" w:rsidTr="00771F3A">
        <w:trPr>
          <w:trHeight w:val="696"/>
        </w:trPr>
        <w:tc>
          <w:tcPr>
            <w:tcW w:w="1026" w:type="dxa"/>
            <w:vAlign w:val="center"/>
          </w:tcPr>
          <w:p w:rsidR="00771F3A" w:rsidRPr="00AD1E39" w:rsidRDefault="00771F3A" w:rsidP="001C212D">
            <w:pPr>
              <w:jc w:val="both"/>
              <w:rPr>
                <w:rStyle w:val="p31"/>
                <w:szCs w:val="36"/>
              </w:rPr>
            </w:pPr>
            <w:r w:rsidRPr="00AD1E39">
              <w:rPr>
                <w:rStyle w:val="p31"/>
                <w:szCs w:val="36"/>
              </w:rPr>
              <w:t>14.</w:t>
            </w:r>
          </w:p>
        </w:tc>
        <w:tc>
          <w:tcPr>
            <w:tcW w:w="7071" w:type="dxa"/>
          </w:tcPr>
          <w:p w:rsidR="00771F3A" w:rsidRPr="00AD1E39" w:rsidRDefault="00771F3A" w:rsidP="00771F3A">
            <w:pPr>
              <w:jc w:val="both"/>
              <w:rPr>
                <w:lang w:val="en-IN"/>
              </w:rPr>
            </w:pPr>
            <w:r w:rsidRPr="00AD1E39">
              <w:rPr>
                <w:lang w:val="en-IN"/>
              </w:rPr>
              <w:t xml:space="preserve">Design of simple project like tweet analysis, fraud detection or any other using different components of Apache </w:t>
            </w:r>
            <w:proofErr w:type="spellStart"/>
            <w:r w:rsidRPr="00AD1E39">
              <w:rPr>
                <w:lang w:val="en-IN"/>
              </w:rPr>
              <w:t>Hadoop</w:t>
            </w:r>
            <w:proofErr w:type="spellEnd"/>
            <w:r w:rsidRPr="00AD1E39">
              <w:rPr>
                <w:lang w:val="en-IN"/>
              </w:rPr>
              <w:t>.</w:t>
            </w:r>
          </w:p>
        </w:tc>
        <w:tc>
          <w:tcPr>
            <w:tcW w:w="1407" w:type="dxa"/>
            <w:vAlign w:val="center"/>
          </w:tcPr>
          <w:p w:rsidR="00771F3A" w:rsidRPr="00AD1E39" w:rsidRDefault="00771F3A" w:rsidP="001C212D">
            <w:pPr>
              <w:jc w:val="both"/>
              <w:rPr>
                <w:rStyle w:val="p31"/>
                <w:sz w:val="36"/>
                <w:szCs w:val="36"/>
              </w:rPr>
            </w:pPr>
          </w:p>
        </w:tc>
      </w:tr>
    </w:tbl>
    <w:p w:rsidR="00B23A20" w:rsidRPr="00AD1E39" w:rsidRDefault="00B23A20" w:rsidP="001C212D">
      <w:pPr>
        <w:autoSpaceDE w:val="0"/>
        <w:autoSpaceDN w:val="0"/>
        <w:adjustRightInd w:val="0"/>
        <w:spacing w:line="360" w:lineRule="auto"/>
        <w:jc w:val="both"/>
        <w:rPr>
          <w:b/>
          <w:bCs/>
          <w:sz w:val="28"/>
          <w:szCs w:val="28"/>
          <w:u w:val="single"/>
        </w:rPr>
      </w:pPr>
    </w:p>
    <w:p w:rsidR="00A71CCA" w:rsidRPr="00A71CCA" w:rsidRDefault="00A71CCA" w:rsidP="00A71CCA">
      <w:pPr>
        <w:pStyle w:val="PlainText"/>
        <w:jc w:val="both"/>
        <w:rPr>
          <w:rFonts w:ascii="Times New Roman" w:hAnsi="Times New Roman" w:cs="Times New Roman"/>
          <w:sz w:val="24"/>
          <w:szCs w:val="24"/>
        </w:rPr>
      </w:pPr>
      <w:r w:rsidRPr="00A71CCA">
        <w:rPr>
          <w:rFonts w:ascii="Times New Roman" w:hAnsi="Times New Roman" w:cs="Times New Roman"/>
          <w:sz w:val="24"/>
          <w:szCs w:val="24"/>
        </w:rPr>
        <w:t xml:space="preserve">Note: Perform any 10 </w:t>
      </w:r>
      <w:r w:rsidR="00734CFB" w:rsidRPr="00A71CCA">
        <w:rPr>
          <w:rFonts w:ascii="Times New Roman" w:hAnsi="Times New Roman" w:cs="Times New Roman"/>
          <w:sz w:val="24"/>
          <w:szCs w:val="24"/>
        </w:rPr>
        <w:t>practical</w:t>
      </w:r>
      <w:r w:rsidR="00734CFB">
        <w:rPr>
          <w:rFonts w:ascii="Times New Roman" w:hAnsi="Times New Roman" w:cs="Times New Roman"/>
          <w:sz w:val="24"/>
          <w:szCs w:val="24"/>
        </w:rPr>
        <w:t>’s</w:t>
      </w:r>
    </w:p>
    <w:p w:rsidR="00A71CCA" w:rsidRDefault="00A71CCA" w:rsidP="002979A7">
      <w:pPr>
        <w:autoSpaceDE w:val="0"/>
        <w:autoSpaceDN w:val="0"/>
        <w:adjustRightInd w:val="0"/>
        <w:spacing w:line="360" w:lineRule="auto"/>
        <w:jc w:val="center"/>
        <w:rPr>
          <w:b/>
          <w:bCs/>
          <w:sz w:val="36"/>
          <w:szCs w:val="36"/>
          <w:u w:val="single"/>
        </w:rPr>
      </w:pPr>
    </w:p>
    <w:p w:rsidR="00F0118C" w:rsidRPr="00525202" w:rsidRDefault="00F0118C" w:rsidP="002979A7">
      <w:pPr>
        <w:autoSpaceDE w:val="0"/>
        <w:autoSpaceDN w:val="0"/>
        <w:adjustRightInd w:val="0"/>
        <w:spacing w:line="360" w:lineRule="auto"/>
        <w:jc w:val="center"/>
        <w:rPr>
          <w:b/>
          <w:bCs/>
          <w:sz w:val="36"/>
          <w:szCs w:val="36"/>
          <w:u w:val="single"/>
        </w:rPr>
      </w:pPr>
      <w:proofErr w:type="gramStart"/>
      <w:r w:rsidRPr="00525202">
        <w:rPr>
          <w:b/>
          <w:bCs/>
          <w:sz w:val="36"/>
          <w:szCs w:val="36"/>
          <w:u w:val="single"/>
        </w:rPr>
        <w:lastRenderedPageBreak/>
        <w:t>DOs  and</w:t>
      </w:r>
      <w:proofErr w:type="gramEnd"/>
      <w:r w:rsidRPr="00525202">
        <w:rPr>
          <w:b/>
          <w:bCs/>
          <w:sz w:val="36"/>
          <w:szCs w:val="36"/>
          <w:u w:val="single"/>
        </w:rPr>
        <w:t xml:space="preserve"> DON’Ts in Laboratory:</w:t>
      </w:r>
    </w:p>
    <w:p w:rsidR="00F0118C" w:rsidRPr="00525202" w:rsidRDefault="00F0118C" w:rsidP="001C212D">
      <w:pPr>
        <w:autoSpaceDE w:val="0"/>
        <w:autoSpaceDN w:val="0"/>
        <w:adjustRightInd w:val="0"/>
        <w:spacing w:line="360" w:lineRule="auto"/>
        <w:jc w:val="both"/>
        <w:rPr>
          <w:sz w:val="22"/>
          <w:szCs w:val="22"/>
        </w:rPr>
      </w:pPr>
    </w:p>
    <w:p w:rsidR="00F0118C" w:rsidRPr="00525202" w:rsidRDefault="00F0118C" w:rsidP="002979A7">
      <w:pPr>
        <w:autoSpaceDE w:val="0"/>
        <w:autoSpaceDN w:val="0"/>
        <w:adjustRightInd w:val="0"/>
        <w:spacing w:line="360" w:lineRule="auto"/>
        <w:jc w:val="both"/>
        <w:rPr>
          <w:sz w:val="32"/>
          <w:szCs w:val="32"/>
        </w:rPr>
      </w:pPr>
      <w:r w:rsidRPr="00525202">
        <w:rPr>
          <w:sz w:val="28"/>
          <w:szCs w:val="28"/>
        </w:rPr>
        <w:t xml:space="preserve">1.  </w:t>
      </w:r>
      <w:r w:rsidRPr="00525202">
        <w:rPr>
          <w:sz w:val="32"/>
          <w:szCs w:val="32"/>
        </w:rPr>
        <w:t>Make entry in the Log Book as soon as you enter the Laboratory.</w:t>
      </w:r>
    </w:p>
    <w:p w:rsidR="00F0118C" w:rsidRPr="00525202" w:rsidRDefault="00F0118C" w:rsidP="002979A7">
      <w:pPr>
        <w:autoSpaceDE w:val="0"/>
        <w:autoSpaceDN w:val="0"/>
        <w:adjustRightInd w:val="0"/>
        <w:spacing w:line="360" w:lineRule="auto"/>
        <w:jc w:val="both"/>
        <w:rPr>
          <w:sz w:val="32"/>
          <w:szCs w:val="32"/>
        </w:rPr>
      </w:pPr>
      <w:r w:rsidRPr="00525202">
        <w:rPr>
          <w:sz w:val="32"/>
          <w:szCs w:val="32"/>
        </w:rPr>
        <w:t>2.  All the students should sit according to their roll numbers starting from their left to right.</w:t>
      </w:r>
    </w:p>
    <w:p w:rsidR="00F0118C" w:rsidRPr="00525202" w:rsidRDefault="00F0118C" w:rsidP="002979A7">
      <w:pPr>
        <w:autoSpaceDE w:val="0"/>
        <w:autoSpaceDN w:val="0"/>
        <w:adjustRightInd w:val="0"/>
        <w:spacing w:line="360" w:lineRule="auto"/>
        <w:jc w:val="both"/>
        <w:rPr>
          <w:sz w:val="32"/>
          <w:szCs w:val="32"/>
        </w:rPr>
      </w:pPr>
      <w:r w:rsidRPr="00525202">
        <w:rPr>
          <w:sz w:val="32"/>
          <w:szCs w:val="32"/>
        </w:rPr>
        <w:t>3.  All the students are supposed to enter the terminal number in the log book.</w:t>
      </w:r>
    </w:p>
    <w:p w:rsidR="00F0118C" w:rsidRPr="00525202" w:rsidRDefault="00F0118C" w:rsidP="002979A7">
      <w:pPr>
        <w:autoSpaceDE w:val="0"/>
        <w:autoSpaceDN w:val="0"/>
        <w:adjustRightInd w:val="0"/>
        <w:spacing w:line="360" w:lineRule="auto"/>
        <w:jc w:val="both"/>
        <w:rPr>
          <w:sz w:val="32"/>
          <w:szCs w:val="32"/>
        </w:rPr>
      </w:pPr>
      <w:r w:rsidRPr="00525202">
        <w:rPr>
          <w:sz w:val="32"/>
          <w:szCs w:val="32"/>
        </w:rPr>
        <w:t xml:space="preserve">4.  Do not change the terminal on which you are working. </w:t>
      </w:r>
    </w:p>
    <w:p w:rsidR="00F0118C" w:rsidRPr="00525202" w:rsidRDefault="00F0118C" w:rsidP="002979A7">
      <w:pPr>
        <w:autoSpaceDE w:val="0"/>
        <w:autoSpaceDN w:val="0"/>
        <w:adjustRightInd w:val="0"/>
        <w:spacing w:line="360" w:lineRule="auto"/>
        <w:jc w:val="both"/>
        <w:rPr>
          <w:sz w:val="32"/>
          <w:szCs w:val="32"/>
        </w:rPr>
      </w:pPr>
      <w:r w:rsidRPr="00525202">
        <w:rPr>
          <w:sz w:val="32"/>
          <w:szCs w:val="32"/>
        </w:rPr>
        <w:t>5. All the students are expected to get at least the algorithm of the program/concept   to be implemented.</w:t>
      </w:r>
    </w:p>
    <w:p w:rsidR="00F0118C" w:rsidRPr="00525202" w:rsidRDefault="00F0118C" w:rsidP="002979A7">
      <w:pPr>
        <w:autoSpaceDE w:val="0"/>
        <w:autoSpaceDN w:val="0"/>
        <w:adjustRightInd w:val="0"/>
        <w:spacing w:line="360" w:lineRule="auto"/>
        <w:jc w:val="both"/>
        <w:rPr>
          <w:sz w:val="32"/>
          <w:szCs w:val="32"/>
        </w:rPr>
      </w:pPr>
      <w:r w:rsidRPr="00525202">
        <w:rPr>
          <w:sz w:val="32"/>
          <w:szCs w:val="32"/>
        </w:rPr>
        <w:t>6.  Strictly observe the instructions given by the teacher/Lab Instructor.</w:t>
      </w:r>
    </w:p>
    <w:p w:rsidR="00423414" w:rsidRPr="00525202" w:rsidRDefault="00423414" w:rsidP="002979A7">
      <w:pPr>
        <w:autoSpaceDE w:val="0"/>
        <w:autoSpaceDN w:val="0"/>
        <w:adjustRightInd w:val="0"/>
        <w:spacing w:line="360" w:lineRule="auto"/>
        <w:jc w:val="both"/>
        <w:rPr>
          <w:sz w:val="32"/>
          <w:szCs w:val="32"/>
        </w:rPr>
      </w:pPr>
      <w:r w:rsidRPr="00525202">
        <w:rPr>
          <w:sz w:val="32"/>
          <w:szCs w:val="32"/>
        </w:rPr>
        <w:t>7. Do not disturb machine Hardware / Software Setup.</w:t>
      </w:r>
    </w:p>
    <w:p w:rsidR="002979A7" w:rsidRPr="00525202" w:rsidRDefault="002979A7" w:rsidP="002979A7">
      <w:pPr>
        <w:autoSpaceDE w:val="0"/>
        <w:autoSpaceDN w:val="0"/>
        <w:adjustRightInd w:val="0"/>
        <w:spacing w:line="360" w:lineRule="auto"/>
        <w:jc w:val="both"/>
        <w:rPr>
          <w:sz w:val="32"/>
          <w:szCs w:val="32"/>
        </w:rPr>
      </w:pPr>
    </w:p>
    <w:p w:rsidR="00F0118C" w:rsidRPr="00525202" w:rsidRDefault="00666EF4" w:rsidP="002979A7">
      <w:pPr>
        <w:autoSpaceDE w:val="0"/>
        <w:autoSpaceDN w:val="0"/>
        <w:adjustRightInd w:val="0"/>
        <w:spacing w:line="360" w:lineRule="auto"/>
        <w:jc w:val="both"/>
        <w:rPr>
          <w:b/>
          <w:bCs/>
          <w:sz w:val="32"/>
          <w:szCs w:val="32"/>
          <w:u w:val="single"/>
        </w:rPr>
      </w:pPr>
      <w:r w:rsidRPr="00525202">
        <w:rPr>
          <w:b/>
          <w:bCs/>
          <w:sz w:val="32"/>
          <w:szCs w:val="32"/>
          <w:u w:val="single"/>
        </w:rPr>
        <w:t>Instruction for Laboratory Teachers:</w:t>
      </w:r>
    </w:p>
    <w:p w:rsidR="00F0118C" w:rsidRPr="00525202" w:rsidRDefault="00F0118C" w:rsidP="002979A7">
      <w:pPr>
        <w:autoSpaceDE w:val="0"/>
        <w:autoSpaceDN w:val="0"/>
        <w:adjustRightInd w:val="0"/>
        <w:spacing w:line="360" w:lineRule="auto"/>
        <w:jc w:val="both"/>
        <w:rPr>
          <w:sz w:val="32"/>
          <w:szCs w:val="32"/>
        </w:rPr>
      </w:pPr>
      <w:r w:rsidRPr="00525202">
        <w:rPr>
          <w:sz w:val="32"/>
          <w:szCs w:val="32"/>
        </w:rPr>
        <w:t>1.  Submission related to whatever lab work has been completed should be done during the next lab session</w:t>
      </w:r>
      <w:r w:rsidR="00EF3627" w:rsidRPr="00525202">
        <w:rPr>
          <w:sz w:val="32"/>
          <w:szCs w:val="32"/>
        </w:rPr>
        <w:t xml:space="preserve"> along with signing the index</w:t>
      </w:r>
      <w:r w:rsidRPr="00525202">
        <w:rPr>
          <w:sz w:val="32"/>
          <w:szCs w:val="32"/>
        </w:rPr>
        <w:t>.</w:t>
      </w:r>
    </w:p>
    <w:p w:rsidR="00F0118C" w:rsidRPr="00525202" w:rsidRDefault="00F0118C" w:rsidP="002979A7">
      <w:pPr>
        <w:autoSpaceDE w:val="0"/>
        <w:autoSpaceDN w:val="0"/>
        <w:adjustRightInd w:val="0"/>
        <w:spacing w:line="360" w:lineRule="auto"/>
        <w:jc w:val="both"/>
        <w:rPr>
          <w:sz w:val="32"/>
          <w:szCs w:val="32"/>
        </w:rPr>
      </w:pPr>
      <w:r w:rsidRPr="00525202">
        <w:rPr>
          <w:sz w:val="32"/>
          <w:szCs w:val="32"/>
        </w:rPr>
        <w:t xml:space="preserve">2.  The promptness of submission should be encouraged by way of marking and evaluation patterns that will benefit the sincere students.  </w:t>
      </w:r>
    </w:p>
    <w:p w:rsidR="00724BBB" w:rsidRPr="00525202" w:rsidRDefault="00724BBB" w:rsidP="002979A7">
      <w:pPr>
        <w:autoSpaceDE w:val="0"/>
        <w:autoSpaceDN w:val="0"/>
        <w:adjustRightInd w:val="0"/>
        <w:spacing w:line="360" w:lineRule="auto"/>
        <w:jc w:val="both"/>
        <w:rPr>
          <w:sz w:val="32"/>
          <w:szCs w:val="32"/>
        </w:rPr>
      </w:pPr>
      <w:r w:rsidRPr="00525202">
        <w:rPr>
          <w:sz w:val="32"/>
          <w:szCs w:val="32"/>
        </w:rPr>
        <w:t>3. Continuous assessment in the prescribed format must be followed.</w:t>
      </w:r>
    </w:p>
    <w:p w:rsidR="00423414" w:rsidRDefault="00423414" w:rsidP="002979A7">
      <w:pPr>
        <w:autoSpaceDE w:val="0"/>
        <w:autoSpaceDN w:val="0"/>
        <w:adjustRightInd w:val="0"/>
        <w:spacing w:line="360" w:lineRule="auto"/>
        <w:jc w:val="both"/>
        <w:rPr>
          <w:b/>
          <w:sz w:val="36"/>
          <w:szCs w:val="36"/>
          <w:u w:val="single"/>
        </w:rPr>
      </w:pPr>
    </w:p>
    <w:p w:rsidR="00075792" w:rsidRDefault="00075792" w:rsidP="002979A7">
      <w:pPr>
        <w:autoSpaceDE w:val="0"/>
        <w:autoSpaceDN w:val="0"/>
        <w:adjustRightInd w:val="0"/>
        <w:spacing w:line="360" w:lineRule="auto"/>
        <w:jc w:val="both"/>
        <w:rPr>
          <w:b/>
          <w:sz w:val="36"/>
          <w:szCs w:val="36"/>
          <w:u w:val="single"/>
        </w:rPr>
      </w:pPr>
    </w:p>
    <w:p w:rsidR="00075792" w:rsidRPr="00525202" w:rsidRDefault="00075792" w:rsidP="002979A7">
      <w:pPr>
        <w:autoSpaceDE w:val="0"/>
        <w:autoSpaceDN w:val="0"/>
        <w:adjustRightInd w:val="0"/>
        <w:spacing w:line="360" w:lineRule="auto"/>
        <w:jc w:val="both"/>
        <w:rPr>
          <w:b/>
          <w:sz w:val="36"/>
          <w:szCs w:val="36"/>
          <w:u w:val="single"/>
        </w:rPr>
      </w:pPr>
    </w:p>
    <w:p w:rsidR="002F30BD" w:rsidRPr="00525202" w:rsidRDefault="002F30BD" w:rsidP="002F30BD">
      <w:pPr>
        <w:jc w:val="center"/>
        <w:rPr>
          <w:b/>
          <w:sz w:val="20"/>
          <w:szCs w:val="20"/>
        </w:rPr>
      </w:pPr>
      <w:r w:rsidRPr="00525202">
        <w:rPr>
          <w:b/>
          <w:sz w:val="20"/>
          <w:szCs w:val="20"/>
        </w:rPr>
        <w:t>MGM’s</w:t>
      </w:r>
    </w:p>
    <w:p w:rsidR="002F30BD" w:rsidRPr="00525202" w:rsidRDefault="002F30BD" w:rsidP="002F30BD">
      <w:pPr>
        <w:jc w:val="center"/>
        <w:rPr>
          <w:b/>
          <w:szCs w:val="28"/>
        </w:rPr>
      </w:pPr>
      <w:r w:rsidRPr="00525202">
        <w:rPr>
          <w:b/>
          <w:noProof/>
          <w:szCs w:val="28"/>
        </w:rPr>
        <w:drawing>
          <wp:inline distT="0" distB="0" distL="0" distR="0">
            <wp:extent cx="927735" cy="491490"/>
            <wp:effectExtent l="0" t="0" r="5715" b="3810"/>
            <wp:docPr id="2" name="Picture 2" descr="C:\Users\admin\Desktop\MGM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MGM LOGO.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27735" cy="491490"/>
                    </a:xfrm>
                    <a:prstGeom prst="rect">
                      <a:avLst/>
                    </a:prstGeom>
                    <a:noFill/>
                    <a:ln>
                      <a:noFill/>
                    </a:ln>
                  </pic:spPr>
                </pic:pic>
              </a:graphicData>
            </a:graphic>
          </wp:inline>
        </w:drawing>
      </w:r>
    </w:p>
    <w:p w:rsidR="002F30BD" w:rsidRPr="00525202" w:rsidRDefault="002F30BD" w:rsidP="002F30BD">
      <w:pPr>
        <w:jc w:val="center"/>
        <w:rPr>
          <w:b/>
          <w:u w:val="single"/>
        </w:rPr>
      </w:pPr>
      <w:r w:rsidRPr="00525202">
        <w:rPr>
          <w:b/>
        </w:rPr>
        <w:t>Jawaharlal Nehru Engineering College, Aurangabad</w:t>
      </w:r>
    </w:p>
    <w:p w:rsidR="002F30BD" w:rsidRPr="00525202" w:rsidRDefault="002F30BD" w:rsidP="002F30BD">
      <w:pPr>
        <w:spacing w:before="240"/>
        <w:jc w:val="center"/>
        <w:rPr>
          <w:b/>
          <w:szCs w:val="28"/>
          <w:u w:val="single"/>
        </w:rPr>
      </w:pPr>
      <w:r w:rsidRPr="00525202">
        <w:rPr>
          <w:b/>
          <w:szCs w:val="28"/>
        </w:rPr>
        <w:t>Department of Computer Science and Engineering</w:t>
      </w:r>
    </w:p>
    <w:p w:rsidR="002F30BD" w:rsidRPr="00525202" w:rsidRDefault="00356564" w:rsidP="002F30BD">
      <w:pPr>
        <w:spacing w:before="240"/>
        <w:jc w:val="center"/>
      </w:pPr>
      <w:r>
        <w:rPr>
          <w:noProof/>
        </w:rPr>
        <w:pict>
          <v:line id="Straight Connector 3" o:spid="_x0000_s1026" style="position:absolute;left:0;text-align:left;z-index:251659264;visibility:visible" from="-19.5pt,8.8pt" to="489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" strokeweight=".5pt">
            <v:stroke joinstyle="miter"/>
          </v:line>
        </w:pict>
      </w:r>
    </w:p>
    <w:p w:rsidR="002F30BD" w:rsidRPr="00525202" w:rsidRDefault="002F30BD" w:rsidP="002F30BD">
      <w:pPr>
        <w:spacing w:before="240"/>
        <w:jc w:val="center"/>
        <w:rPr>
          <w:b/>
          <w:u w:val="single"/>
        </w:rPr>
      </w:pPr>
      <w:r w:rsidRPr="00525202">
        <w:rPr>
          <w:b/>
          <w:u w:val="single"/>
        </w:rPr>
        <w:t>Vision of CSE Department</w:t>
      </w:r>
    </w:p>
    <w:p w:rsidR="002F30BD" w:rsidRPr="00525202" w:rsidRDefault="002F30BD" w:rsidP="002F30BD">
      <w:pPr>
        <w:spacing w:before="240"/>
        <w:jc w:val="center"/>
      </w:pPr>
    </w:p>
    <w:p w:rsidR="002F30BD" w:rsidRPr="00525202" w:rsidRDefault="002F30BD" w:rsidP="002F30BD">
      <w:pPr>
        <w:rPr>
          <w:b/>
          <w:u w:val="single"/>
        </w:rPr>
      </w:pPr>
      <w:r w:rsidRPr="00525202">
        <w:t>To develop computer engineers with necessary analytical ability and human values who can creatively design, implement a wide spectrum of computer systems for welfare of the society.</w:t>
      </w:r>
    </w:p>
    <w:p w:rsidR="002F30BD" w:rsidRPr="00525202" w:rsidRDefault="002F30BD" w:rsidP="002F30BD">
      <w:pPr>
        <w:spacing w:before="240"/>
        <w:jc w:val="center"/>
        <w:rPr>
          <w:b/>
          <w:u w:val="single"/>
        </w:rPr>
      </w:pPr>
    </w:p>
    <w:p w:rsidR="002F30BD" w:rsidRPr="00525202" w:rsidRDefault="002F30BD" w:rsidP="002F30BD">
      <w:pPr>
        <w:spacing w:before="240"/>
        <w:jc w:val="center"/>
      </w:pPr>
      <w:r w:rsidRPr="00525202">
        <w:rPr>
          <w:b/>
          <w:u w:val="single"/>
        </w:rPr>
        <w:t>Mission of the CSE Department:</w:t>
      </w:r>
    </w:p>
    <w:p w:rsidR="002F30BD" w:rsidRPr="00525202" w:rsidRDefault="002F30BD" w:rsidP="00351036">
      <w:pPr>
        <w:numPr>
          <w:ilvl w:val="0"/>
          <w:numId w:val="1"/>
        </w:numPr>
        <w:tabs>
          <w:tab w:val="clear" w:pos="0"/>
          <w:tab w:val="num" w:pos="720"/>
        </w:tabs>
        <w:suppressAutoHyphens/>
        <w:spacing w:after="200" w:line="276" w:lineRule="auto"/>
        <w:ind w:left="720" w:hanging="432"/>
      </w:pPr>
      <w:r w:rsidRPr="00525202">
        <w:t>Preparing graduates to work on multidisciplinary platforms associated with their professional position both independently and in a team environment.</w:t>
      </w:r>
    </w:p>
    <w:p w:rsidR="002F30BD" w:rsidRPr="00525202" w:rsidRDefault="002F30BD" w:rsidP="00351036">
      <w:pPr>
        <w:numPr>
          <w:ilvl w:val="0"/>
          <w:numId w:val="1"/>
        </w:numPr>
        <w:tabs>
          <w:tab w:val="clear" w:pos="0"/>
          <w:tab w:val="num" w:pos="720"/>
        </w:tabs>
        <w:suppressAutoHyphens/>
        <w:spacing w:after="200" w:line="276" w:lineRule="auto"/>
        <w:ind w:left="720" w:hanging="432"/>
        <w:rPr>
          <w:b/>
          <w:bCs/>
          <w:u w:val="single"/>
        </w:rPr>
      </w:pPr>
      <w:r w:rsidRPr="00525202">
        <w:t xml:space="preserve">Preparing graduates for higher education and research in computer science and engineering enabling them to develop systems for society development. </w:t>
      </w:r>
    </w:p>
    <w:p w:rsidR="002F30BD" w:rsidRPr="00525202" w:rsidRDefault="002F30BD" w:rsidP="002F30BD">
      <w:pPr>
        <w:rPr>
          <w:b/>
          <w:bCs/>
          <w:u w:val="single"/>
        </w:rPr>
      </w:pPr>
    </w:p>
    <w:p w:rsidR="002F30BD" w:rsidRPr="00525202" w:rsidRDefault="002F30BD" w:rsidP="002F30BD">
      <w:pPr>
        <w:jc w:val="center"/>
        <w:rPr>
          <w:b/>
          <w:bCs/>
          <w:u w:val="single"/>
        </w:rPr>
      </w:pPr>
      <w:proofErr w:type="spellStart"/>
      <w:r w:rsidRPr="00525202">
        <w:rPr>
          <w:b/>
          <w:bCs/>
          <w:u w:val="single"/>
        </w:rPr>
        <w:t>Programme</w:t>
      </w:r>
      <w:proofErr w:type="spellEnd"/>
      <w:r w:rsidRPr="00525202">
        <w:rPr>
          <w:b/>
          <w:bCs/>
          <w:u w:val="single"/>
        </w:rPr>
        <w:t xml:space="preserve"> Educational Objectives</w:t>
      </w:r>
    </w:p>
    <w:p w:rsidR="002F30BD" w:rsidRPr="00525202" w:rsidRDefault="002F30BD" w:rsidP="002F30BD">
      <w:pPr>
        <w:jc w:val="center"/>
        <w:rPr>
          <w:b/>
          <w:bCs/>
          <w:u w:val="single"/>
        </w:rPr>
      </w:pPr>
    </w:p>
    <w:p w:rsidR="002F30BD" w:rsidRPr="00525202" w:rsidRDefault="002F30BD" w:rsidP="002F30BD">
      <w:pPr>
        <w:jc w:val="center"/>
        <w:rPr>
          <w:b/>
          <w:bCs/>
        </w:rPr>
      </w:pPr>
    </w:p>
    <w:p w:rsidR="002F30BD" w:rsidRPr="00525202" w:rsidRDefault="002F30BD" w:rsidP="002F30BD">
      <w:pPr>
        <w:spacing w:line="100" w:lineRule="atLeast"/>
        <w:ind w:left="720"/>
        <w:rPr>
          <w:b/>
          <w:bCs/>
        </w:rPr>
      </w:pPr>
      <w:r w:rsidRPr="00525202">
        <w:rPr>
          <w:b/>
          <w:bCs/>
        </w:rPr>
        <w:t>Graduates will be able to</w:t>
      </w:r>
    </w:p>
    <w:p w:rsidR="002F30BD" w:rsidRPr="00525202" w:rsidRDefault="002F30BD" w:rsidP="002F30BD">
      <w:pPr>
        <w:spacing w:line="100" w:lineRule="atLeast"/>
        <w:ind w:left="720"/>
      </w:pPr>
    </w:p>
    <w:p w:rsidR="002F30BD" w:rsidRPr="00525202" w:rsidRDefault="002F30BD" w:rsidP="00351036">
      <w:pPr>
        <w:numPr>
          <w:ilvl w:val="0"/>
          <w:numId w:val="2"/>
        </w:numPr>
        <w:suppressAutoHyphens/>
        <w:spacing w:after="200" w:line="100" w:lineRule="atLeast"/>
      </w:pPr>
      <w:r w:rsidRPr="00525202">
        <w:t>To analyze, design and provide optimal solution for Computer Science &amp; Engineering and multidisciplinary problems.</w:t>
      </w:r>
    </w:p>
    <w:p w:rsidR="002F30BD" w:rsidRPr="00525202" w:rsidRDefault="002F30BD" w:rsidP="00351036">
      <w:pPr>
        <w:numPr>
          <w:ilvl w:val="0"/>
          <w:numId w:val="2"/>
        </w:numPr>
        <w:suppressAutoHyphens/>
        <w:spacing w:after="200" w:line="100" w:lineRule="atLeast"/>
      </w:pPr>
      <w:r w:rsidRPr="00525202">
        <w:t>To pursue higher studies and research by applying knowledge of mathematics and fundamentals of computer science.</w:t>
      </w:r>
    </w:p>
    <w:p w:rsidR="002F30BD" w:rsidRPr="00525202" w:rsidRDefault="002F30BD" w:rsidP="00351036">
      <w:pPr>
        <w:numPr>
          <w:ilvl w:val="0"/>
          <w:numId w:val="2"/>
        </w:numPr>
        <w:suppressAutoHyphens/>
        <w:spacing w:after="200" w:line="100" w:lineRule="atLeast"/>
        <w:rPr>
          <w:b/>
        </w:rPr>
      </w:pPr>
      <w:r w:rsidRPr="00525202">
        <w:t>To exhibit professionalism, communication skills and adapt to current trends by engaging in lifelong learning.</w:t>
      </w:r>
    </w:p>
    <w:p w:rsidR="002F30BD" w:rsidRPr="00525202" w:rsidRDefault="002F30BD" w:rsidP="002F30BD">
      <w:pPr>
        <w:spacing w:line="360" w:lineRule="auto"/>
        <w:ind w:left="720"/>
        <w:rPr>
          <w:b/>
          <w:bCs/>
          <w:sz w:val="32"/>
          <w:szCs w:val="32"/>
        </w:rPr>
      </w:pPr>
    </w:p>
    <w:p w:rsidR="002F30BD" w:rsidRPr="00525202" w:rsidRDefault="002F30BD" w:rsidP="002F30BD">
      <w:pPr>
        <w:jc w:val="center"/>
        <w:rPr>
          <w:b/>
          <w:bCs/>
        </w:rPr>
      </w:pPr>
      <w:r w:rsidRPr="00525202">
        <w:rPr>
          <w:b/>
          <w:bCs/>
          <w:sz w:val="32"/>
          <w:szCs w:val="32"/>
        </w:rPr>
        <w:br w:type="page"/>
      </w:r>
      <w:proofErr w:type="spellStart"/>
      <w:r w:rsidRPr="00525202">
        <w:rPr>
          <w:b/>
          <w:bCs/>
          <w:u w:val="single"/>
        </w:rPr>
        <w:lastRenderedPageBreak/>
        <w:t>Programme</w:t>
      </w:r>
      <w:proofErr w:type="spellEnd"/>
      <w:r w:rsidRPr="00525202">
        <w:rPr>
          <w:b/>
          <w:bCs/>
          <w:u w:val="single"/>
        </w:rPr>
        <w:t xml:space="preserve"> Outcomes (POs):</w:t>
      </w:r>
    </w:p>
    <w:p w:rsidR="00164B13" w:rsidRPr="00525202" w:rsidRDefault="00164B13" w:rsidP="002F30BD">
      <w:pPr>
        <w:widowControl w:val="0"/>
        <w:autoSpaceDE w:val="0"/>
        <w:autoSpaceDN w:val="0"/>
        <w:adjustRightInd w:val="0"/>
        <w:rPr>
          <w:b/>
          <w:bCs/>
        </w:rPr>
      </w:pPr>
    </w:p>
    <w:p w:rsidR="002F30BD" w:rsidRPr="00525202" w:rsidRDefault="002F30BD" w:rsidP="002F30BD">
      <w:pPr>
        <w:widowControl w:val="0"/>
        <w:autoSpaceDE w:val="0"/>
        <w:autoSpaceDN w:val="0"/>
        <w:adjustRightInd w:val="0"/>
      </w:pPr>
      <w:r w:rsidRPr="00525202">
        <w:rPr>
          <w:b/>
          <w:bCs/>
        </w:rPr>
        <w:t>Engineering Graduates will be able to:</w:t>
      </w:r>
    </w:p>
    <w:p w:rsidR="002F30BD" w:rsidRPr="00525202" w:rsidRDefault="002F30BD" w:rsidP="002F30BD">
      <w:pPr>
        <w:widowControl w:val="0"/>
        <w:autoSpaceDE w:val="0"/>
        <w:autoSpaceDN w:val="0"/>
        <w:adjustRightInd w:val="0"/>
        <w:spacing w:line="216" w:lineRule="exact"/>
      </w:pPr>
    </w:p>
    <w:p w:rsidR="002F30BD" w:rsidRPr="00525202" w:rsidRDefault="002F30BD" w:rsidP="00351036">
      <w:pPr>
        <w:widowControl w:val="0"/>
        <w:numPr>
          <w:ilvl w:val="0"/>
          <w:numId w:val="3"/>
        </w:numPr>
        <w:tabs>
          <w:tab w:val="num" w:pos="340"/>
        </w:tabs>
        <w:overflowPunct w:val="0"/>
        <w:autoSpaceDE w:val="0"/>
        <w:autoSpaceDN w:val="0"/>
        <w:adjustRightInd w:val="0"/>
        <w:spacing w:before="120"/>
        <w:ind w:left="346" w:hanging="346"/>
        <w:jc w:val="both"/>
      </w:pPr>
      <w:r w:rsidRPr="00525202">
        <w:rPr>
          <w:b/>
          <w:bCs/>
        </w:rPr>
        <w:t>Engineering knowledge</w:t>
      </w:r>
      <w:r w:rsidRPr="00525202">
        <w:t xml:space="preserve">: Apply the knowledge of mathematics, science, engineering fundamentals, and an engineering specialization to the solution of complex engineering problems. </w:t>
      </w:r>
    </w:p>
    <w:p w:rsidR="002F30BD" w:rsidRPr="00525202" w:rsidRDefault="002F30BD" w:rsidP="00351036">
      <w:pPr>
        <w:widowControl w:val="0"/>
        <w:numPr>
          <w:ilvl w:val="0"/>
          <w:numId w:val="3"/>
        </w:numPr>
        <w:tabs>
          <w:tab w:val="num" w:pos="340"/>
        </w:tabs>
        <w:overflowPunct w:val="0"/>
        <w:autoSpaceDE w:val="0"/>
        <w:autoSpaceDN w:val="0"/>
        <w:adjustRightInd w:val="0"/>
        <w:spacing w:before="120"/>
        <w:ind w:left="346" w:hanging="346"/>
        <w:jc w:val="both"/>
      </w:pPr>
      <w:r w:rsidRPr="00525202">
        <w:rPr>
          <w:b/>
          <w:bCs/>
        </w:rPr>
        <w:t>Problem analysis</w:t>
      </w:r>
      <w:r w:rsidRPr="00525202">
        <w:t xml:space="preserve">: Identify, formulate, review research literature, and analyze complex engineering problems reaching substantiated conclusions using first principles of mathematics, natural sciences, and engineering sciences. </w:t>
      </w:r>
    </w:p>
    <w:p w:rsidR="002F30BD" w:rsidRPr="00525202" w:rsidRDefault="002F30BD" w:rsidP="00351036">
      <w:pPr>
        <w:widowControl w:val="0"/>
        <w:numPr>
          <w:ilvl w:val="0"/>
          <w:numId w:val="3"/>
        </w:numPr>
        <w:tabs>
          <w:tab w:val="num" w:pos="340"/>
        </w:tabs>
        <w:overflowPunct w:val="0"/>
        <w:autoSpaceDE w:val="0"/>
        <w:autoSpaceDN w:val="0"/>
        <w:adjustRightInd w:val="0"/>
        <w:spacing w:before="120"/>
        <w:ind w:left="346" w:hanging="346"/>
        <w:jc w:val="both"/>
      </w:pPr>
      <w:r w:rsidRPr="00525202">
        <w:rPr>
          <w:b/>
          <w:bCs/>
        </w:rPr>
        <w:t>Design/development of solutions</w:t>
      </w:r>
      <w:r w:rsidRPr="00525202">
        <w:t xml:space="preserve">: Design solutions for complex engineering problems </w:t>
      </w:r>
      <w:proofErr w:type="spellStart"/>
      <w:r w:rsidRPr="00525202">
        <w:t>anddesign</w:t>
      </w:r>
      <w:proofErr w:type="spellEnd"/>
      <w:r w:rsidRPr="00525202">
        <w:t xml:space="preserve"> system components or processes that meet the specified needs with appropriate consideration for the public health and safety, and the cultural, societal, and environmental considerations. </w:t>
      </w:r>
    </w:p>
    <w:p w:rsidR="002F30BD" w:rsidRPr="00525202" w:rsidRDefault="002F30BD" w:rsidP="00351036">
      <w:pPr>
        <w:widowControl w:val="0"/>
        <w:numPr>
          <w:ilvl w:val="0"/>
          <w:numId w:val="3"/>
        </w:numPr>
        <w:tabs>
          <w:tab w:val="num" w:pos="340"/>
        </w:tabs>
        <w:overflowPunct w:val="0"/>
        <w:autoSpaceDE w:val="0"/>
        <w:autoSpaceDN w:val="0"/>
        <w:adjustRightInd w:val="0"/>
        <w:spacing w:before="120"/>
        <w:ind w:left="346" w:hanging="346"/>
        <w:jc w:val="both"/>
      </w:pPr>
      <w:r w:rsidRPr="00525202">
        <w:rPr>
          <w:b/>
          <w:bCs/>
        </w:rPr>
        <w:t>Conduct investigations of complex problems</w:t>
      </w:r>
      <w:r w:rsidRPr="00525202">
        <w:t xml:space="preserve">: Use research-based knowledge and research methods including design of experiments, analysis and interpretation of data, and synthesis of the information to provide valid conclusions. </w:t>
      </w:r>
    </w:p>
    <w:p w:rsidR="002F30BD" w:rsidRPr="00525202" w:rsidRDefault="002F30BD" w:rsidP="00351036">
      <w:pPr>
        <w:widowControl w:val="0"/>
        <w:numPr>
          <w:ilvl w:val="0"/>
          <w:numId w:val="3"/>
        </w:numPr>
        <w:tabs>
          <w:tab w:val="num" w:pos="340"/>
        </w:tabs>
        <w:overflowPunct w:val="0"/>
        <w:autoSpaceDE w:val="0"/>
        <w:autoSpaceDN w:val="0"/>
        <w:adjustRightInd w:val="0"/>
        <w:spacing w:before="120"/>
        <w:ind w:left="346" w:hanging="346"/>
        <w:jc w:val="both"/>
      </w:pPr>
      <w:r w:rsidRPr="00525202">
        <w:rPr>
          <w:b/>
          <w:bCs/>
        </w:rPr>
        <w:t>Modern tool usage</w:t>
      </w:r>
      <w:r w:rsidRPr="00525202">
        <w:t xml:space="preserve">: Create, select, and apply appropriate techniques, resources, and modern engineering and IT tools including prediction and modeling to complex engineering activities with an understanding of the limitations. </w:t>
      </w:r>
    </w:p>
    <w:p w:rsidR="002F30BD" w:rsidRPr="00525202" w:rsidRDefault="002F30BD" w:rsidP="00351036">
      <w:pPr>
        <w:widowControl w:val="0"/>
        <w:numPr>
          <w:ilvl w:val="0"/>
          <w:numId w:val="3"/>
        </w:numPr>
        <w:tabs>
          <w:tab w:val="num" w:pos="340"/>
        </w:tabs>
        <w:overflowPunct w:val="0"/>
        <w:autoSpaceDE w:val="0"/>
        <w:autoSpaceDN w:val="0"/>
        <w:adjustRightInd w:val="0"/>
        <w:spacing w:before="120"/>
        <w:ind w:left="346" w:hanging="346"/>
        <w:jc w:val="both"/>
      </w:pPr>
      <w:r w:rsidRPr="00525202">
        <w:rPr>
          <w:b/>
          <w:bCs/>
        </w:rPr>
        <w:t>The engineer and society</w:t>
      </w:r>
      <w:r w:rsidRPr="00525202">
        <w:t xml:space="preserve">: Apply reasoning informed by the contextual knowledge to assess societal, health, safety, legal and cultural issues and the consequent responsibilities relevant to the professional engineering practice. </w:t>
      </w:r>
    </w:p>
    <w:p w:rsidR="002F30BD" w:rsidRPr="00525202" w:rsidRDefault="002F30BD" w:rsidP="00351036">
      <w:pPr>
        <w:widowControl w:val="0"/>
        <w:numPr>
          <w:ilvl w:val="0"/>
          <w:numId w:val="3"/>
        </w:numPr>
        <w:tabs>
          <w:tab w:val="num" w:pos="340"/>
        </w:tabs>
        <w:overflowPunct w:val="0"/>
        <w:autoSpaceDE w:val="0"/>
        <w:autoSpaceDN w:val="0"/>
        <w:adjustRightInd w:val="0"/>
        <w:spacing w:before="120"/>
        <w:ind w:left="346" w:hanging="346"/>
        <w:jc w:val="both"/>
      </w:pPr>
      <w:r w:rsidRPr="00525202">
        <w:rPr>
          <w:b/>
          <w:bCs/>
        </w:rPr>
        <w:t>Environment and sustainability</w:t>
      </w:r>
      <w:r w:rsidRPr="00525202">
        <w:t xml:space="preserve">: Understand the impact of the professional engineering solutions in societal and environmental contexts, and demonstrate the knowledge of, and need for sustainable development. </w:t>
      </w:r>
    </w:p>
    <w:p w:rsidR="002F30BD" w:rsidRPr="00525202" w:rsidRDefault="002F30BD" w:rsidP="00351036">
      <w:pPr>
        <w:widowControl w:val="0"/>
        <w:numPr>
          <w:ilvl w:val="0"/>
          <w:numId w:val="3"/>
        </w:numPr>
        <w:tabs>
          <w:tab w:val="num" w:pos="340"/>
        </w:tabs>
        <w:overflowPunct w:val="0"/>
        <w:autoSpaceDE w:val="0"/>
        <w:autoSpaceDN w:val="0"/>
        <w:adjustRightInd w:val="0"/>
        <w:spacing w:before="120"/>
        <w:ind w:left="346" w:hanging="346"/>
        <w:jc w:val="both"/>
      </w:pPr>
      <w:r w:rsidRPr="00525202">
        <w:rPr>
          <w:b/>
          <w:bCs/>
        </w:rPr>
        <w:t>Ethics</w:t>
      </w:r>
      <w:r w:rsidRPr="00525202">
        <w:t xml:space="preserve">: Apply ethical principles and commit to professional ethics and responsibilities and norms </w:t>
      </w:r>
      <w:proofErr w:type="spellStart"/>
      <w:r w:rsidRPr="00525202">
        <w:t>ofthe</w:t>
      </w:r>
      <w:proofErr w:type="spellEnd"/>
      <w:r w:rsidRPr="00525202">
        <w:t xml:space="preserve"> engineering practice. </w:t>
      </w:r>
    </w:p>
    <w:p w:rsidR="002F30BD" w:rsidRPr="00525202" w:rsidRDefault="002F30BD" w:rsidP="00351036">
      <w:pPr>
        <w:widowControl w:val="0"/>
        <w:numPr>
          <w:ilvl w:val="0"/>
          <w:numId w:val="3"/>
        </w:numPr>
        <w:tabs>
          <w:tab w:val="num" w:pos="340"/>
        </w:tabs>
        <w:overflowPunct w:val="0"/>
        <w:autoSpaceDE w:val="0"/>
        <w:autoSpaceDN w:val="0"/>
        <w:adjustRightInd w:val="0"/>
        <w:spacing w:before="120"/>
        <w:ind w:left="346" w:hanging="346"/>
        <w:jc w:val="both"/>
      </w:pPr>
      <w:r w:rsidRPr="00525202">
        <w:rPr>
          <w:b/>
          <w:bCs/>
        </w:rPr>
        <w:t>Individual and team work</w:t>
      </w:r>
      <w:r w:rsidRPr="00525202">
        <w:t xml:space="preserve">: Function effectively as an individual, and as a member or leader in diverse teams, and in multidisciplinary settings. </w:t>
      </w:r>
    </w:p>
    <w:p w:rsidR="002F30BD" w:rsidRPr="00525202" w:rsidRDefault="002F30BD" w:rsidP="00351036">
      <w:pPr>
        <w:widowControl w:val="0"/>
        <w:numPr>
          <w:ilvl w:val="0"/>
          <w:numId w:val="3"/>
        </w:numPr>
        <w:tabs>
          <w:tab w:val="num" w:pos="340"/>
        </w:tabs>
        <w:overflowPunct w:val="0"/>
        <w:autoSpaceDE w:val="0"/>
        <w:autoSpaceDN w:val="0"/>
        <w:adjustRightInd w:val="0"/>
        <w:spacing w:before="120"/>
        <w:ind w:left="346" w:hanging="346"/>
        <w:jc w:val="both"/>
      </w:pPr>
      <w:r w:rsidRPr="00525202">
        <w:rPr>
          <w:b/>
          <w:bCs/>
        </w:rPr>
        <w:t>Communication</w:t>
      </w:r>
      <w:r w:rsidRPr="00525202">
        <w:t xml:space="preserve">: Communicate effectively on complex engineering activities with the engineering community and with society at large, such as, being able to comprehend and write effective reports and design documentation, make effective presentations, and give and receive clear instructions. </w:t>
      </w:r>
    </w:p>
    <w:p w:rsidR="002F30BD" w:rsidRPr="00525202" w:rsidRDefault="002F30BD" w:rsidP="00351036">
      <w:pPr>
        <w:widowControl w:val="0"/>
        <w:numPr>
          <w:ilvl w:val="0"/>
          <w:numId w:val="3"/>
        </w:numPr>
        <w:tabs>
          <w:tab w:val="num" w:pos="340"/>
        </w:tabs>
        <w:overflowPunct w:val="0"/>
        <w:autoSpaceDE w:val="0"/>
        <w:autoSpaceDN w:val="0"/>
        <w:adjustRightInd w:val="0"/>
        <w:spacing w:before="120"/>
        <w:ind w:left="346" w:hanging="346"/>
        <w:jc w:val="both"/>
      </w:pPr>
      <w:r w:rsidRPr="00525202">
        <w:rPr>
          <w:b/>
          <w:bCs/>
        </w:rPr>
        <w:t>Project management and finance</w:t>
      </w:r>
      <w:r w:rsidRPr="00525202">
        <w:t xml:space="preserve">: Demonstrate knowledge and understanding of the engineering and management principles and apply these to one’s own work, as a member and leader in a team, to manage projects and in multidisciplinary environments. </w:t>
      </w:r>
    </w:p>
    <w:p w:rsidR="002F30BD" w:rsidRPr="00525202" w:rsidRDefault="002F30BD" w:rsidP="00351036">
      <w:pPr>
        <w:widowControl w:val="0"/>
        <w:numPr>
          <w:ilvl w:val="0"/>
          <w:numId w:val="3"/>
        </w:numPr>
        <w:tabs>
          <w:tab w:val="num" w:pos="340"/>
        </w:tabs>
        <w:overflowPunct w:val="0"/>
        <w:autoSpaceDE w:val="0"/>
        <w:autoSpaceDN w:val="0"/>
        <w:adjustRightInd w:val="0"/>
        <w:spacing w:before="120"/>
        <w:ind w:left="346" w:hanging="346"/>
        <w:jc w:val="both"/>
        <w:rPr>
          <w:b/>
          <w:bCs/>
        </w:rPr>
      </w:pPr>
      <w:r w:rsidRPr="00525202">
        <w:rPr>
          <w:b/>
          <w:bCs/>
        </w:rPr>
        <w:t>Life-long learning</w:t>
      </w:r>
      <w:r w:rsidRPr="00525202">
        <w:t xml:space="preserve">: Recognize the need for, and have the preparation and ability to engage independent and life-long learning in the broadest context of technological change. </w:t>
      </w:r>
    </w:p>
    <w:p w:rsidR="002979A7" w:rsidRPr="00525202" w:rsidRDefault="002979A7" w:rsidP="002F30BD">
      <w:pPr>
        <w:pStyle w:val="PlainText"/>
        <w:rPr>
          <w:rFonts w:ascii="Times New Roman" w:hAnsi="Times New Roman" w:cs="Times New Roman"/>
          <w:b/>
          <w:sz w:val="30"/>
          <w:u w:val="single"/>
        </w:rPr>
      </w:pPr>
    </w:p>
    <w:p w:rsidR="00726E4F" w:rsidRPr="00525202" w:rsidRDefault="00726E4F" w:rsidP="002F30BD">
      <w:pPr>
        <w:pStyle w:val="PlainText"/>
        <w:rPr>
          <w:rFonts w:ascii="Times New Roman" w:hAnsi="Times New Roman" w:cs="Times New Roman"/>
          <w:b/>
          <w:sz w:val="30"/>
          <w:u w:val="single"/>
        </w:rPr>
      </w:pPr>
    </w:p>
    <w:p w:rsidR="002F5D4C" w:rsidRPr="00525202" w:rsidRDefault="008A5816" w:rsidP="00663348">
      <w:pPr>
        <w:pStyle w:val="PlainText"/>
        <w:jc w:val="center"/>
        <w:rPr>
          <w:rFonts w:ascii="Times New Roman" w:hAnsi="Times New Roman" w:cs="Times New Roman"/>
          <w:b/>
          <w:sz w:val="36"/>
          <w:szCs w:val="36"/>
          <w:u w:val="single"/>
        </w:rPr>
      </w:pPr>
      <w:r w:rsidRPr="00525202">
        <w:rPr>
          <w:rFonts w:ascii="Times New Roman" w:hAnsi="Times New Roman" w:cs="Times New Roman"/>
          <w:b/>
          <w:sz w:val="36"/>
          <w:szCs w:val="36"/>
          <w:u w:val="single"/>
        </w:rPr>
        <w:t>LABORATORY OUTCOMES</w:t>
      </w:r>
    </w:p>
    <w:p w:rsidR="002F5D4C" w:rsidRPr="00525202" w:rsidRDefault="002F5D4C" w:rsidP="002F5D4C">
      <w:pPr>
        <w:pStyle w:val="PlainText"/>
        <w:ind w:left="720"/>
        <w:rPr>
          <w:rFonts w:ascii="Times New Roman" w:hAnsi="Times New Roman" w:cs="Times New Roman"/>
          <w:b/>
          <w:sz w:val="36"/>
          <w:szCs w:val="36"/>
          <w:u w:val="single"/>
        </w:rPr>
      </w:pPr>
    </w:p>
    <w:p w:rsidR="002F5D4C" w:rsidRDefault="002F5D4C" w:rsidP="00682DF2">
      <w:pPr>
        <w:pStyle w:val="PlainText"/>
        <w:spacing w:line="360" w:lineRule="auto"/>
        <w:jc w:val="both"/>
        <w:rPr>
          <w:rFonts w:ascii="Times New Roman" w:hAnsi="Times New Roman" w:cs="Times New Roman"/>
          <w:sz w:val="32"/>
          <w:szCs w:val="32"/>
        </w:rPr>
      </w:pPr>
      <w:r w:rsidRPr="00525202">
        <w:rPr>
          <w:rFonts w:ascii="Times New Roman" w:hAnsi="Times New Roman" w:cs="Times New Roman"/>
          <w:sz w:val="32"/>
          <w:szCs w:val="32"/>
        </w:rPr>
        <w:t>The practical/exercises in this section are psychomotor domain L</w:t>
      </w:r>
      <w:r w:rsidR="00103F39" w:rsidRPr="00525202">
        <w:rPr>
          <w:rFonts w:ascii="Times New Roman" w:hAnsi="Times New Roman" w:cs="Times New Roman"/>
          <w:sz w:val="32"/>
          <w:szCs w:val="32"/>
        </w:rPr>
        <w:t xml:space="preserve">earning </w:t>
      </w:r>
      <w:r w:rsidRPr="00525202">
        <w:rPr>
          <w:rFonts w:ascii="Times New Roman" w:hAnsi="Times New Roman" w:cs="Times New Roman"/>
          <w:sz w:val="32"/>
          <w:szCs w:val="32"/>
        </w:rPr>
        <w:t>O</w:t>
      </w:r>
      <w:r w:rsidR="00103F39" w:rsidRPr="00525202">
        <w:rPr>
          <w:rFonts w:ascii="Times New Roman" w:hAnsi="Times New Roman" w:cs="Times New Roman"/>
          <w:sz w:val="32"/>
          <w:szCs w:val="32"/>
        </w:rPr>
        <w:t>utcomes</w:t>
      </w:r>
      <w:r w:rsidRPr="00525202">
        <w:rPr>
          <w:rFonts w:ascii="Times New Roman" w:hAnsi="Times New Roman" w:cs="Times New Roman"/>
          <w:sz w:val="32"/>
          <w:szCs w:val="32"/>
        </w:rPr>
        <w:t xml:space="preserve"> (</w:t>
      </w:r>
      <w:r w:rsidR="00103F39" w:rsidRPr="00525202">
        <w:rPr>
          <w:rFonts w:ascii="Times New Roman" w:hAnsi="Times New Roman" w:cs="Times New Roman"/>
          <w:sz w:val="32"/>
          <w:szCs w:val="32"/>
        </w:rPr>
        <w:t>i.e. subcomponents</w:t>
      </w:r>
      <w:r w:rsidRPr="00525202">
        <w:rPr>
          <w:rFonts w:ascii="Times New Roman" w:hAnsi="Times New Roman" w:cs="Times New Roman"/>
          <w:sz w:val="32"/>
          <w:szCs w:val="32"/>
        </w:rPr>
        <w:t xml:space="preserve"> of the COs), to be developed and assessed to lead to the attainment of the competency.</w:t>
      </w:r>
    </w:p>
    <w:p w:rsidR="00C43A86" w:rsidRPr="00525202" w:rsidRDefault="00C43A86" w:rsidP="00C43A86">
      <w:pPr>
        <w:pStyle w:val="PlainText"/>
        <w:spacing w:line="360" w:lineRule="auto"/>
        <w:rPr>
          <w:rFonts w:ascii="Times New Roman" w:hAnsi="Times New Roman" w:cs="Times New Roman"/>
          <w:b/>
          <w:sz w:val="32"/>
          <w:szCs w:val="32"/>
        </w:rPr>
      </w:pPr>
      <w:r w:rsidRPr="00525202">
        <w:rPr>
          <w:rFonts w:ascii="Times New Roman" w:hAnsi="Times New Roman" w:cs="Times New Roman"/>
          <w:b/>
          <w:sz w:val="32"/>
          <w:szCs w:val="32"/>
        </w:rPr>
        <w:t>LO-1:</w:t>
      </w:r>
      <w:r w:rsidRPr="00A63974">
        <w:rPr>
          <w:rFonts w:ascii="Helvetica" w:hAnsi="Helvetica" w:cs="Helvetica"/>
          <w:color w:val="000000"/>
          <w:shd w:val="clear" w:color="auto" w:fill="FFFFFF"/>
        </w:rPr>
        <w:t xml:space="preserve"> </w:t>
      </w:r>
      <w:r w:rsidRPr="00A63974">
        <w:rPr>
          <w:rFonts w:ascii="Times New Roman" w:hAnsi="Times New Roman" w:cs="Times New Roman"/>
          <w:color w:val="000000"/>
          <w:sz w:val="32"/>
          <w:szCs w:val="32"/>
          <w:shd w:val="clear" w:color="auto" w:fill="FFFFFF"/>
        </w:rPr>
        <w:t xml:space="preserve">Setup the </w:t>
      </w:r>
      <w:proofErr w:type="spellStart"/>
      <w:r w:rsidRPr="00A63974">
        <w:rPr>
          <w:rFonts w:ascii="Times New Roman" w:hAnsi="Times New Roman" w:cs="Times New Roman"/>
          <w:color w:val="000000"/>
          <w:sz w:val="32"/>
          <w:szCs w:val="32"/>
          <w:shd w:val="clear" w:color="auto" w:fill="FFFFFF"/>
        </w:rPr>
        <w:t>Hadoop</w:t>
      </w:r>
      <w:proofErr w:type="spellEnd"/>
      <w:r w:rsidRPr="00A63974">
        <w:rPr>
          <w:rFonts w:ascii="Times New Roman" w:hAnsi="Times New Roman" w:cs="Times New Roman"/>
          <w:color w:val="000000"/>
          <w:sz w:val="32"/>
          <w:szCs w:val="32"/>
          <w:shd w:val="clear" w:color="auto" w:fill="FFFFFF"/>
        </w:rPr>
        <w:t>/</w:t>
      </w:r>
      <w:proofErr w:type="spellStart"/>
      <w:r w:rsidRPr="00A63974">
        <w:rPr>
          <w:rFonts w:ascii="Times New Roman" w:hAnsi="Times New Roman" w:cs="Times New Roman"/>
          <w:color w:val="000000"/>
          <w:sz w:val="32"/>
          <w:szCs w:val="32"/>
          <w:shd w:val="clear" w:color="auto" w:fill="FFFFFF"/>
        </w:rPr>
        <w:t>Cloudera</w:t>
      </w:r>
      <w:proofErr w:type="spellEnd"/>
      <w:r w:rsidRPr="00A63974">
        <w:rPr>
          <w:rFonts w:ascii="Times New Roman" w:hAnsi="Times New Roman" w:cs="Times New Roman"/>
          <w:color w:val="000000"/>
          <w:sz w:val="32"/>
          <w:szCs w:val="32"/>
          <w:shd w:val="clear" w:color="auto" w:fill="FFFFFF"/>
        </w:rPr>
        <w:t xml:space="preserve"> framework</w:t>
      </w:r>
    </w:p>
    <w:p w:rsidR="00C43A86" w:rsidRPr="00A63974" w:rsidRDefault="00C43A86" w:rsidP="00C43A86">
      <w:pPr>
        <w:spacing w:line="360" w:lineRule="auto"/>
        <w:rPr>
          <w:sz w:val="32"/>
          <w:szCs w:val="32"/>
        </w:rPr>
      </w:pPr>
      <w:r w:rsidRPr="00525202">
        <w:rPr>
          <w:b/>
          <w:sz w:val="32"/>
          <w:szCs w:val="32"/>
        </w:rPr>
        <w:t>LO-2:</w:t>
      </w:r>
      <w:r w:rsidRPr="00A63974">
        <w:rPr>
          <w:rFonts w:ascii="Helvetica" w:hAnsi="Helvetica" w:cs="Helvetica"/>
          <w:color w:val="000000"/>
          <w:sz w:val="20"/>
          <w:szCs w:val="20"/>
          <w:shd w:val="clear" w:color="auto" w:fill="FFFFFF"/>
        </w:rPr>
        <w:t xml:space="preserve"> </w:t>
      </w:r>
      <w:r w:rsidRPr="00A63974">
        <w:rPr>
          <w:color w:val="000000"/>
          <w:sz w:val="32"/>
          <w:szCs w:val="32"/>
          <w:shd w:val="clear" w:color="auto" w:fill="FFFFFF"/>
        </w:rPr>
        <w:t xml:space="preserve">Perform file management task in </w:t>
      </w:r>
      <w:proofErr w:type="spellStart"/>
      <w:r w:rsidRPr="00A63974">
        <w:rPr>
          <w:color w:val="000000"/>
          <w:sz w:val="32"/>
          <w:szCs w:val="32"/>
          <w:shd w:val="clear" w:color="auto" w:fill="FFFFFF"/>
        </w:rPr>
        <w:t>Hadoop</w:t>
      </w:r>
      <w:proofErr w:type="spellEnd"/>
    </w:p>
    <w:p w:rsidR="00C43A86" w:rsidRPr="00A63974" w:rsidRDefault="00C43A86" w:rsidP="00C43A86">
      <w:pPr>
        <w:pStyle w:val="PlainText"/>
        <w:spacing w:line="360" w:lineRule="auto"/>
        <w:rPr>
          <w:rFonts w:ascii="Times New Roman" w:hAnsi="Times New Roman" w:cs="Times New Roman"/>
          <w:sz w:val="32"/>
          <w:szCs w:val="32"/>
        </w:rPr>
      </w:pPr>
      <w:r w:rsidRPr="00A63974">
        <w:rPr>
          <w:rFonts w:ascii="Times New Roman" w:hAnsi="Times New Roman" w:cs="Times New Roman"/>
          <w:b/>
          <w:sz w:val="32"/>
          <w:szCs w:val="32"/>
        </w:rPr>
        <w:t>LO-3:</w:t>
      </w:r>
      <w:r w:rsidRPr="00A63974">
        <w:rPr>
          <w:rFonts w:ascii="Times New Roman" w:hAnsi="Times New Roman" w:cs="Times New Roman"/>
          <w:color w:val="000000"/>
          <w:sz w:val="32"/>
          <w:szCs w:val="32"/>
          <w:shd w:val="clear" w:color="auto" w:fill="FFFFFF"/>
        </w:rPr>
        <w:t xml:space="preserve"> Devise simple applications using Map Reduce API and Java/Python</w:t>
      </w:r>
    </w:p>
    <w:p w:rsidR="00C43A86" w:rsidRPr="00A63974" w:rsidRDefault="00C43A86" w:rsidP="00C43A86">
      <w:pPr>
        <w:spacing w:line="360" w:lineRule="auto"/>
        <w:rPr>
          <w:color w:val="000000"/>
          <w:sz w:val="32"/>
          <w:szCs w:val="32"/>
          <w:shd w:val="clear" w:color="auto" w:fill="FFFFFF"/>
        </w:rPr>
      </w:pPr>
      <w:r w:rsidRPr="00A63974">
        <w:rPr>
          <w:b/>
          <w:sz w:val="32"/>
          <w:szCs w:val="32"/>
        </w:rPr>
        <w:t>LO-4:</w:t>
      </w:r>
      <w:r w:rsidRPr="00A63974">
        <w:rPr>
          <w:color w:val="000000"/>
          <w:sz w:val="32"/>
          <w:szCs w:val="32"/>
          <w:shd w:val="clear" w:color="auto" w:fill="FFFFFF"/>
        </w:rPr>
        <w:t xml:space="preserve"> Implement CRUD operations in </w:t>
      </w:r>
      <w:proofErr w:type="spellStart"/>
      <w:r w:rsidRPr="00A63974">
        <w:rPr>
          <w:color w:val="000000"/>
          <w:sz w:val="32"/>
          <w:szCs w:val="32"/>
          <w:shd w:val="clear" w:color="auto" w:fill="FFFFFF"/>
        </w:rPr>
        <w:t>MongoDB</w:t>
      </w:r>
      <w:proofErr w:type="spellEnd"/>
      <w:r w:rsidRPr="00A63974">
        <w:rPr>
          <w:color w:val="000000"/>
          <w:sz w:val="32"/>
          <w:szCs w:val="32"/>
          <w:shd w:val="clear" w:color="auto" w:fill="FFFFFF"/>
        </w:rPr>
        <w:t xml:space="preserve"> / Cassandra</w:t>
      </w:r>
    </w:p>
    <w:p w:rsidR="00C43A86" w:rsidRPr="00A63974" w:rsidRDefault="00C43A86" w:rsidP="00C43A86">
      <w:pPr>
        <w:spacing w:line="360" w:lineRule="auto"/>
        <w:rPr>
          <w:b/>
          <w:sz w:val="32"/>
          <w:szCs w:val="32"/>
        </w:rPr>
      </w:pPr>
      <w:r w:rsidRPr="00A63974">
        <w:rPr>
          <w:b/>
          <w:sz w:val="32"/>
          <w:szCs w:val="32"/>
        </w:rPr>
        <w:t>LO-5:</w:t>
      </w:r>
      <w:r w:rsidRPr="00A63974">
        <w:rPr>
          <w:color w:val="000000"/>
          <w:sz w:val="32"/>
          <w:szCs w:val="32"/>
          <w:shd w:val="clear" w:color="auto" w:fill="FFFFFF"/>
        </w:rPr>
        <w:t xml:space="preserve"> Develop simple streaming applications using Apache Kafka</w:t>
      </w:r>
    </w:p>
    <w:p w:rsidR="00C43A86" w:rsidRPr="00A63974" w:rsidRDefault="00C43A86" w:rsidP="00C43A86">
      <w:pPr>
        <w:spacing w:line="360" w:lineRule="auto"/>
        <w:rPr>
          <w:sz w:val="32"/>
          <w:szCs w:val="32"/>
        </w:rPr>
      </w:pPr>
      <w:r w:rsidRPr="00A63974">
        <w:rPr>
          <w:b/>
          <w:sz w:val="32"/>
          <w:szCs w:val="32"/>
        </w:rPr>
        <w:t>LO-6:</w:t>
      </w:r>
      <w:r w:rsidRPr="00A63974">
        <w:rPr>
          <w:color w:val="000000"/>
          <w:sz w:val="32"/>
          <w:szCs w:val="32"/>
          <w:shd w:val="clear" w:color="auto" w:fill="FFFFFF"/>
        </w:rPr>
        <w:t xml:space="preserve"> Analyze the data using Spark </w:t>
      </w:r>
      <w:proofErr w:type="spellStart"/>
      <w:r w:rsidRPr="00A63974">
        <w:rPr>
          <w:color w:val="000000"/>
          <w:sz w:val="32"/>
          <w:szCs w:val="32"/>
          <w:shd w:val="clear" w:color="auto" w:fill="FFFFFF"/>
        </w:rPr>
        <w:t>Mlib</w:t>
      </w:r>
      <w:proofErr w:type="spellEnd"/>
    </w:p>
    <w:p w:rsidR="00C43A86" w:rsidRPr="00525202" w:rsidRDefault="00C43A86" w:rsidP="00682DF2">
      <w:pPr>
        <w:pStyle w:val="PlainText"/>
        <w:spacing w:line="360" w:lineRule="auto"/>
        <w:jc w:val="both"/>
        <w:rPr>
          <w:rFonts w:ascii="Times New Roman" w:hAnsi="Times New Roman" w:cs="Times New Roman"/>
          <w:b/>
          <w:sz w:val="32"/>
          <w:szCs w:val="32"/>
          <w:u w:val="single"/>
        </w:rPr>
      </w:pPr>
    </w:p>
    <w:p w:rsidR="002F5D4C" w:rsidRPr="00525202" w:rsidRDefault="002F5D4C" w:rsidP="00682DF2">
      <w:pPr>
        <w:pStyle w:val="PlainText"/>
        <w:spacing w:line="360" w:lineRule="auto"/>
        <w:jc w:val="both"/>
        <w:rPr>
          <w:rFonts w:ascii="Times New Roman" w:hAnsi="Times New Roman" w:cs="Times New Roman"/>
          <w:b/>
          <w:sz w:val="32"/>
          <w:szCs w:val="32"/>
          <w:u w:val="single"/>
        </w:rPr>
      </w:pPr>
    </w:p>
    <w:p w:rsidR="002F5D4C" w:rsidRPr="00525202" w:rsidRDefault="002F5D4C" w:rsidP="00682DF2">
      <w:pPr>
        <w:pStyle w:val="PlainText"/>
        <w:spacing w:line="360" w:lineRule="auto"/>
        <w:rPr>
          <w:rFonts w:ascii="Times New Roman" w:hAnsi="Times New Roman" w:cs="Times New Roman"/>
          <w:sz w:val="36"/>
          <w:szCs w:val="36"/>
        </w:rPr>
      </w:pPr>
    </w:p>
    <w:p w:rsidR="00AF290A" w:rsidRPr="00525202" w:rsidRDefault="00AF290A" w:rsidP="00103F39">
      <w:pPr>
        <w:pStyle w:val="PlainText"/>
        <w:spacing w:line="360" w:lineRule="auto"/>
        <w:rPr>
          <w:rFonts w:ascii="Times New Roman" w:hAnsi="Times New Roman" w:cs="Times New Roman"/>
          <w:sz w:val="36"/>
          <w:szCs w:val="36"/>
        </w:rPr>
      </w:pPr>
    </w:p>
    <w:p w:rsidR="00AF290A" w:rsidRPr="00525202" w:rsidRDefault="00AF290A" w:rsidP="00103F39">
      <w:pPr>
        <w:pStyle w:val="PlainText"/>
        <w:spacing w:line="360" w:lineRule="auto"/>
        <w:rPr>
          <w:rFonts w:ascii="Times New Roman" w:hAnsi="Times New Roman" w:cs="Times New Roman"/>
          <w:sz w:val="36"/>
          <w:szCs w:val="36"/>
        </w:rPr>
      </w:pPr>
    </w:p>
    <w:p w:rsidR="00AF290A" w:rsidRPr="00525202" w:rsidRDefault="00AF290A" w:rsidP="00103F39">
      <w:pPr>
        <w:pStyle w:val="PlainText"/>
        <w:spacing w:line="360" w:lineRule="auto"/>
        <w:rPr>
          <w:rFonts w:ascii="Times New Roman" w:hAnsi="Times New Roman" w:cs="Times New Roman"/>
          <w:sz w:val="36"/>
          <w:szCs w:val="36"/>
        </w:rPr>
      </w:pPr>
    </w:p>
    <w:p w:rsidR="00AF290A" w:rsidRPr="00525202" w:rsidRDefault="00AF290A" w:rsidP="00103F39">
      <w:pPr>
        <w:pStyle w:val="PlainText"/>
        <w:spacing w:line="360" w:lineRule="auto"/>
        <w:rPr>
          <w:rFonts w:ascii="Times New Roman" w:hAnsi="Times New Roman" w:cs="Times New Roman"/>
          <w:sz w:val="36"/>
          <w:szCs w:val="36"/>
        </w:rPr>
      </w:pPr>
    </w:p>
    <w:p w:rsidR="002F5D4C" w:rsidRPr="00525202" w:rsidRDefault="002F5D4C" w:rsidP="00663348">
      <w:pPr>
        <w:pStyle w:val="PlainText"/>
        <w:jc w:val="center"/>
        <w:rPr>
          <w:rFonts w:ascii="Times New Roman" w:hAnsi="Times New Roman" w:cs="Times New Roman"/>
          <w:b/>
          <w:sz w:val="30"/>
          <w:u w:val="single"/>
        </w:rPr>
      </w:pPr>
    </w:p>
    <w:p w:rsidR="002F5D4C" w:rsidRPr="00525202" w:rsidRDefault="002F5D4C" w:rsidP="00663348">
      <w:pPr>
        <w:pStyle w:val="PlainText"/>
        <w:jc w:val="center"/>
        <w:rPr>
          <w:rFonts w:ascii="Times New Roman" w:hAnsi="Times New Roman" w:cs="Times New Roman"/>
          <w:b/>
          <w:sz w:val="30"/>
          <w:u w:val="single"/>
        </w:rPr>
      </w:pPr>
    </w:p>
    <w:p w:rsidR="002F5D4C" w:rsidRPr="00525202" w:rsidRDefault="002F5D4C" w:rsidP="00140891">
      <w:pPr>
        <w:pStyle w:val="PlainText"/>
        <w:rPr>
          <w:rFonts w:ascii="Times New Roman" w:hAnsi="Times New Roman" w:cs="Times New Roman"/>
          <w:b/>
          <w:sz w:val="30"/>
          <w:u w:val="single"/>
        </w:rPr>
      </w:pPr>
    </w:p>
    <w:p w:rsidR="00726E4F" w:rsidRPr="00525202" w:rsidRDefault="00726E4F" w:rsidP="00140891">
      <w:pPr>
        <w:pStyle w:val="PlainText"/>
        <w:rPr>
          <w:rFonts w:ascii="Times New Roman" w:hAnsi="Times New Roman" w:cs="Times New Roman"/>
          <w:b/>
          <w:sz w:val="30"/>
          <w:u w:val="single"/>
        </w:rPr>
      </w:pPr>
    </w:p>
    <w:p w:rsidR="008A5816" w:rsidRPr="00525202" w:rsidRDefault="008A5816" w:rsidP="00663348">
      <w:pPr>
        <w:pStyle w:val="PlainText"/>
        <w:jc w:val="center"/>
        <w:rPr>
          <w:rFonts w:ascii="Times New Roman" w:hAnsi="Times New Roman" w:cs="Times New Roman"/>
          <w:b/>
          <w:sz w:val="30"/>
          <w:u w:val="single"/>
        </w:rPr>
      </w:pPr>
    </w:p>
    <w:p w:rsidR="00865D5A" w:rsidRPr="00525202" w:rsidRDefault="00865D5A" w:rsidP="00663348">
      <w:pPr>
        <w:pStyle w:val="PlainText"/>
        <w:jc w:val="center"/>
        <w:rPr>
          <w:rFonts w:ascii="Times New Roman" w:hAnsi="Times New Roman" w:cs="Times New Roman"/>
          <w:b/>
          <w:sz w:val="30"/>
          <w:u w:val="single"/>
        </w:rPr>
      </w:pPr>
    </w:p>
    <w:p w:rsidR="00763CE8" w:rsidRPr="00525202" w:rsidRDefault="00763CE8" w:rsidP="00AB1B25">
      <w:pPr>
        <w:shd w:val="clear" w:color="auto" w:fill="D9D9D9"/>
        <w:spacing w:after="128" w:line="259" w:lineRule="auto"/>
        <w:jc w:val="center"/>
        <w:rPr>
          <w:b/>
          <w:u w:val="single"/>
        </w:rPr>
      </w:pPr>
      <w:r w:rsidRPr="00525202">
        <w:rPr>
          <w:rFonts w:eastAsia="Bookman Old Style"/>
          <w:b/>
          <w:u w:val="single"/>
        </w:rPr>
        <w:lastRenderedPageBreak/>
        <w:t>1. Lab Exercise</w:t>
      </w:r>
    </w:p>
    <w:p w:rsidR="00763CE8" w:rsidRPr="00525202" w:rsidRDefault="00763CE8" w:rsidP="00763CE8">
      <w:pPr>
        <w:spacing w:line="259" w:lineRule="auto"/>
        <w:rPr>
          <w:u w:val="single" w:color="000000"/>
        </w:rPr>
      </w:pPr>
    </w:p>
    <w:p w:rsidR="00763CE8" w:rsidRPr="00525202" w:rsidRDefault="00763CE8" w:rsidP="00763CE8">
      <w:pPr>
        <w:spacing w:after="3" w:line="259" w:lineRule="auto"/>
        <w:ind w:left="-5"/>
        <w:rPr>
          <w:rFonts w:eastAsia="Bookman Old Style"/>
        </w:rPr>
      </w:pPr>
      <w:r w:rsidRPr="00525202">
        <w:rPr>
          <w:u w:val="single" w:color="000000"/>
        </w:rPr>
        <w:t>Exercise No 1: (2 Hours) – 1 Practical</w:t>
      </w:r>
    </w:p>
    <w:p w:rsidR="00763CE8" w:rsidRPr="00525202" w:rsidRDefault="00763CE8" w:rsidP="0061641C">
      <w:pPr>
        <w:pStyle w:val="Heading1"/>
        <w:ind w:right="569"/>
        <w:jc w:val="both"/>
        <w:rPr>
          <w:rFonts w:ascii="Times New Roman" w:hAnsi="Times New Roman" w:cs="Times New Roman"/>
          <w:b w:val="0"/>
          <w:color w:val="000000" w:themeColor="text1"/>
          <w:sz w:val="24"/>
          <w:szCs w:val="24"/>
        </w:rPr>
      </w:pPr>
      <w:r w:rsidRPr="00525202">
        <w:rPr>
          <w:rFonts w:ascii="Times New Roman" w:hAnsi="Times New Roman" w:cs="Times New Roman"/>
          <w:color w:val="000000" w:themeColor="text1"/>
        </w:rPr>
        <w:t xml:space="preserve">Aim: </w:t>
      </w:r>
      <w:r w:rsidRPr="00525202">
        <w:rPr>
          <w:rFonts w:ascii="Times New Roman" w:hAnsi="Times New Roman" w:cs="Times New Roman"/>
        </w:rPr>
        <w:t>-</w:t>
      </w:r>
      <w:r w:rsidR="002261CB" w:rsidRPr="00525202">
        <w:rPr>
          <w:rFonts w:ascii="Times New Roman" w:hAnsi="Times New Roman" w:cs="Times New Roman"/>
          <w:b w:val="0"/>
          <w:color w:val="000000" w:themeColor="text1"/>
          <w:sz w:val="24"/>
          <w:szCs w:val="24"/>
        </w:rPr>
        <w:t xml:space="preserve">Installations of </w:t>
      </w:r>
      <w:proofErr w:type="spellStart"/>
      <w:r w:rsidR="00A55BD0" w:rsidRPr="00525202">
        <w:rPr>
          <w:rFonts w:ascii="Times New Roman" w:hAnsi="Times New Roman" w:cs="Times New Roman"/>
          <w:b w:val="0"/>
          <w:color w:val="000000" w:themeColor="text1"/>
          <w:sz w:val="24"/>
          <w:szCs w:val="24"/>
        </w:rPr>
        <w:t>mongoD</w:t>
      </w:r>
      <w:r w:rsidR="00326574" w:rsidRPr="00525202">
        <w:rPr>
          <w:rFonts w:ascii="Times New Roman" w:hAnsi="Times New Roman" w:cs="Times New Roman"/>
          <w:b w:val="0"/>
          <w:color w:val="000000" w:themeColor="text1"/>
          <w:sz w:val="24"/>
          <w:szCs w:val="24"/>
        </w:rPr>
        <w:t>B</w:t>
      </w:r>
      <w:proofErr w:type="spellEnd"/>
      <w:r w:rsidR="00A55BD0" w:rsidRPr="00525202">
        <w:rPr>
          <w:rFonts w:ascii="Times New Roman" w:hAnsi="Times New Roman" w:cs="Times New Roman"/>
          <w:b w:val="0"/>
          <w:color w:val="000000" w:themeColor="text1"/>
          <w:sz w:val="24"/>
          <w:szCs w:val="24"/>
        </w:rPr>
        <w:t xml:space="preserve"> on windows/</w:t>
      </w:r>
      <w:proofErr w:type="spellStart"/>
      <w:r w:rsidR="00A55BD0" w:rsidRPr="00525202">
        <w:rPr>
          <w:rFonts w:ascii="Times New Roman" w:hAnsi="Times New Roman" w:cs="Times New Roman"/>
          <w:b w:val="0"/>
          <w:color w:val="000000" w:themeColor="text1"/>
          <w:sz w:val="24"/>
          <w:szCs w:val="24"/>
        </w:rPr>
        <w:t>linux</w:t>
      </w:r>
      <w:proofErr w:type="spellEnd"/>
      <w:r w:rsidR="00A55BD0" w:rsidRPr="00525202">
        <w:rPr>
          <w:rFonts w:ascii="Times New Roman" w:hAnsi="Times New Roman" w:cs="Times New Roman"/>
          <w:b w:val="0"/>
          <w:color w:val="000000" w:themeColor="text1"/>
          <w:sz w:val="24"/>
          <w:szCs w:val="24"/>
        </w:rPr>
        <w:t xml:space="preserve"> operating system</w:t>
      </w:r>
    </w:p>
    <w:p w:rsidR="00763CE8" w:rsidRPr="00525202" w:rsidRDefault="00763CE8" w:rsidP="002261CB">
      <w:pPr>
        <w:spacing w:line="259" w:lineRule="auto"/>
        <w:jc w:val="both"/>
        <w:rPr>
          <w:color w:val="000000" w:themeColor="text1"/>
        </w:rPr>
      </w:pPr>
    </w:p>
    <w:p w:rsidR="002261CB" w:rsidRPr="00525202" w:rsidRDefault="002261CB" w:rsidP="002261CB">
      <w:pPr>
        <w:spacing w:line="259" w:lineRule="auto"/>
        <w:jc w:val="both"/>
        <w:rPr>
          <w:b/>
          <w:color w:val="000000" w:themeColor="text1"/>
          <w:sz w:val="28"/>
          <w:szCs w:val="28"/>
        </w:rPr>
      </w:pPr>
      <w:r w:rsidRPr="00525202">
        <w:rPr>
          <w:b/>
          <w:color w:val="000000" w:themeColor="text1"/>
          <w:sz w:val="28"/>
          <w:szCs w:val="28"/>
        </w:rPr>
        <w:t>Objectives:</w:t>
      </w:r>
    </w:p>
    <w:p w:rsidR="00AB6791" w:rsidRPr="00525202" w:rsidRDefault="00AB6791" w:rsidP="002261CB">
      <w:pPr>
        <w:spacing w:line="259" w:lineRule="auto"/>
        <w:jc w:val="both"/>
        <w:rPr>
          <w:b/>
          <w:color w:val="000000" w:themeColor="text1"/>
          <w:sz w:val="28"/>
          <w:szCs w:val="28"/>
        </w:rPr>
      </w:pPr>
    </w:p>
    <w:p w:rsidR="002261CB" w:rsidRPr="00525202" w:rsidRDefault="00AB6791" w:rsidP="002261CB">
      <w:pPr>
        <w:spacing w:line="259" w:lineRule="auto"/>
        <w:jc w:val="both"/>
      </w:pPr>
      <w:r w:rsidRPr="00525202">
        <w:t xml:space="preserve">1. </w:t>
      </w:r>
      <w:r w:rsidR="00A55BD0" w:rsidRPr="00525202">
        <w:t xml:space="preserve">Student will able to install </w:t>
      </w:r>
      <w:proofErr w:type="spellStart"/>
      <w:r w:rsidR="00A55BD0" w:rsidRPr="00525202">
        <w:t>mongoDB</w:t>
      </w:r>
      <w:proofErr w:type="spellEnd"/>
      <w:r w:rsidR="00A55BD0" w:rsidRPr="00525202">
        <w:t xml:space="preserve"> on either </w:t>
      </w:r>
      <w:proofErr w:type="spellStart"/>
      <w:r w:rsidR="00A55BD0" w:rsidRPr="00525202">
        <w:t>Wnidows</w:t>
      </w:r>
      <w:proofErr w:type="spellEnd"/>
      <w:r w:rsidR="00A55BD0" w:rsidRPr="00525202">
        <w:t xml:space="preserve"> or Linux operating system. </w:t>
      </w:r>
    </w:p>
    <w:p w:rsidR="00AB6791" w:rsidRPr="00525202" w:rsidRDefault="00AB6791" w:rsidP="002261CB">
      <w:pPr>
        <w:spacing w:line="259" w:lineRule="auto"/>
        <w:jc w:val="both"/>
      </w:pPr>
      <w:r w:rsidRPr="00525202">
        <w:t xml:space="preserve">2. Students should able to </w:t>
      </w:r>
      <w:r w:rsidR="00A55BD0" w:rsidRPr="00525202">
        <w:t xml:space="preserve">design database for </w:t>
      </w:r>
      <w:r w:rsidR="00FF1427" w:rsidRPr="00525202">
        <w:t>any</w:t>
      </w:r>
      <w:r w:rsidR="00A55BD0" w:rsidRPr="00525202">
        <w:t xml:space="preserve"> application using </w:t>
      </w:r>
      <w:proofErr w:type="spellStart"/>
      <w:r w:rsidR="00A55BD0" w:rsidRPr="00525202">
        <w:t>mongoDB</w:t>
      </w:r>
      <w:r w:rsidR="00FF1427" w:rsidRPr="00525202">
        <w:t>and</w:t>
      </w:r>
      <w:proofErr w:type="spellEnd"/>
      <w:r w:rsidR="00FF1427" w:rsidRPr="00525202">
        <w:t xml:space="preserve"> perform CRUD operations on it.</w:t>
      </w:r>
    </w:p>
    <w:p w:rsidR="00FF1427" w:rsidRPr="00525202" w:rsidRDefault="00FF1427" w:rsidP="002261CB">
      <w:pPr>
        <w:spacing w:line="259" w:lineRule="auto"/>
        <w:jc w:val="both"/>
        <w:rPr>
          <w:color w:val="000000" w:themeColor="text1"/>
        </w:rPr>
      </w:pPr>
      <w:r w:rsidRPr="00525202">
        <w:t xml:space="preserve">3. Student will able to use </w:t>
      </w:r>
      <w:proofErr w:type="spellStart"/>
      <w:r w:rsidRPr="00525202">
        <w:t>mongoDB</w:t>
      </w:r>
      <w:proofErr w:type="spellEnd"/>
      <w:r w:rsidRPr="00525202">
        <w:t xml:space="preserve"> through Java / Python or any other programming framework.</w:t>
      </w:r>
    </w:p>
    <w:p w:rsidR="002261CB" w:rsidRPr="00525202" w:rsidRDefault="002261CB" w:rsidP="002261CB">
      <w:pPr>
        <w:spacing w:line="259" w:lineRule="auto"/>
        <w:jc w:val="both"/>
        <w:rPr>
          <w:color w:val="000000" w:themeColor="text1"/>
        </w:rPr>
      </w:pPr>
    </w:p>
    <w:p w:rsidR="00763CE8" w:rsidRPr="00525202" w:rsidRDefault="00763CE8" w:rsidP="00763CE8">
      <w:pPr>
        <w:spacing w:after="3" w:line="264" w:lineRule="auto"/>
        <w:ind w:left="-5"/>
        <w:rPr>
          <w:b/>
        </w:rPr>
      </w:pPr>
      <w:r w:rsidRPr="00525202">
        <w:rPr>
          <w:b/>
        </w:rPr>
        <w:t xml:space="preserve">THEORY: </w:t>
      </w:r>
    </w:p>
    <w:p w:rsidR="0061641C" w:rsidRPr="00525202" w:rsidRDefault="0061641C" w:rsidP="00763CE8">
      <w:pPr>
        <w:spacing w:after="3" w:line="264" w:lineRule="auto"/>
        <w:ind w:left="-5"/>
        <w:rPr>
          <w:b/>
        </w:rPr>
      </w:pPr>
    </w:p>
    <w:p w:rsidR="0061641C" w:rsidRPr="00525202" w:rsidRDefault="00674A7F" w:rsidP="0061641C">
      <w:pPr>
        <w:spacing w:after="3" w:line="360" w:lineRule="auto"/>
        <w:ind w:left="-5"/>
        <w:jc w:val="both"/>
        <w:rPr>
          <w:color w:val="000000"/>
          <w:shd w:val="clear" w:color="auto" w:fill="FFFFFF"/>
        </w:rPr>
      </w:pPr>
      <w:proofErr w:type="spellStart"/>
      <w:r w:rsidRPr="00525202">
        <w:rPr>
          <w:bCs/>
          <w:color w:val="202122"/>
          <w:shd w:val="clear" w:color="auto" w:fill="FFFFFF"/>
        </w:rPr>
        <w:t>MongoDB</w:t>
      </w:r>
      <w:proofErr w:type="spellEnd"/>
      <w:r w:rsidRPr="00525202">
        <w:rPr>
          <w:bCs/>
          <w:color w:val="202122"/>
          <w:shd w:val="clear" w:color="auto" w:fill="FFFFFF"/>
        </w:rPr>
        <w:t xml:space="preserve"> is a cross-platform, document oriented database that provides, high performance, high availability, and easy </w:t>
      </w:r>
      <w:proofErr w:type="spellStart"/>
      <w:r w:rsidRPr="00525202">
        <w:rPr>
          <w:bCs/>
          <w:color w:val="202122"/>
          <w:shd w:val="clear" w:color="auto" w:fill="FFFFFF"/>
        </w:rPr>
        <w:t>scalability</w:t>
      </w:r>
      <w:r w:rsidR="0061641C" w:rsidRPr="00525202">
        <w:t>.</w:t>
      </w:r>
      <w:r w:rsidRPr="00525202">
        <w:t>MongoDB</w:t>
      </w:r>
      <w:proofErr w:type="spellEnd"/>
      <w:r w:rsidRPr="00525202">
        <w:t xml:space="preserve"> works on concept of collection and </w:t>
      </w:r>
      <w:proofErr w:type="spellStart"/>
      <w:r w:rsidRPr="00525202">
        <w:t>document.</w:t>
      </w:r>
      <w:r w:rsidRPr="00525202">
        <w:rPr>
          <w:color w:val="000000"/>
          <w:shd w:val="clear" w:color="auto" w:fill="FFFFFF"/>
        </w:rPr>
        <w:t>MongoDB</w:t>
      </w:r>
      <w:proofErr w:type="spellEnd"/>
      <w:r w:rsidRPr="00525202">
        <w:rPr>
          <w:color w:val="000000"/>
          <w:shd w:val="clear" w:color="auto" w:fill="FFFFFF"/>
        </w:rPr>
        <w:t xml:space="preserve"> is an open-source document database and leading </w:t>
      </w:r>
      <w:proofErr w:type="spellStart"/>
      <w:r w:rsidRPr="00525202">
        <w:rPr>
          <w:color w:val="000000"/>
          <w:shd w:val="clear" w:color="auto" w:fill="FFFFFF"/>
        </w:rPr>
        <w:t>NoSQL</w:t>
      </w:r>
      <w:proofErr w:type="spellEnd"/>
      <w:r w:rsidRPr="00525202">
        <w:rPr>
          <w:color w:val="000000"/>
          <w:shd w:val="clear" w:color="auto" w:fill="FFFFFF"/>
        </w:rPr>
        <w:t xml:space="preserve"> database. </w:t>
      </w:r>
      <w:proofErr w:type="spellStart"/>
      <w:r w:rsidRPr="00525202">
        <w:rPr>
          <w:color w:val="000000"/>
          <w:shd w:val="clear" w:color="auto" w:fill="FFFFFF"/>
        </w:rPr>
        <w:t>MongoDB</w:t>
      </w:r>
      <w:proofErr w:type="spellEnd"/>
      <w:r w:rsidRPr="00525202">
        <w:rPr>
          <w:color w:val="000000"/>
          <w:shd w:val="clear" w:color="auto" w:fill="FFFFFF"/>
        </w:rPr>
        <w:t xml:space="preserve"> is written in C++.</w:t>
      </w:r>
    </w:p>
    <w:p w:rsidR="00674A7F" w:rsidRPr="00525202" w:rsidRDefault="00674A7F" w:rsidP="0061641C">
      <w:pPr>
        <w:spacing w:after="3" w:line="360" w:lineRule="auto"/>
        <w:ind w:left="-5"/>
        <w:jc w:val="both"/>
        <w:rPr>
          <w:color w:val="000000"/>
          <w:shd w:val="clear" w:color="auto" w:fill="FFFFFF"/>
        </w:rPr>
      </w:pPr>
      <w:r w:rsidRPr="00525202">
        <w:rPr>
          <w:color w:val="000000"/>
          <w:shd w:val="clear" w:color="auto" w:fill="FFFFFF"/>
        </w:rPr>
        <w:t xml:space="preserve">Database is a physical container for collections. Each database gets its own set of files on the file system. A single </w:t>
      </w:r>
      <w:proofErr w:type="spellStart"/>
      <w:r w:rsidRPr="00525202">
        <w:rPr>
          <w:color w:val="000000"/>
          <w:shd w:val="clear" w:color="auto" w:fill="FFFFFF"/>
        </w:rPr>
        <w:t>MongoDB</w:t>
      </w:r>
      <w:proofErr w:type="spellEnd"/>
      <w:r w:rsidRPr="00525202">
        <w:rPr>
          <w:color w:val="000000"/>
          <w:shd w:val="clear" w:color="auto" w:fill="FFFFFF"/>
        </w:rPr>
        <w:t xml:space="preserve"> server typically has multiple databases</w:t>
      </w:r>
    </w:p>
    <w:p w:rsidR="00674A7F" w:rsidRPr="00525202" w:rsidRDefault="00674A7F" w:rsidP="0061641C">
      <w:pPr>
        <w:spacing w:after="3" w:line="360" w:lineRule="auto"/>
        <w:ind w:left="-5"/>
        <w:jc w:val="both"/>
        <w:rPr>
          <w:color w:val="000000"/>
          <w:shd w:val="clear" w:color="auto" w:fill="FFFFFF"/>
        </w:rPr>
      </w:pPr>
      <w:r w:rsidRPr="00525202">
        <w:rPr>
          <w:color w:val="000000"/>
          <w:shd w:val="clear" w:color="auto" w:fill="FFFFFF"/>
        </w:rPr>
        <w:t xml:space="preserve">Collection is a group of </w:t>
      </w:r>
      <w:proofErr w:type="spellStart"/>
      <w:r w:rsidRPr="00525202">
        <w:rPr>
          <w:color w:val="000000"/>
          <w:shd w:val="clear" w:color="auto" w:fill="FFFFFF"/>
        </w:rPr>
        <w:t>MongoDB</w:t>
      </w:r>
      <w:proofErr w:type="spellEnd"/>
      <w:r w:rsidRPr="00525202">
        <w:rPr>
          <w:color w:val="000000"/>
          <w:shd w:val="clear" w:color="auto" w:fill="FFFFFF"/>
        </w:rPr>
        <w:t xml:space="preserve"> documents. It is the equivalent of an RDBMS table. A collection exists within a single database. Collections do not enforce a schema. Documents within a collection can have different fields. Typically, all documents in a collection are of similar or related purpose.</w:t>
      </w:r>
    </w:p>
    <w:p w:rsidR="00674A7F" w:rsidRPr="00525202" w:rsidRDefault="00674A7F" w:rsidP="0061641C">
      <w:pPr>
        <w:spacing w:after="3" w:line="360" w:lineRule="auto"/>
        <w:ind w:left="-5"/>
        <w:jc w:val="both"/>
        <w:rPr>
          <w:color w:val="000000"/>
          <w:shd w:val="clear" w:color="auto" w:fill="FFFFFF"/>
        </w:rPr>
      </w:pPr>
      <w:r w:rsidRPr="00525202">
        <w:rPr>
          <w:color w:val="000000"/>
          <w:shd w:val="clear" w:color="auto" w:fill="FFFFFF"/>
        </w:rPr>
        <w:t>A document is a set of key-value pairs. Documents have dynamic schema. Dynamic schema means that documents in the same collection do not need to have the same set of fields or structure, and common fields in a collection's documents may hold different types of data</w:t>
      </w:r>
    </w:p>
    <w:p w:rsidR="00674A7F" w:rsidRPr="00525202" w:rsidRDefault="00674A7F" w:rsidP="00674A7F">
      <w:pPr>
        <w:spacing w:before="100" w:beforeAutospacing="1" w:after="100" w:afterAutospacing="1"/>
        <w:outlineLvl w:val="1"/>
        <w:rPr>
          <w:sz w:val="35"/>
          <w:szCs w:val="35"/>
        </w:rPr>
      </w:pPr>
      <w:r w:rsidRPr="00525202">
        <w:rPr>
          <w:sz w:val="35"/>
          <w:szCs w:val="35"/>
        </w:rPr>
        <w:t>Sample Document</w:t>
      </w:r>
    </w:p>
    <w:p w:rsidR="00674A7F" w:rsidRPr="00525202" w:rsidRDefault="00674A7F" w:rsidP="00674A7F">
      <w:pPr>
        <w:spacing w:before="120" w:after="144"/>
        <w:ind w:left="48" w:right="48"/>
        <w:jc w:val="both"/>
        <w:rPr>
          <w:color w:val="000000"/>
        </w:rPr>
      </w:pPr>
      <w:r w:rsidRPr="00525202">
        <w:rPr>
          <w:color w:val="000000"/>
        </w:rPr>
        <w:t xml:space="preserve">Following example shows the document structure of a blog site, which is simply a </w:t>
      </w:r>
      <w:proofErr w:type="gramStart"/>
      <w:r w:rsidRPr="00525202">
        <w:rPr>
          <w:color w:val="000000"/>
        </w:rPr>
        <w:t>comma</w:t>
      </w:r>
      <w:proofErr w:type="gramEnd"/>
      <w:r w:rsidRPr="00525202">
        <w:rPr>
          <w:color w:val="000000"/>
        </w:rPr>
        <w:t xml:space="preserve"> separated key value pair</w:t>
      </w:r>
    </w:p>
    <w:p w:rsidR="00674A7F" w:rsidRPr="00525202" w:rsidRDefault="00674A7F" w:rsidP="00674A7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r w:rsidRPr="00525202">
        <w:rPr>
          <w:rStyle w:val="pun"/>
          <w:rFonts w:ascii="Times New Roman" w:hAnsi="Times New Roman" w:cs="Times New Roman"/>
          <w:color w:val="666600"/>
          <w:sz w:val="23"/>
          <w:szCs w:val="23"/>
        </w:rPr>
        <w:t>{</w:t>
      </w:r>
    </w:p>
    <w:p w:rsidR="00674A7F" w:rsidRPr="00525202" w:rsidRDefault="00674A7F" w:rsidP="00674A7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r w:rsidRPr="00525202">
        <w:rPr>
          <w:rStyle w:val="pln"/>
          <w:rFonts w:ascii="Times New Roman" w:hAnsi="Times New Roman" w:cs="Times New Roman"/>
          <w:color w:val="000000"/>
          <w:sz w:val="23"/>
          <w:szCs w:val="23"/>
        </w:rPr>
        <w:t xml:space="preserve">   _</w:t>
      </w:r>
      <w:proofErr w:type="spellStart"/>
      <w:r w:rsidRPr="00525202">
        <w:rPr>
          <w:rStyle w:val="pln"/>
          <w:rFonts w:ascii="Times New Roman" w:hAnsi="Times New Roman" w:cs="Times New Roman"/>
          <w:color w:val="000000"/>
          <w:sz w:val="23"/>
          <w:szCs w:val="23"/>
        </w:rPr>
        <w:t>id</w:t>
      </w:r>
      <w:proofErr w:type="gramStart"/>
      <w:r w:rsidRPr="00525202">
        <w:rPr>
          <w:rStyle w:val="pun"/>
          <w:rFonts w:ascii="Times New Roman" w:hAnsi="Times New Roman" w:cs="Times New Roman"/>
          <w:color w:val="666600"/>
          <w:sz w:val="23"/>
          <w:szCs w:val="23"/>
        </w:rPr>
        <w:t>:</w:t>
      </w:r>
      <w:r w:rsidRPr="00525202">
        <w:rPr>
          <w:rStyle w:val="typ"/>
          <w:rFonts w:ascii="Times New Roman" w:hAnsi="Times New Roman" w:cs="Times New Roman"/>
          <w:color w:val="660066"/>
          <w:sz w:val="23"/>
          <w:szCs w:val="23"/>
        </w:rPr>
        <w:t>ObjectId</w:t>
      </w:r>
      <w:proofErr w:type="spellEnd"/>
      <w:proofErr w:type="gramEnd"/>
      <w:r w:rsidRPr="00525202">
        <w:rPr>
          <w:rStyle w:val="pun"/>
          <w:rFonts w:ascii="Times New Roman" w:hAnsi="Times New Roman" w:cs="Times New Roman"/>
          <w:color w:val="666600"/>
          <w:sz w:val="23"/>
          <w:szCs w:val="23"/>
        </w:rPr>
        <w:t>(</w:t>
      </w:r>
      <w:r w:rsidRPr="00525202">
        <w:rPr>
          <w:rStyle w:val="lit"/>
          <w:rFonts w:ascii="Times New Roman" w:hAnsi="Times New Roman" w:cs="Times New Roman"/>
          <w:color w:val="006666"/>
          <w:sz w:val="23"/>
          <w:szCs w:val="23"/>
        </w:rPr>
        <w:t>7df78ad8902c</w:t>
      </w:r>
      <w:r w:rsidRPr="00525202">
        <w:rPr>
          <w:rStyle w:val="pun"/>
          <w:rFonts w:ascii="Times New Roman" w:hAnsi="Times New Roman" w:cs="Times New Roman"/>
          <w:color w:val="666600"/>
          <w:sz w:val="23"/>
          <w:szCs w:val="23"/>
        </w:rPr>
        <w:t>)</w:t>
      </w:r>
    </w:p>
    <w:p w:rsidR="00674A7F" w:rsidRPr="00525202" w:rsidRDefault="00674A7F" w:rsidP="00674A7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proofErr w:type="spellStart"/>
      <w:proofErr w:type="gramStart"/>
      <w:r w:rsidRPr="00525202">
        <w:rPr>
          <w:rStyle w:val="pln"/>
          <w:rFonts w:ascii="Times New Roman" w:hAnsi="Times New Roman" w:cs="Times New Roman"/>
          <w:color w:val="000000"/>
          <w:sz w:val="23"/>
          <w:szCs w:val="23"/>
        </w:rPr>
        <w:lastRenderedPageBreak/>
        <w:t>title</w:t>
      </w:r>
      <w:proofErr w:type="gramEnd"/>
      <w:r w:rsidRPr="00525202">
        <w:rPr>
          <w:rStyle w:val="pun"/>
          <w:rFonts w:ascii="Times New Roman" w:hAnsi="Times New Roman" w:cs="Times New Roman"/>
          <w:color w:val="666600"/>
          <w:sz w:val="23"/>
          <w:szCs w:val="23"/>
        </w:rPr>
        <w:t>:</w:t>
      </w:r>
      <w:r w:rsidRPr="00525202">
        <w:rPr>
          <w:rStyle w:val="str"/>
          <w:rFonts w:ascii="Times New Roman" w:hAnsi="Times New Roman" w:cs="Times New Roman"/>
          <w:color w:val="008800"/>
          <w:sz w:val="23"/>
          <w:szCs w:val="23"/>
        </w:rPr>
        <w:t>'MongoDB</w:t>
      </w:r>
      <w:proofErr w:type="spellEnd"/>
      <w:r w:rsidRPr="00525202">
        <w:rPr>
          <w:rStyle w:val="str"/>
          <w:rFonts w:ascii="Times New Roman" w:hAnsi="Times New Roman" w:cs="Times New Roman"/>
          <w:color w:val="008800"/>
          <w:sz w:val="23"/>
          <w:szCs w:val="23"/>
        </w:rPr>
        <w:t xml:space="preserve"> Overview'</w:t>
      </w:r>
      <w:r w:rsidRPr="00525202">
        <w:rPr>
          <w:rStyle w:val="pun"/>
          <w:rFonts w:ascii="Times New Roman" w:hAnsi="Times New Roman" w:cs="Times New Roman"/>
          <w:color w:val="666600"/>
          <w:sz w:val="23"/>
          <w:szCs w:val="23"/>
        </w:rPr>
        <w:t>,</w:t>
      </w:r>
    </w:p>
    <w:p w:rsidR="00674A7F" w:rsidRPr="00525202" w:rsidRDefault="00674A7F" w:rsidP="00674A7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proofErr w:type="spellStart"/>
      <w:proofErr w:type="gramStart"/>
      <w:r w:rsidRPr="00525202">
        <w:rPr>
          <w:rStyle w:val="pln"/>
          <w:rFonts w:ascii="Times New Roman" w:hAnsi="Times New Roman" w:cs="Times New Roman"/>
          <w:color w:val="000000"/>
          <w:sz w:val="23"/>
          <w:szCs w:val="23"/>
        </w:rPr>
        <w:t>description</w:t>
      </w:r>
      <w:proofErr w:type="gramEnd"/>
      <w:r w:rsidRPr="00525202">
        <w:rPr>
          <w:rStyle w:val="pun"/>
          <w:rFonts w:ascii="Times New Roman" w:hAnsi="Times New Roman" w:cs="Times New Roman"/>
          <w:color w:val="666600"/>
          <w:sz w:val="23"/>
          <w:szCs w:val="23"/>
        </w:rPr>
        <w:t>:</w:t>
      </w:r>
      <w:r w:rsidRPr="00525202">
        <w:rPr>
          <w:rStyle w:val="str"/>
          <w:rFonts w:ascii="Times New Roman" w:hAnsi="Times New Roman" w:cs="Times New Roman"/>
          <w:color w:val="008800"/>
          <w:sz w:val="23"/>
          <w:szCs w:val="23"/>
        </w:rPr>
        <w:t>'MongoDB</w:t>
      </w:r>
      <w:proofErr w:type="spellEnd"/>
      <w:r w:rsidRPr="00525202">
        <w:rPr>
          <w:rStyle w:val="str"/>
          <w:rFonts w:ascii="Times New Roman" w:hAnsi="Times New Roman" w:cs="Times New Roman"/>
          <w:color w:val="008800"/>
          <w:sz w:val="23"/>
          <w:szCs w:val="23"/>
        </w:rPr>
        <w:t xml:space="preserve"> is no </w:t>
      </w:r>
      <w:proofErr w:type="spellStart"/>
      <w:r w:rsidRPr="00525202">
        <w:rPr>
          <w:rStyle w:val="str"/>
          <w:rFonts w:ascii="Times New Roman" w:hAnsi="Times New Roman" w:cs="Times New Roman"/>
          <w:color w:val="008800"/>
          <w:sz w:val="23"/>
          <w:szCs w:val="23"/>
        </w:rPr>
        <w:t>sql</w:t>
      </w:r>
      <w:proofErr w:type="spellEnd"/>
      <w:r w:rsidRPr="00525202">
        <w:rPr>
          <w:rStyle w:val="str"/>
          <w:rFonts w:ascii="Times New Roman" w:hAnsi="Times New Roman" w:cs="Times New Roman"/>
          <w:color w:val="008800"/>
          <w:sz w:val="23"/>
          <w:szCs w:val="23"/>
        </w:rPr>
        <w:t xml:space="preserve"> database'</w:t>
      </w:r>
      <w:r w:rsidRPr="00525202">
        <w:rPr>
          <w:rStyle w:val="pun"/>
          <w:rFonts w:ascii="Times New Roman" w:hAnsi="Times New Roman" w:cs="Times New Roman"/>
          <w:color w:val="666600"/>
          <w:sz w:val="23"/>
          <w:szCs w:val="23"/>
        </w:rPr>
        <w:t>,</w:t>
      </w:r>
    </w:p>
    <w:p w:rsidR="00674A7F" w:rsidRPr="00525202" w:rsidRDefault="00674A7F" w:rsidP="00674A7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proofErr w:type="spellStart"/>
      <w:proofErr w:type="gramStart"/>
      <w:r w:rsidRPr="00525202">
        <w:rPr>
          <w:rStyle w:val="kwd"/>
          <w:rFonts w:ascii="Times New Roman" w:hAnsi="Times New Roman" w:cs="Times New Roman"/>
          <w:color w:val="000088"/>
          <w:sz w:val="23"/>
          <w:szCs w:val="23"/>
        </w:rPr>
        <w:t>by</w:t>
      </w:r>
      <w:proofErr w:type="gramEnd"/>
      <w:r w:rsidRPr="00525202">
        <w:rPr>
          <w:rStyle w:val="pun"/>
          <w:rFonts w:ascii="Times New Roman" w:hAnsi="Times New Roman" w:cs="Times New Roman"/>
          <w:color w:val="666600"/>
          <w:sz w:val="23"/>
          <w:szCs w:val="23"/>
        </w:rPr>
        <w:t>:</w:t>
      </w:r>
      <w:r w:rsidRPr="00525202">
        <w:rPr>
          <w:rStyle w:val="str"/>
          <w:rFonts w:ascii="Times New Roman" w:hAnsi="Times New Roman" w:cs="Times New Roman"/>
          <w:color w:val="008800"/>
          <w:sz w:val="23"/>
          <w:szCs w:val="23"/>
        </w:rPr>
        <w:t>'Open</w:t>
      </w:r>
      <w:proofErr w:type="spellEnd"/>
      <w:r w:rsidRPr="00525202">
        <w:rPr>
          <w:rStyle w:val="str"/>
          <w:rFonts w:ascii="Times New Roman" w:hAnsi="Times New Roman" w:cs="Times New Roman"/>
          <w:color w:val="008800"/>
          <w:sz w:val="23"/>
          <w:szCs w:val="23"/>
        </w:rPr>
        <w:t xml:space="preserve"> Source Community’</w:t>
      </w:r>
      <w:r w:rsidRPr="00525202">
        <w:rPr>
          <w:rStyle w:val="pun"/>
          <w:rFonts w:ascii="Times New Roman" w:hAnsi="Times New Roman" w:cs="Times New Roman"/>
          <w:color w:val="666600"/>
          <w:sz w:val="23"/>
          <w:szCs w:val="23"/>
        </w:rPr>
        <w:t>,</w:t>
      </w:r>
    </w:p>
    <w:p w:rsidR="00674A7F" w:rsidRPr="00525202" w:rsidRDefault="00674A7F" w:rsidP="00674A7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proofErr w:type="spellStart"/>
      <w:proofErr w:type="gramStart"/>
      <w:r w:rsidRPr="00525202">
        <w:rPr>
          <w:rStyle w:val="pln"/>
          <w:rFonts w:ascii="Times New Roman" w:hAnsi="Times New Roman" w:cs="Times New Roman"/>
          <w:color w:val="000000"/>
          <w:sz w:val="23"/>
          <w:szCs w:val="23"/>
        </w:rPr>
        <w:t>url</w:t>
      </w:r>
      <w:proofErr w:type="spellEnd"/>
      <w:proofErr w:type="gramEnd"/>
      <w:r w:rsidRPr="00525202">
        <w:rPr>
          <w:rStyle w:val="pun"/>
          <w:rFonts w:ascii="Times New Roman" w:hAnsi="Times New Roman" w:cs="Times New Roman"/>
          <w:color w:val="666600"/>
          <w:sz w:val="23"/>
          <w:szCs w:val="23"/>
        </w:rPr>
        <w:t>:</w:t>
      </w:r>
      <w:r w:rsidRPr="00525202">
        <w:rPr>
          <w:rStyle w:val="pln"/>
          <w:rFonts w:ascii="Times New Roman" w:hAnsi="Times New Roman" w:cs="Times New Roman"/>
          <w:color w:val="000000"/>
          <w:sz w:val="23"/>
          <w:szCs w:val="23"/>
        </w:rPr>
        <w:t xml:space="preserve"> ‘</w:t>
      </w:r>
      <w:r w:rsidRPr="00525202">
        <w:rPr>
          <w:rStyle w:val="str"/>
          <w:rFonts w:ascii="Times New Roman" w:hAnsi="Times New Roman" w:cs="Times New Roman"/>
          <w:color w:val="008800"/>
          <w:sz w:val="23"/>
          <w:szCs w:val="23"/>
        </w:rPr>
        <w:t>https://www.mongodb.com/'</w:t>
      </w:r>
      <w:r w:rsidRPr="00525202">
        <w:rPr>
          <w:rStyle w:val="pun"/>
          <w:rFonts w:ascii="Times New Roman" w:hAnsi="Times New Roman" w:cs="Times New Roman"/>
          <w:color w:val="666600"/>
          <w:sz w:val="23"/>
          <w:szCs w:val="23"/>
        </w:rPr>
        <w:t>,</w:t>
      </w:r>
    </w:p>
    <w:p w:rsidR="00674A7F" w:rsidRPr="00525202" w:rsidRDefault="00674A7F" w:rsidP="00674A7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proofErr w:type="gramStart"/>
      <w:r w:rsidRPr="00525202">
        <w:rPr>
          <w:rStyle w:val="pln"/>
          <w:rFonts w:ascii="Times New Roman" w:hAnsi="Times New Roman" w:cs="Times New Roman"/>
          <w:color w:val="000000"/>
          <w:sz w:val="23"/>
          <w:szCs w:val="23"/>
        </w:rPr>
        <w:t>tags</w:t>
      </w:r>
      <w:proofErr w:type="gramEnd"/>
      <w:r w:rsidRPr="00525202">
        <w:rPr>
          <w:rStyle w:val="pun"/>
          <w:rFonts w:ascii="Times New Roman" w:hAnsi="Times New Roman" w:cs="Times New Roman"/>
          <w:color w:val="666600"/>
          <w:sz w:val="23"/>
          <w:szCs w:val="23"/>
        </w:rPr>
        <w:t>:[</w:t>
      </w:r>
      <w:r w:rsidRPr="00525202">
        <w:rPr>
          <w:rStyle w:val="str"/>
          <w:rFonts w:ascii="Times New Roman" w:hAnsi="Times New Roman" w:cs="Times New Roman"/>
          <w:color w:val="008800"/>
          <w:sz w:val="23"/>
          <w:szCs w:val="23"/>
        </w:rPr>
        <w:t>'</w:t>
      </w:r>
      <w:proofErr w:type="spellStart"/>
      <w:r w:rsidRPr="00525202">
        <w:rPr>
          <w:rStyle w:val="str"/>
          <w:rFonts w:ascii="Times New Roman" w:hAnsi="Times New Roman" w:cs="Times New Roman"/>
          <w:color w:val="008800"/>
          <w:sz w:val="23"/>
          <w:szCs w:val="23"/>
        </w:rPr>
        <w:t>mongodb'</w:t>
      </w:r>
      <w:r w:rsidRPr="00525202">
        <w:rPr>
          <w:rStyle w:val="pun"/>
          <w:rFonts w:ascii="Times New Roman" w:hAnsi="Times New Roman" w:cs="Times New Roman"/>
          <w:color w:val="666600"/>
          <w:sz w:val="23"/>
          <w:szCs w:val="23"/>
        </w:rPr>
        <w:t>,</w:t>
      </w:r>
      <w:r w:rsidRPr="00525202">
        <w:rPr>
          <w:rStyle w:val="str"/>
          <w:rFonts w:ascii="Times New Roman" w:hAnsi="Times New Roman" w:cs="Times New Roman"/>
          <w:color w:val="008800"/>
          <w:sz w:val="23"/>
          <w:szCs w:val="23"/>
        </w:rPr>
        <w:t>'database'</w:t>
      </w:r>
      <w:r w:rsidRPr="00525202">
        <w:rPr>
          <w:rStyle w:val="pun"/>
          <w:rFonts w:ascii="Times New Roman" w:hAnsi="Times New Roman" w:cs="Times New Roman"/>
          <w:color w:val="666600"/>
          <w:sz w:val="23"/>
          <w:szCs w:val="23"/>
        </w:rPr>
        <w:t>,</w:t>
      </w:r>
      <w:r w:rsidRPr="00525202">
        <w:rPr>
          <w:rStyle w:val="str"/>
          <w:rFonts w:ascii="Times New Roman" w:hAnsi="Times New Roman" w:cs="Times New Roman"/>
          <w:color w:val="008800"/>
          <w:sz w:val="23"/>
          <w:szCs w:val="23"/>
        </w:rPr>
        <w:t>'NoSQL</w:t>
      </w:r>
      <w:proofErr w:type="spellEnd"/>
      <w:r w:rsidRPr="00525202">
        <w:rPr>
          <w:rStyle w:val="str"/>
          <w:rFonts w:ascii="Times New Roman" w:hAnsi="Times New Roman" w:cs="Times New Roman"/>
          <w:color w:val="008800"/>
          <w:sz w:val="23"/>
          <w:szCs w:val="23"/>
        </w:rPr>
        <w:t>'</w:t>
      </w:r>
      <w:r w:rsidRPr="00525202">
        <w:rPr>
          <w:rStyle w:val="pun"/>
          <w:rFonts w:ascii="Times New Roman" w:hAnsi="Times New Roman" w:cs="Times New Roman"/>
          <w:color w:val="666600"/>
          <w:sz w:val="23"/>
          <w:szCs w:val="23"/>
        </w:rPr>
        <w:t>],</w:t>
      </w:r>
    </w:p>
    <w:p w:rsidR="00674A7F" w:rsidRPr="00525202" w:rsidRDefault="00674A7F" w:rsidP="00674A7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proofErr w:type="gramStart"/>
      <w:r w:rsidRPr="00525202">
        <w:rPr>
          <w:rStyle w:val="pln"/>
          <w:rFonts w:ascii="Times New Roman" w:hAnsi="Times New Roman" w:cs="Times New Roman"/>
          <w:color w:val="000000"/>
          <w:sz w:val="23"/>
          <w:szCs w:val="23"/>
        </w:rPr>
        <w:t>likes</w:t>
      </w:r>
      <w:r w:rsidRPr="00525202">
        <w:rPr>
          <w:rStyle w:val="pun"/>
          <w:rFonts w:ascii="Times New Roman" w:hAnsi="Times New Roman" w:cs="Times New Roman"/>
          <w:color w:val="666600"/>
          <w:sz w:val="23"/>
          <w:szCs w:val="23"/>
        </w:rPr>
        <w:t>:</w:t>
      </w:r>
      <w:proofErr w:type="gramEnd"/>
      <w:r w:rsidRPr="00525202">
        <w:rPr>
          <w:rStyle w:val="lit"/>
          <w:rFonts w:ascii="Times New Roman" w:hAnsi="Times New Roman" w:cs="Times New Roman"/>
          <w:color w:val="006666"/>
          <w:sz w:val="23"/>
          <w:szCs w:val="23"/>
        </w:rPr>
        <w:t>100</w:t>
      </w:r>
      <w:r w:rsidRPr="00525202">
        <w:rPr>
          <w:rStyle w:val="pun"/>
          <w:rFonts w:ascii="Times New Roman" w:hAnsi="Times New Roman" w:cs="Times New Roman"/>
          <w:color w:val="666600"/>
          <w:sz w:val="23"/>
          <w:szCs w:val="23"/>
        </w:rPr>
        <w:t>,</w:t>
      </w:r>
    </w:p>
    <w:p w:rsidR="00674A7F" w:rsidRPr="00525202" w:rsidRDefault="00674A7F" w:rsidP="00674A7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proofErr w:type="gramStart"/>
      <w:r w:rsidRPr="00525202">
        <w:rPr>
          <w:rStyle w:val="pln"/>
          <w:rFonts w:ascii="Times New Roman" w:hAnsi="Times New Roman" w:cs="Times New Roman"/>
          <w:color w:val="000000"/>
          <w:sz w:val="23"/>
          <w:szCs w:val="23"/>
        </w:rPr>
        <w:t>comments</w:t>
      </w:r>
      <w:proofErr w:type="gramEnd"/>
      <w:r w:rsidRPr="00525202">
        <w:rPr>
          <w:rStyle w:val="pun"/>
          <w:rFonts w:ascii="Times New Roman" w:hAnsi="Times New Roman" w:cs="Times New Roman"/>
          <w:color w:val="666600"/>
          <w:sz w:val="23"/>
          <w:szCs w:val="23"/>
        </w:rPr>
        <w:t>:[</w:t>
      </w:r>
      <w:r w:rsidRPr="00525202">
        <w:rPr>
          <w:rStyle w:val="pln"/>
          <w:rFonts w:ascii="Times New Roman" w:hAnsi="Times New Roman" w:cs="Times New Roman"/>
          <w:color w:val="000000"/>
          <w:sz w:val="23"/>
          <w:szCs w:val="23"/>
        </w:rPr>
        <w:tab/>
      </w:r>
    </w:p>
    <w:p w:rsidR="00674A7F" w:rsidRPr="00525202" w:rsidRDefault="00674A7F" w:rsidP="00674A7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r w:rsidRPr="00525202">
        <w:rPr>
          <w:rStyle w:val="pun"/>
          <w:rFonts w:ascii="Times New Roman" w:hAnsi="Times New Roman" w:cs="Times New Roman"/>
          <w:color w:val="666600"/>
          <w:sz w:val="23"/>
          <w:szCs w:val="23"/>
        </w:rPr>
        <w:t>{</w:t>
      </w:r>
    </w:p>
    <w:p w:rsidR="00674A7F" w:rsidRPr="00525202" w:rsidRDefault="00674A7F" w:rsidP="00674A7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proofErr w:type="gramStart"/>
      <w:r w:rsidRPr="00525202">
        <w:rPr>
          <w:rStyle w:val="pln"/>
          <w:rFonts w:ascii="Times New Roman" w:hAnsi="Times New Roman" w:cs="Times New Roman"/>
          <w:color w:val="000000"/>
          <w:sz w:val="23"/>
          <w:szCs w:val="23"/>
        </w:rPr>
        <w:t>user</w:t>
      </w:r>
      <w:proofErr w:type="gramEnd"/>
      <w:r w:rsidRPr="00525202">
        <w:rPr>
          <w:rStyle w:val="pun"/>
          <w:rFonts w:ascii="Times New Roman" w:hAnsi="Times New Roman" w:cs="Times New Roman"/>
          <w:color w:val="666600"/>
          <w:sz w:val="23"/>
          <w:szCs w:val="23"/>
        </w:rPr>
        <w:t>:</w:t>
      </w:r>
      <w:r w:rsidRPr="00525202">
        <w:rPr>
          <w:rStyle w:val="str"/>
          <w:rFonts w:ascii="Times New Roman" w:hAnsi="Times New Roman" w:cs="Times New Roman"/>
          <w:color w:val="008800"/>
          <w:sz w:val="23"/>
          <w:szCs w:val="23"/>
        </w:rPr>
        <w:t>'user1'</w:t>
      </w:r>
      <w:r w:rsidRPr="00525202">
        <w:rPr>
          <w:rStyle w:val="pun"/>
          <w:rFonts w:ascii="Times New Roman" w:hAnsi="Times New Roman" w:cs="Times New Roman"/>
          <w:color w:val="666600"/>
          <w:sz w:val="23"/>
          <w:szCs w:val="23"/>
        </w:rPr>
        <w:t>,</w:t>
      </w:r>
    </w:p>
    <w:p w:rsidR="00674A7F" w:rsidRPr="00525202" w:rsidRDefault="00674A7F" w:rsidP="00674A7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proofErr w:type="spellStart"/>
      <w:proofErr w:type="gramStart"/>
      <w:r w:rsidRPr="00525202">
        <w:rPr>
          <w:rStyle w:val="pln"/>
          <w:rFonts w:ascii="Times New Roman" w:hAnsi="Times New Roman" w:cs="Times New Roman"/>
          <w:color w:val="000000"/>
          <w:sz w:val="23"/>
          <w:szCs w:val="23"/>
        </w:rPr>
        <w:t>message</w:t>
      </w:r>
      <w:proofErr w:type="gramEnd"/>
      <w:r w:rsidRPr="00525202">
        <w:rPr>
          <w:rStyle w:val="pun"/>
          <w:rFonts w:ascii="Times New Roman" w:hAnsi="Times New Roman" w:cs="Times New Roman"/>
          <w:color w:val="666600"/>
          <w:sz w:val="23"/>
          <w:szCs w:val="23"/>
        </w:rPr>
        <w:t>:</w:t>
      </w:r>
      <w:r w:rsidRPr="00525202">
        <w:rPr>
          <w:rStyle w:val="str"/>
          <w:rFonts w:ascii="Times New Roman" w:hAnsi="Times New Roman" w:cs="Times New Roman"/>
          <w:color w:val="008800"/>
          <w:sz w:val="23"/>
          <w:szCs w:val="23"/>
        </w:rPr>
        <w:t>'My</w:t>
      </w:r>
      <w:proofErr w:type="spellEnd"/>
      <w:r w:rsidRPr="00525202">
        <w:rPr>
          <w:rStyle w:val="str"/>
          <w:rFonts w:ascii="Times New Roman" w:hAnsi="Times New Roman" w:cs="Times New Roman"/>
          <w:color w:val="008800"/>
          <w:sz w:val="23"/>
          <w:szCs w:val="23"/>
        </w:rPr>
        <w:t xml:space="preserve"> first comment'</w:t>
      </w:r>
      <w:r w:rsidRPr="00525202">
        <w:rPr>
          <w:rStyle w:val="pun"/>
          <w:rFonts w:ascii="Times New Roman" w:hAnsi="Times New Roman" w:cs="Times New Roman"/>
          <w:color w:val="666600"/>
          <w:sz w:val="23"/>
          <w:szCs w:val="23"/>
        </w:rPr>
        <w:t>,</w:t>
      </w:r>
    </w:p>
    <w:p w:rsidR="00674A7F" w:rsidRPr="00525202" w:rsidRDefault="00674A7F" w:rsidP="00674A7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proofErr w:type="spellStart"/>
      <w:proofErr w:type="gramStart"/>
      <w:r w:rsidRPr="00525202">
        <w:rPr>
          <w:rStyle w:val="pln"/>
          <w:rFonts w:ascii="Times New Roman" w:hAnsi="Times New Roman" w:cs="Times New Roman"/>
          <w:color w:val="000000"/>
          <w:sz w:val="23"/>
          <w:szCs w:val="23"/>
        </w:rPr>
        <w:t>dateCreated</w:t>
      </w:r>
      <w:r w:rsidRPr="00525202">
        <w:rPr>
          <w:rStyle w:val="pun"/>
          <w:rFonts w:ascii="Times New Roman" w:hAnsi="Times New Roman" w:cs="Times New Roman"/>
          <w:color w:val="666600"/>
          <w:sz w:val="23"/>
          <w:szCs w:val="23"/>
        </w:rPr>
        <w:t>:</w:t>
      </w:r>
      <w:proofErr w:type="gramEnd"/>
      <w:r w:rsidRPr="00525202">
        <w:rPr>
          <w:rStyle w:val="kwd"/>
          <w:rFonts w:ascii="Times New Roman" w:hAnsi="Times New Roman" w:cs="Times New Roman"/>
          <w:color w:val="000088"/>
          <w:sz w:val="23"/>
          <w:szCs w:val="23"/>
        </w:rPr>
        <w:t>new</w:t>
      </w:r>
      <w:r w:rsidRPr="00525202">
        <w:rPr>
          <w:rStyle w:val="typ"/>
          <w:rFonts w:ascii="Times New Roman" w:hAnsi="Times New Roman" w:cs="Times New Roman"/>
          <w:color w:val="660066"/>
          <w:sz w:val="23"/>
          <w:szCs w:val="23"/>
        </w:rPr>
        <w:t>Date</w:t>
      </w:r>
      <w:proofErr w:type="spellEnd"/>
      <w:r w:rsidRPr="00525202">
        <w:rPr>
          <w:rStyle w:val="pun"/>
          <w:rFonts w:ascii="Times New Roman" w:hAnsi="Times New Roman" w:cs="Times New Roman"/>
          <w:color w:val="666600"/>
          <w:sz w:val="23"/>
          <w:szCs w:val="23"/>
        </w:rPr>
        <w:t>(</w:t>
      </w:r>
      <w:r w:rsidRPr="00525202">
        <w:rPr>
          <w:rStyle w:val="lit"/>
          <w:rFonts w:ascii="Times New Roman" w:hAnsi="Times New Roman" w:cs="Times New Roman"/>
          <w:color w:val="006666"/>
          <w:sz w:val="23"/>
          <w:szCs w:val="23"/>
        </w:rPr>
        <w:t>2011</w:t>
      </w:r>
      <w:r w:rsidRPr="00525202">
        <w:rPr>
          <w:rStyle w:val="pun"/>
          <w:rFonts w:ascii="Times New Roman" w:hAnsi="Times New Roman" w:cs="Times New Roman"/>
          <w:color w:val="666600"/>
          <w:sz w:val="23"/>
          <w:szCs w:val="23"/>
        </w:rPr>
        <w:t>,</w:t>
      </w:r>
      <w:r w:rsidRPr="00525202">
        <w:rPr>
          <w:rStyle w:val="lit"/>
          <w:rFonts w:ascii="Times New Roman" w:hAnsi="Times New Roman" w:cs="Times New Roman"/>
          <w:color w:val="006666"/>
          <w:sz w:val="23"/>
          <w:szCs w:val="23"/>
        </w:rPr>
        <w:t>1</w:t>
      </w:r>
      <w:r w:rsidRPr="00525202">
        <w:rPr>
          <w:rStyle w:val="pun"/>
          <w:rFonts w:ascii="Times New Roman" w:hAnsi="Times New Roman" w:cs="Times New Roman"/>
          <w:color w:val="666600"/>
          <w:sz w:val="23"/>
          <w:szCs w:val="23"/>
        </w:rPr>
        <w:t>,</w:t>
      </w:r>
      <w:r w:rsidRPr="00525202">
        <w:rPr>
          <w:rStyle w:val="lit"/>
          <w:rFonts w:ascii="Times New Roman" w:hAnsi="Times New Roman" w:cs="Times New Roman"/>
          <w:color w:val="006666"/>
          <w:sz w:val="23"/>
          <w:szCs w:val="23"/>
        </w:rPr>
        <w:t>20</w:t>
      </w:r>
      <w:r w:rsidRPr="00525202">
        <w:rPr>
          <w:rStyle w:val="pun"/>
          <w:rFonts w:ascii="Times New Roman" w:hAnsi="Times New Roman" w:cs="Times New Roman"/>
          <w:color w:val="666600"/>
          <w:sz w:val="23"/>
          <w:szCs w:val="23"/>
        </w:rPr>
        <w:t>,</w:t>
      </w:r>
      <w:r w:rsidRPr="00525202">
        <w:rPr>
          <w:rStyle w:val="lit"/>
          <w:rFonts w:ascii="Times New Roman" w:hAnsi="Times New Roman" w:cs="Times New Roman"/>
          <w:color w:val="006666"/>
          <w:sz w:val="23"/>
          <w:szCs w:val="23"/>
        </w:rPr>
        <w:t>2</w:t>
      </w:r>
      <w:r w:rsidRPr="00525202">
        <w:rPr>
          <w:rStyle w:val="pun"/>
          <w:rFonts w:ascii="Times New Roman" w:hAnsi="Times New Roman" w:cs="Times New Roman"/>
          <w:color w:val="666600"/>
          <w:sz w:val="23"/>
          <w:szCs w:val="23"/>
        </w:rPr>
        <w:t>,</w:t>
      </w:r>
      <w:r w:rsidRPr="00525202">
        <w:rPr>
          <w:rStyle w:val="lit"/>
          <w:rFonts w:ascii="Times New Roman" w:hAnsi="Times New Roman" w:cs="Times New Roman"/>
          <w:color w:val="006666"/>
          <w:sz w:val="23"/>
          <w:szCs w:val="23"/>
        </w:rPr>
        <w:t>15</w:t>
      </w:r>
      <w:r w:rsidRPr="00525202">
        <w:rPr>
          <w:rStyle w:val="pun"/>
          <w:rFonts w:ascii="Times New Roman" w:hAnsi="Times New Roman" w:cs="Times New Roman"/>
          <w:color w:val="666600"/>
          <w:sz w:val="23"/>
          <w:szCs w:val="23"/>
        </w:rPr>
        <w:t>),</w:t>
      </w:r>
    </w:p>
    <w:p w:rsidR="00674A7F" w:rsidRPr="00525202" w:rsidRDefault="00674A7F" w:rsidP="00674A7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proofErr w:type="gramStart"/>
      <w:r w:rsidRPr="00525202">
        <w:rPr>
          <w:rStyle w:val="pln"/>
          <w:rFonts w:ascii="Times New Roman" w:hAnsi="Times New Roman" w:cs="Times New Roman"/>
          <w:color w:val="000000"/>
          <w:sz w:val="23"/>
          <w:szCs w:val="23"/>
        </w:rPr>
        <w:t>like</w:t>
      </w:r>
      <w:r w:rsidRPr="00525202">
        <w:rPr>
          <w:rStyle w:val="pun"/>
          <w:rFonts w:ascii="Times New Roman" w:hAnsi="Times New Roman" w:cs="Times New Roman"/>
          <w:color w:val="666600"/>
          <w:sz w:val="23"/>
          <w:szCs w:val="23"/>
        </w:rPr>
        <w:t>:</w:t>
      </w:r>
      <w:proofErr w:type="gramEnd"/>
      <w:r w:rsidRPr="00525202">
        <w:rPr>
          <w:rStyle w:val="lit"/>
          <w:rFonts w:ascii="Times New Roman" w:hAnsi="Times New Roman" w:cs="Times New Roman"/>
          <w:color w:val="006666"/>
          <w:sz w:val="23"/>
          <w:szCs w:val="23"/>
        </w:rPr>
        <w:t>0</w:t>
      </w:r>
    </w:p>
    <w:p w:rsidR="00674A7F" w:rsidRPr="00525202" w:rsidRDefault="00674A7F" w:rsidP="00674A7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r w:rsidRPr="00525202">
        <w:rPr>
          <w:rStyle w:val="pun"/>
          <w:rFonts w:ascii="Times New Roman" w:hAnsi="Times New Roman" w:cs="Times New Roman"/>
          <w:color w:val="666600"/>
          <w:sz w:val="23"/>
          <w:szCs w:val="23"/>
        </w:rPr>
        <w:t>},</w:t>
      </w:r>
    </w:p>
    <w:p w:rsidR="00674A7F" w:rsidRPr="00525202" w:rsidRDefault="00674A7F" w:rsidP="00674A7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r w:rsidRPr="00525202">
        <w:rPr>
          <w:rStyle w:val="pun"/>
          <w:rFonts w:ascii="Times New Roman" w:hAnsi="Times New Roman" w:cs="Times New Roman"/>
          <w:color w:val="666600"/>
          <w:sz w:val="23"/>
          <w:szCs w:val="23"/>
        </w:rPr>
        <w:t>{</w:t>
      </w:r>
    </w:p>
    <w:p w:rsidR="00674A7F" w:rsidRPr="00525202" w:rsidRDefault="00674A7F" w:rsidP="00674A7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proofErr w:type="gramStart"/>
      <w:r w:rsidRPr="00525202">
        <w:rPr>
          <w:rStyle w:val="pln"/>
          <w:rFonts w:ascii="Times New Roman" w:hAnsi="Times New Roman" w:cs="Times New Roman"/>
          <w:color w:val="000000"/>
          <w:sz w:val="23"/>
          <w:szCs w:val="23"/>
        </w:rPr>
        <w:t>user</w:t>
      </w:r>
      <w:proofErr w:type="gramEnd"/>
      <w:r w:rsidRPr="00525202">
        <w:rPr>
          <w:rStyle w:val="pun"/>
          <w:rFonts w:ascii="Times New Roman" w:hAnsi="Times New Roman" w:cs="Times New Roman"/>
          <w:color w:val="666600"/>
          <w:sz w:val="23"/>
          <w:szCs w:val="23"/>
        </w:rPr>
        <w:t>:</w:t>
      </w:r>
      <w:r w:rsidRPr="00525202">
        <w:rPr>
          <w:rStyle w:val="str"/>
          <w:rFonts w:ascii="Times New Roman" w:hAnsi="Times New Roman" w:cs="Times New Roman"/>
          <w:color w:val="008800"/>
          <w:sz w:val="23"/>
          <w:szCs w:val="23"/>
        </w:rPr>
        <w:t>'user2'</w:t>
      </w:r>
      <w:r w:rsidRPr="00525202">
        <w:rPr>
          <w:rStyle w:val="pun"/>
          <w:rFonts w:ascii="Times New Roman" w:hAnsi="Times New Roman" w:cs="Times New Roman"/>
          <w:color w:val="666600"/>
          <w:sz w:val="23"/>
          <w:szCs w:val="23"/>
        </w:rPr>
        <w:t>,</w:t>
      </w:r>
    </w:p>
    <w:p w:rsidR="00674A7F" w:rsidRPr="00525202" w:rsidRDefault="00674A7F" w:rsidP="00674A7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proofErr w:type="spellStart"/>
      <w:proofErr w:type="gramStart"/>
      <w:r w:rsidRPr="00525202">
        <w:rPr>
          <w:rStyle w:val="pln"/>
          <w:rFonts w:ascii="Times New Roman" w:hAnsi="Times New Roman" w:cs="Times New Roman"/>
          <w:color w:val="000000"/>
          <w:sz w:val="23"/>
          <w:szCs w:val="23"/>
        </w:rPr>
        <w:t>message</w:t>
      </w:r>
      <w:proofErr w:type="gramEnd"/>
      <w:r w:rsidRPr="00525202">
        <w:rPr>
          <w:rStyle w:val="pun"/>
          <w:rFonts w:ascii="Times New Roman" w:hAnsi="Times New Roman" w:cs="Times New Roman"/>
          <w:color w:val="666600"/>
          <w:sz w:val="23"/>
          <w:szCs w:val="23"/>
        </w:rPr>
        <w:t>:</w:t>
      </w:r>
      <w:r w:rsidRPr="00525202">
        <w:rPr>
          <w:rStyle w:val="str"/>
          <w:rFonts w:ascii="Times New Roman" w:hAnsi="Times New Roman" w:cs="Times New Roman"/>
          <w:color w:val="008800"/>
          <w:sz w:val="23"/>
          <w:szCs w:val="23"/>
        </w:rPr>
        <w:t>'My</w:t>
      </w:r>
      <w:proofErr w:type="spellEnd"/>
      <w:r w:rsidRPr="00525202">
        <w:rPr>
          <w:rStyle w:val="str"/>
          <w:rFonts w:ascii="Times New Roman" w:hAnsi="Times New Roman" w:cs="Times New Roman"/>
          <w:color w:val="008800"/>
          <w:sz w:val="23"/>
          <w:szCs w:val="23"/>
        </w:rPr>
        <w:t xml:space="preserve"> second comments'</w:t>
      </w:r>
      <w:r w:rsidRPr="00525202">
        <w:rPr>
          <w:rStyle w:val="pun"/>
          <w:rFonts w:ascii="Times New Roman" w:hAnsi="Times New Roman" w:cs="Times New Roman"/>
          <w:color w:val="666600"/>
          <w:sz w:val="23"/>
          <w:szCs w:val="23"/>
        </w:rPr>
        <w:t>,</w:t>
      </w:r>
    </w:p>
    <w:p w:rsidR="00674A7F" w:rsidRPr="00525202" w:rsidRDefault="00674A7F" w:rsidP="00674A7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proofErr w:type="spellStart"/>
      <w:proofErr w:type="gramStart"/>
      <w:r w:rsidRPr="00525202">
        <w:rPr>
          <w:rStyle w:val="pln"/>
          <w:rFonts w:ascii="Times New Roman" w:hAnsi="Times New Roman" w:cs="Times New Roman"/>
          <w:color w:val="000000"/>
          <w:sz w:val="23"/>
          <w:szCs w:val="23"/>
        </w:rPr>
        <w:t>dateCreated</w:t>
      </w:r>
      <w:r w:rsidRPr="00525202">
        <w:rPr>
          <w:rStyle w:val="pun"/>
          <w:rFonts w:ascii="Times New Roman" w:hAnsi="Times New Roman" w:cs="Times New Roman"/>
          <w:color w:val="666600"/>
          <w:sz w:val="23"/>
          <w:szCs w:val="23"/>
        </w:rPr>
        <w:t>:</w:t>
      </w:r>
      <w:proofErr w:type="gramEnd"/>
      <w:r w:rsidRPr="00525202">
        <w:rPr>
          <w:rStyle w:val="kwd"/>
          <w:rFonts w:ascii="Times New Roman" w:hAnsi="Times New Roman" w:cs="Times New Roman"/>
          <w:color w:val="000088"/>
          <w:sz w:val="23"/>
          <w:szCs w:val="23"/>
        </w:rPr>
        <w:t>new</w:t>
      </w:r>
      <w:r w:rsidRPr="00525202">
        <w:rPr>
          <w:rStyle w:val="typ"/>
          <w:rFonts w:ascii="Times New Roman" w:hAnsi="Times New Roman" w:cs="Times New Roman"/>
          <w:color w:val="660066"/>
          <w:sz w:val="23"/>
          <w:szCs w:val="23"/>
        </w:rPr>
        <w:t>Date</w:t>
      </w:r>
      <w:proofErr w:type="spellEnd"/>
      <w:r w:rsidRPr="00525202">
        <w:rPr>
          <w:rStyle w:val="pun"/>
          <w:rFonts w:ascii="Times New Roman" w:hAnsi="Times New Roman" w:cs="Times New Roman"/>
          <w:color w:val="666600"/>
          <w:sz w:val="23"/>
          <w:szCs w:val="23"/>
        </w:rPr>
        <w:t>(</w:t>
      </w:r>
      <w:r w:rsidRPr="00525202">
        <w:rPr>
          <w:rStyle w:val="lit"/>
          <w:rFonts w:ascii="Times New Roman" w:hAnsi="Times New Roman" w:cs="Times New Roman"/>
          <w:color w:val="006666"/>
          <w:sz w:val="23"/>
          <w:szCs w:val="23"/>
        </w:rPr>
        <w:t>2011</w:t>
      </w:r>
      <w:r w:rsidRPr="00525202">
        <w:rPr>
          <w:rStyle w:val="pun"/>
          <w:rFonts w:ascii="Times New Roman" w:hAnsi="Times New Roman" w:cs="Times New Roman"/>
          <w:color w:val="666600"/>
          <w:sz w:val="23"/>
          <w:szCs w:val="23"/>
        </w:rPr>
        <w:t>,</w:t>
      </w:r>
      <w:r w:rsidRPr="00525202">
        <w:rPr>
          <w:rStyle w:val="lit"/>
          <w:rFonts w:ascii="Times New Roman" w:hAnsi="Times New Roman" w:cs="Times New Roman"/>
          <w:color w:val="006666"/>
          <w:sz w:val="23"/>
          <w:szCs w:val="23"/>
        </w:rPr>
        <w:t>1</w:t>
      </w:r>
      <w:r w:rsidRPr="00525202">
        <w:rPr>
          <w:rStyle w:val="pun"/>
          <w:rFonts w:ascii="Times New Roman" w:hAnsi="Times New Roman" w:cs="Times New Roman"/>
          <w:color w:val="666600"/>
          <w:sz w:val="23"/>
          <w:szCs w:val="23"/>
        </w:rPr>
        <w:t>,</w:t>
      </w:r>
      <w:r w:rsidRPr="00525202">
        <w:rPr>
          <w:rStyle w:val="lit"/>
          <w:rFonts w:ascii="Times New Roman" w:hAnsi="Times New Roman" w:cs="Times New Roman"/>
          <w:color w:val="006666"/>
          <w:sz w:val="23"/>
          <w:szCs w:val="23"/>
        </w:rPr>
        <w:t>25</w:t>
      </w:r>
      <w:r w:rsidRPr="00525202">
        <w:rPr>
          <w:rStyle w:val="pun"/>
          <w:rFonts w:ascii="Times New Roman" w:hAnsi="Times New Roman" w:cs="Times New Roman"/>
          <w:color w:val="666600"/>
          <w:sz w:val="23"/>
          <w:szCs w:val="23"/>
        </w:rPr>
        <w:t>,</w:t>
      </w:r>
      <w:r w:rsidRPr="00525202">
        <w:rPr>
          <w:rStyle w:val="lit"/>
          <w:rFonts w:ascii="Times New Roman" w:hAnsi="Times New Roman" w:cs="Times New Roman"/>
          <w:color w:val="006666"/>
          <w:sz w:val="23"/>
          <w:szCs w:val="23"/>
        </w:rPr>
        <w:t>7</w:t>
      </w:r>
      <w:r w:rsidRPr="00525202">
        <w:rPr>
          <w:rStyle w:val="pun"/>
          <w:rFonts w:ascii="Times New Roman" w:hAnsi="Times New Roman" w:cs="Times New Roman"/>
          <w:color w:val="666600"/>
          <w:sz w:val="23"/>
          <w:szCs w:val="23"/>
        </w:rPr>
        <w:t>,</w:t>
      </w:r>
      <w:r w:rsidRPr="00525202">
        <w:rPr>
          <w:rStyle w:val="lit"/>
          <w:rFonts w:ascii="Times New Roman" w:hAnsi="Times New Roman" w:cs="Times New Roman"/>
          <w:color w:val="006666"/>
          <w:sz w:val="23"/>
          <w:szCs w:val="23"/>
        </w:rPr>
        <w:t>45</w:t>
      </w:r>
      <w:r w:rsidRPr="00525202">
        <w:rPr>
          <w:rStyle w:val="pun"/>
          <w:rFonts w:ascii="Times New Roman" w:hAnsi="Times New Roman" w:cs="Times New Roman"/>
          <w:color w:val="666600"/>
          <w:sz w:val="23"/>
          <w:szCs w:val="23"/>
        </w:rPr>
        <w:t>),</w:t>
      </w:r>
    </w:p>
    <w:p w:rsidR="00674A7F" w:rsidRPr="00525202" w:rsidRDefault="00674A7F" w:rsidP="00674A7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proofErr w:type="gramStart"/>
      <w:r w:rsidRPr="00525202">
        <w:rPr>
          <w:rStyle w:val="pln"/>
          <w:rFonts w:ascii="Times New Roman" w:hAnsi="Times New Roman" w:cs="Times New Roman"/>
          <w:color w:val="000000"/>
          <w:sz w:val="23"/>
          <w:szCs w:val="23"/>
        </w:rPr>
        <w:t>like</w:t>
      </w:r>
      <w:r w:rsidRPr="00525202">
        <w:rPr>
          <w:rStyle w:val="pun"/>
          <w:rFonts w:ascii="Times New Roman" w:hAnsi="Times New Roman" w:cs="Times New Roman"/>
          <w:color w:val="666600"/>
          <w:sz w:val="23"/>
          <w:szCs w:val="23"/>
        </w:rPr>
        <w:t>:</w:t>
      </w:r>
      <w:proofErr w:type="gramEnd"/>
      <w:r w:rsidRPr="00525202">
        <w:rPr>
          <w:rStyle w:val="lit"/>
          <w:rFonts w:ascii="Times New Roman" w:hAnsi="Times New Roman" w:cs="Times New Roman"/>
          <w:color w:val="006666"/>
          <w:sz w:val="23"/>
          <w:szCs w:val="23"/>
        </w:rPr>
        <w:t>5</w:t>
      </w:r>
    </w:p>
    <w:p w:rsidR="00674A7F" w:rsidRPr="00525202" w:rsidRDefault="00674A7F" w:rsidP="00674A7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r w:rsidRPr="00525202">
        <w:rPr>
          <w:rStyle w:val="pun"/>
          <w:rFonts w:ascii="Times New Roman" w:hAnsi="Times New Roman" w:cs="Times New Roman"/>
          <w:color w:val="666600"/>
          <w:sz w:val="23"/>
          <w:szCs w:val="23"/>
        </w:rPr>
        <w:t>}</w:t>
      </w:r>
    </w:p>
    <w:p w:rsidR="00674A7F" w:rsidRPr="00525202" w:rsidRDefault="00674A7F" w:rsidP="00674A7F">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3"/>
          <w:szCs w:val="23"/>
        </w:rPr>
      </w:pPr>
      <w:r w:rsidRPr="00525202">
        <w:rPr>
          <w:rStyle w:val="pun"/>
          <w:rFonts w:ascii="Times New Roman" w:hAnsi="Times New Roman" w:cs="Times New Roman"/>
          <w:color w:val="666600"/>
          <w:sz w:val="23"/>
          <w:szCs w:val="23"/>
        </w:rPr>
        <w:t>]</w:t>
      </w:r>
    </w:p>
    <w:p w:rsidR="00674A7F" w:rsidRPr="00525202" w:rsidRDefault="00674A7F" w:rsidP="00674A7F">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3"/>
          <w:szCs w:val="23"/>
        </w:rPr>
      </w:pPr>
      <w:r w:rsidRPr="00525202">
        <w:rPr>
          <w:rStyle w:val="pun"/>
          <w:rFonts w:ascii="Times New Roman" w:hAnsi="Times New Roman" w:cs="Times New Roman"/>
          <w:color w:val="666600"/>
          <w:sz w:val="23"/>
          <w:szCs w:val="23"/>
        </w:rPr>
        <w:t>}</w:t>
      </w:r>
    </w:p>
    <w:p w:rsidR="00674A7F" w:rsidRPr="00525202" w:rsidRDefault="00674A7F" w:rsidP="0061641C">
      <w:pPr>
        <w:spacing w:after="3" w:line="360" w:lineRule="auto"/>
        <w:ind w:left="-5"/>
        <w:jc w:val="both"/>
      </w:pPr>
    </w:p>
    <w:p w:rsidR="00AB6791" w:rsidRPr="00525202" w:rsidRDefault="00AB6791" w:rsidP="00763CE8">
      <w:pPr>
        <w:spacing w:after="3" w:line="264" w:lineRule="auto"/>
        <w:ind w:left="-5"/>
        <w:rPr>
          <w:b/>
        </w:rPr>
      </w:pPr>
    </w:p>
    <w:p w:rsidR="00563A5A" w:rsidRPr="00525202" w:rsidRDefault="00563A5A" w:rsidP="00563A5A">
      <w:pPr>
        <w:spacing w:after="3" w:line="360" w:lineRule="auto"/>
        <w:ind w:left="-5"/>
        <w:jc w:val="both"/>
        <w:rPr>
          <w:b/>
        </w:rPr>
      </w:pPr>
      <w:r w:rsidRPr="00525202">
        <w:rPr>
          <w:b/>
          <w:bCs/>
          <w:color w:val="000000"/>
          <w:shd w:val="clear" w:color="auto" w:fill="FFFFFF"/>
        </w:rPr>
        <w:t>_id</w:t>
      </w:r>
      <w:r w:rsidRPr="00525202">
        <w:rPr>
          <w:color w:val="000000"/>
          <w:shd w:val="clear" w:color="auto" w:fill="FFFFFF"/>
        </w:rPr>
        <w:t xml:space="preserve"> is a 12 bytes hexadecimal number which assures the uniqueness of every document. You can provide _id while inserting the document. If you don’t provide then </w:t>
      </w:r>
      <w:proofErr w:type="spellStart"/>
      <w:r w:rsidRPr="00525202">
        <w:rPr>
          <w:color w:val="000000"/>
          <w:shd w:val="clear" w:color="auto" w:fill="FFFFFF"/>
        </w:rPr>
        <w:t>MongoDB</w:t>
      </w:r>
      <w:proofErr w:type="spellEnd"/>
      <w:r w:rsidRPr="00525202">
        <w:rPr>
          <w:color w:val="000000"/>
          <w:shd w:val="clear" w:color="auto" w:fill="FFFFFF"/>
        </w:rPr>
        <w:t xml:space="preserve"> provides a unique id for every document. These 12 bytes first 4 bytes for the current timestamp, next 3 bytes for machine id, next 2 bytes for process id of </w:t>
      </w:r>
      <w:proofErr w:type="spellStart"/>
      <w:r w:rsidRPr="00525202">
        <w:rPr>
          <w:color w:val="000000"/>
          <w:shd w:val="clear" w:color="auto" w:fill="FFFFFF"/>
        </w:rPr>
        <w:t>MongoDB</w:t>
      </w:r>
      <w:proofErr w:type="spellEnd"/>
      <w:r w:rsidRPr="00525202">
        <w:rPr>
          <w:color w:val="000000"/>
          <w:shd w:val="clear" w:color="auto" w:fill="FFFFFF"/>
        </w:rPr>
        <w:t xml:space="preserve"> server and remaining 3 bytes are simple incremental VALUE.</w:t>
      </w:r>
    </w:p>
    <w:p w:rsidR="002261CB" w:rsidRPr="00525202" w:rsidRDefault="00AB6791" w:rsidP="00763CE8">
      <w:pPr>
        <w:spacing w:line="259" w:lineRule="auto"/>
        <w:rPr>
          <w:b/>
          <w:sz w:val="28"/>
          <w:szCs w:val="28"/>
        </w:rPr>
      </w:pPr>
      <w:r w:rsidRPr="00525202">
        <w:rPr>
          <w:b/>
          <w:sz w:val="28"/>
          <w:szCs w:val="28"/>
        </w:rPr>
        <w:t xml:space="preserve">Installation </w:t>
      </w:r>
      <w:r w:rsidR="000236B5" w:rsidRPr="00525202">
        <w:rPr>
          <w:b/>
          <w:sz w:val="28"/>
          <w:szCs w:val="28"/>
        </w:rPr>
        <w:t xml:space="preserve">of </w:t>
      </w:r>
      <w:proofErr w:type="spellStart"/>
      <w:r w:rsidR="000236B5" w:rsidRPr="00525202">
        <w:rPr>
          <w:b/>
          <w:sz w:val="28"/>
          <w:szCs w:val="28"/>
        </w:rPr>
        <w:t>mongoDB</w:t>
      </w:r>
      <w:proofErr w:type="spellEnd"/>
      <w:r w:rsidR="000236B5" w:rsidRPr="00525202">
        <w:rPr>
          <w:b/>
          <w:sz w:val="28"/>
          <w:szCs w:val="28"/>
        </w:rPr>
        <w:t xml:space="preserve"> on Windows system</w:t>
      </w:r>
      <w:r w:rsidRPr="00525202">
        <w:rPr>
          <w:b/>
          <w:sz w:val="28"/>
          <w:szCs w:val="28"/>
        </w:rPr>
        <w:t>:</w:t>
      </w:r>
    </w:p>
    <w:p w:rsidR="00AB6791" w:rsidRPr="00525202" w:rsidRDefault="00AB6791" w:rsidP="00AB6791">
      <w:pPr>
        <w:spacing w:line="259" w:lineRule="auto"/>
        <w:jc w:val="both"/>
      </w:pPr>
    </w:p>
    <w:p w:rsidR="00DE3996" w:rsidRPr="00525202" w:rsidRDefault="00DE3996" w:rsidP="00AB6791">
      <w:pPr>
        <w:spacing w:line="360" w:lineRule="auto"/>
        <w:jc w:val="both"/>
      </w:pPr>
      <w:r w:rsidRPr="00525202">
        <w:rPr>
          <w:color w:val="000000"/>
          <w:shd w:val="clear" w:color="auto" w:fill="FFFFFF"/>
        </w:rPr>
        <w:t xml:space="preserve">To install </w:t>
      </w:r>
      <w:proofErr w:type="spellStart"/>
      <w:r w:rsidRPr="00525202">
        <w:rPr>
          <w:color w:val="000000"/>
          <w:shd w:val="clear" w:color="auto" w:fill="FFFFFF"/>
        </w:rPr>
        <w:t>MongoDB</w:t>
      </w:r>
      <w:proofErr w:type="spellEnd"/>
      <w:r w:rsidRPr="00525202">
        <w:rPr>
          <w:color w:val="000000"/>
          <w:shd w:val="clear" w:color="auto" w:fill="FFFFFF"/>
        </w:rPr>
        <w:t xml:space="preserve"> on Windows, first download the latest release of </w:t>
      </w:r>
      <w:proofErr w:type="spellStart"/>
      <w:r w:rsidRPr="00525202">
        <w:rPr>
          <w:color w:val="000000"/>
          <w:shd w:val="clear" w:color="auto" w:fill="FFFFFF"/>
        </w:rPr>
        <w:t>MongoDB</w:t>
      </w:r>
      <w:proofErr w:type="spellEnd"/>
      <w:r w:rsidRPr="00525202">
        <w:rPr>
          <w:color w:val="000000"/>
          <w:shd w:val="clear" w:color="auto" w:fill="FFFFFF"/>
        </w:rPr>
        <w:t xml:space="preserve"> from</w:t>
      </w:r>
      <w:proofErr w:type="gramStart"/>
      <w:r w:rsidRPr="00525202">
        <w:rPr>
          <w:color w:val="000000"/>
          <w:shd w:val="clear" w:color="auto" w:fill="FFFFFF"/>
        </w:rPr>
        <w:t xml:space="preserve">  </w:t>
      </w:r>
      <w:proofErr w:type="gramEnd"/>
      <w:r w:rsidR="00356564">
        <w:fldChar w:fldCharType="begin"/>
      </w:r>
      <w:r w:rsidR="00C22555">
        <w:instrText>HYPERLINK "https://www.mongodb.com/download-center" \t "_blank"</w:instrText>
      </w:r>
      <w:r w:rsidR="00356564">
        <w:fldChar w:fldCharType="separate"/>
      </w:r>
      <w:r w:rsidRPr="00525202">
        <w:rPr>
          <w:rStyle w:val="Hyperlink"/>
          <w:color w:val="313131"/>
          <w:shd w:val="clear" w:color="auto" w:fill="FFFFFF"/>
        </w:rPr>
        <w:t>https://www.mongodb.com/download-center</w:t>
      </w:r>
      <w:r w:rsidR="00356564">
        <w:fldChar w:fldCharType="end"/>
      </w:r>
    </w:p>
    <w:p w:rsidR="00DE3996" w:rsidRPr="00525202" w:rsidRDefault="00DE3996" w:rsidP="00A26050">
      <w:pPr>
        <w:spacing w:line="360" w:lineRule="auto"/>
        <w:jc w:val="center"/>
      </w:pPr>
      <w:r w:rsidRPr="00525202">
        <w:rPr>
          <w:noProof/>
        </w:rPr>
        <w:lastRenderedPageBreak/>
        <w:drawing>
          <wp:inline distT="0" distB="0" distL="0" distR="0">
            <wp:extent cx="4845788" cy="4062385"/>
            <wp:effectExtent l="19050" t="0" r="0" b="0"/>
            <wp:docPr id="3" name="Picture 1" descr="Mongodb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godb Cloud"/>
                    <pic:cNvPicPr>
                      <a:picLocks noChangeAspect="1" noChangeArrowheads="1"/>
                    </pic:cNvPicPr>
                  </pic:nvPicPr>
                  <pic:blipFill>
                    <a:blip r:embed="rId9" cstate="print"/>
                    <a:srcRect/>
                    <a:stretch>
                      <a:fillRect/>
                    </a:stretch>
                  </pic:blipFill>
                  <pic:spPr bwMode="auto">
                    <a:xfrm>
                      <a:off x="0" y="0"/>
                      <a:ext cx="4848817" cy="4064925"/>
                    </a:xfrm>
                    <a:prstGeom prst="rect">
                      <a:avLst/>
                    </a:prstGeom>
                    <a:noFill/>
                    <a:ln w="9525">
                      <a:noFill/>
                      <a:miter lim="800000"/>
                      <a:headEnd/>
                      <a:tailEnd/>
                    </a:ln>
                  </pic:spPr>
                </pic:pic>
              </a:graphicData>
            </a:graphic>
          </wp:inline>
        </w:drawing>
      </w:r>
    </w:p>
    <w:p w:rsidR="00AB6791" w:rsidRPr="00525202" w:rsidRDefault="00AB6791" w:rsidP="00AB6791">
      <w:pPr>
        <w:spacing w:line="360" w:lineRule="auto"/>
        <w:jc w:val="both"/>
      </w:pPr>
    </w:p>
    <w:p w:rsidR="00DE3996" w:rsidRPr="00525202" w:rsidRDefault="00DE3996" w:rsidP="00AB6791">
      <w:pPr>
        <w:spacing w:line="360" w:lineRule="auto"/>
        <w:jc w:val="both"/>
        <w:rPr>
          <w:color w:val="000000"/>
          <w:shd w:val="clear" w:color="auto" w:fill="FFFFFF"/>
        </w:rPr>
      </w:pPr>
      <w:r w:rsidRPr="00525202">
        <w:rPr>
          <w:color w:val="000000"/>
          <w:shd w:val="clear" w:color="auto" w:fill="FFFFFF"/>
        </w:rPr>
        <w:t xml:space="preserve">Enter the required </w:t>
      </w:r>
      <w:proofErr w:type="gramStart"/>
      <w:r w:rsidRPr="00525202">
        <w:rPr>
          <w:color w:val="000000"/>
          <w:shd w:val="clear" w:color="auto" w:fill="FFFFFF"/>
        </w:rPr>
        <w:t>details,</w:t>
      </w:r>
      <w:proofErr w:type="gramEnd"/>
      <w:r w:rsidRPr="00525202">
        <w:rPr>
          <w:color w:val="000000"/>
          <w:shd w:val="clear" w:color="auto" w:fill="FFFFFF"/>
        </w:rPr>
        <w:t xml:space="preserve"> select the </w:t>
      </w:r>
      <w:r w:rsidRPr="00525202">
        <w:rPr>
          <w:b/>
          <w:bCs/>
          <w:i/>
          <w:iCs/>
          <w:color w:val="000000"/>
          <w:shd w:val="clear" w:color="auto" w:fill="FFFFFF"/>
        </w:rPr>
        <w:t>Server</w:t>
      </w:r>
      <w:r w:rsidRPr="00525202">
        <w:rPr>
          <w:color w:val="000000"/>
          <w:shd w:val="clear" w:color="auto" w:fill="FFFFFF"/>
        </w:rPr>
        <w:t xml:space="preserve"> tab, in it you can choose the version of </w:t>
      </w:r>
      <w:proofErr w:type="spellStart"/>
      <w:r w:rsidRPr="00525202">
        <w:rPr>
          <w:color w:val="000000"/>
          <w:shd w:val="clear" w:color="auto" w:fill="FFFFFF"/>
        </w:rPr>
        <w:t>MongoDB</w:t>
      </w:r>
      <w:proofErr w:type="spellEnd"/>
      <w:r w:rsidRPr="00525202">
        <w:rPr>
          <w:color w:val="000000"/>
          <w:shd w:val="clear" w:color="auto" w:fill="FFFFFF"/>
        </w:rPr>
        <w:t>, operating system and, packaging as:</w:t>
      </w:r>
    </w:p>
    <w:p w:rsidR="00DE3996" w:rsidRPr="00525202" w:rsidRDefault="00DE3996" w:rsidP="00AB6791">
      <w:pPr>
        <w:spacing w:line="360" w:lineRule="auto"/>
        <w:jc w:val="both"/>
        <w:rPr>
          <w:color w:val="000000"/>
          <w:shd w:val="clear" w:color="auto" w:fill="FFFFFF"/>
        </w:rPr>
      </w:pPr>
    </w:p>
    <w:p w:rsidR="00DE3996" w:rsidRPr="00525202" w:rsidRDefault="00DE3996" w:rsidP="00AB6791">
      <w:pPr>
        <w:spacing w:line="360" w:lineRule="auto"/>
        <w:jc w:val="both"/>
        <w:rPr>
          <w:color w:val="000000"/>
          <w:shd w:val="clear" w:color="auto" w:fill="FFFFFF"/>
        </w:rPr>
      </w:pPr>
    </w:p>
    <w:p w:rsidR="00DE3996" w:rsidRPr="00525202" w:rsidRDefault="00DE3996" w:rsidP="00AB6791">
      <w:pPr>
        <w:spacing w:line="360" w:lineRule="auto"/>
        <w:jc w:val="both"/>
      </w:pPr>
      <w:r w:rsidRPr="00525202">
        <w:rPr>
          <w:noProof/>
        </w:rPr>
        <w:lastRenderedPageBreak/>
        <w:drawing>
          <wp:inline distT="0" distB="0" distL="0" distR="0">
            <wp:extent cx="5733415" cy="3761958"/>
            <wp:effectExtent l="19050" t="0" r="635" b="0"/>
            <wp:docPr id="4" name="Picture 4" descr="Mongodb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ngodb Community"/>
                    <pic:cNvPicPr>
                      <a:picLocks noChangeAspect="1" noChangeArrowheads="1"/>
                    </pic:cNvPicPr>
                  </pic:nvPicPr>
                  <pic:blipFill>
                    <a:blip r:embed="rId10" cstate="print"/>
                    <a:srcRect/>
                    <a:stretch>
                      <a:fillRect/>
                    </a:stretch>
                  </pic:blipFill>
                  <pic:spPr bwMode="auto">
                    <a:xfrm>
                      <a:off x="0" y="0"/>
                      <a:ext cx="5733415" cy="3761958"/>
                    </a:xfrm>
                    <a:prstGeom prst="rect">
                      <a:avLst/>
                    </a:prstGeom>
                    <a:noFill/>
                    <a:ln w="9525">
                      <a:noFill/>
                      <a:miter lim="800000"/>
                      <a:headEnd/>
                      <a:tailEnd/>
                    </a:ln>
                  </pic:spPr>
                </pic:pic>
              </a:graphicData>
            </a:graphic>
          </wp:inline>
        </w:drawing>
      </w:r>
    </w:p>
    <w:p w:rsidR="00DE3996" w:rsidRPr="00525202" w:rsidRDefault="00DE3996" w:rsidP="00DE3996">
      <w:pPr>
        <w:pStyle w:val="NormalWeb"/>
        <w:spacing w:before="120" w:beforeAutospacing="0" w:after="144" w:afterAutospacing="0" w:line="360" w:lineRule="auto"/>
        <w:ind w:left="48" w:right="48"/>
        <w:jc w:val="both"/>
        <w:rPr>
          <w:color w:val="000000"/>
        </w:rPr>
      </w:pPr>
      <w:r w:rsidRPr="00525202">
        <w:rPr>
          <w:color w:val="000000"/>
        </w:rPr>
        <w:t>Now install the downloaded file, by default, it will be installed in the folder </w:t>
      </w:r>
      <w:r w:rsidRPr="00525202">
        <w:rPr>
          <w:b/>
          <w:bCs/>
          <w:color w:val="000000"/>
        </w:rPr>
        <w:t>C:\Program Files\</w:t>
      </w:r>
      <w:r w:rsidRPr="00525202">
        <w:rPr>
          <w:color w:val="000000"/>
        </w:rPr>
        <w:t>.</w:t>
      </w:r>
    </w:p>
    <w:p w:rsidR="00DE3996" w:rsidRPr="00525202" w:rsidRDefault="00DE3996" w:rsidP="00DE3996">
      <w:pPr>
        <w:pStyle w:val="NormalWeb"/>
        <w:spacing w:before="120" w:beforeAutospacing="0" w:after="144" w:afterAutospacing="0" w:line="360" w:lineRule="auto"/>
        <w:ind w:left="48" w:right="48"/>
        <w:jc w:val="both"/>
        <w:rPr>
          <w:color w:val="000000"/>
        </w:rPr>
      </w:pPr>
      <w:proofErr w:type="spellStart"/>
      <w:r w:rsidRPr="00525202">
        <w:rPr>
          <w:color w:val="000000"/>
        </w:rPr>
        <w:t>MongoDB</w:t>
      </w:r>
      <w:proofErr w:type="spellEnd"/>
      <w:r w:rsidRPr="00525202">
        <w:rPr>
          <w:color w:val="000000"/>
        </w:rPr>
        <w:t xml:space="preserve"> requires a data folder to store its files. The default location for the </w:t>
      </w:r>
      <w:proofErr w:type="spellStart"/>
      <w:r w:rsidRPr="00525202">
        <w:rPr>
          <w:color w:val="000000"/>
        </w:rPr>
        <w:t>MongoDB</w:t>
      </w:r>
      <w:proofErr w:type="spellEnd"/>
      <w:r w:rsidRPr="00525202">
        <w:rPr>
          <w:color w:val="000000"/>
        </w:rPr>
        <w:t xml:space="preserve"> data directory is c:\data\db. So you need to create this folder using the Command Prompt.</w:t>
      </w:r>
    </w:p>
    <w:p w:rsidR="00D06221" w:rsidRPr="00525202" w:rsidRDefault="00D06221" w:rsidP="00D06221">
      <w:pPr>
        <w:pStyle w:val="NormalWeb"/>
        <w:spacing w:before="120" w:beforeAutospacing="0" w:after="144" w:afterAutospacing="0" w:line="360" w:lineRule="auto"/>
        <w:ind w:left="48" w:right="48"/>
        <w:jc w:val="both"/>
        <w:rPr>
          <w:color w:val="000000"/>
        </w:rPr>
      </w:pPr>
      <w:r w:rsidRPr="00525202">
        <w:rPr>
          <w:color w:val="000000"/>
        </w:rPr>
        <w:t>Then you need to specify set the </w:t>
      </w:r>
      <w:proofErr w:type="spellStart"/>
      <w:r w:rsidRPr="00525202">
        <w:rPr>
          <w:b/>
          <w:bCs/>
          <w:color w:val="000000"/>
        </w:rPr>
        <w:t>dbpath</w:t>
      </w:r>
      <w:proofErr w:type="spellEnd"/>
      <w:r w:rsidRPr="00525202">
        <w:rPr>
          <w:color w:val="000000"/>
        </w:rPr>
        <w:t> to the created directory in </w:t>
      </w:r>
      <w:r w:rsidRPr="00525202">
        <w:rPr>
          <w:b/>
          <w:bCs/>
          <w:color w:val="000000"/>
        </w:rPr>
        <w:t>mongod.exe</w:t>
      </w:r>
      <w:r w:rsidRPr="00525202">
        <w:rPr>
          <w:color w:val="000000"/>
        </w:rPr>
        <w:t>. For the same, issue the following commands.</w:t>
      </w:r>
    </w:p>
    <w:p w:rsidR="00D06221" w:rsidRPr="00525202" w:rsidRDefault="00D06221" w:rsidP="00D06221">
      <w:pPr>
        <w:pStyle w:val="HTMLPreformatted"/>
        <w:spacing w:line="360" w:lineRule="auto"/>
        <w:jc w:val="both"/>
        <w:rPr>
          <w:rFonts w:ascii="Times New Roman" w:hAnsi="Times New Roman" w:cs="Times New Roman"/>
          <w:b/>
          <w:i/>
          <w:sz w:val="24"/>
          <w:szCs w:val="24"/>
        </w:rPr>
      </w:pPr>
      <w:r w:rsidRPr="00525202">
        <w:rPr>
          <w:rFonts w:ascii="Times New Roman" w:hAnsi="Times New Roman" w:cs="Times New Roman"/>
          <w:color w:val="000000"/>
          <w:sz w:val="24"/>
          <w:szCs w:val="24"/>
        </w:rPr>
        <w:t xml:space="preserve">In the command prompt, navigate to the bin directory current in the </w:t>
      </w:r>
      <w:proofErr w:type="spellStart"/>
      <w:r w:rsidRPr="00525202">
        <w:rPr>
          <w:rFonts w:ascii="Times New Roman" w:hAnsi="Times New Roman" w:cs="Times New Roman"/>
          <w:color w:val="000000"/>
          <w:sz w:val="24"/>
          <w:szCs w:val="24"/>
        </w:rPr>
        <w:t>MongoDB</w:t>
      </w:r>
      <w:proofErr w:type="spellEnd"/>
      <w:r w:rsidRPr="00525202">
        <w:rPr>
          <w:rFonts w:ascii="Times New Roman" w:hAnsi="Times New Roman" w:cs="Times New Roman"/>
          <w:color w:val="000000"/>
          <w:sz w:val="24"/>
          <w:szCs w:val="24"/>
        </w:rPr>
        <w:t xml:space="preserve"> installation folder. Suppose my installation folder is </w:t>
      </w:r>
      <w:r w:rsidRPr="00525202">
        <w:rPr>
          <w:rFonts w:ascii="Times New Roman" w:hAnsi="Times New Roman" w:cs="Times New Roman"/>
          <w:b/>
          <w:bCs/>
          <w:color w:val="000000"/>
          <w:sz w:val="24"/>
          <w:szCs w:val="24"/>
        </w:rPr>
        <w:t>C:\Program Files\</w:t>
      </w:r>
      <w:proofErr w:type="spellStart"/>
      <w:r w:rsidRPr="00525202">
        <w:rPr>
          <w:rFonts w:ascii="Times New Roman" w:hAnsi="Times New Roman" w:cs="Times New Roman"/>
          <w:b/>
          <w:bCs/>
          <w:color w:val="000000"/>
          <w:sz w:val="24"/>
          <w:szCs w:val="24"/>
        </w:rPr>
        <w:t>MongoDB</w:t>
      </w:r>
      <w:proofErr w:type="spellEnd"/>
      <w:r w:rsidRPr="00525202">
        <w:rPr>
          <w:rFonts w:ascii="Times New Roman" w:hAnsi="Times New Roman" w:cs="Times New Roman"/>
          <w:b/>
          <w:bCs/>
          <w:color w:val="000000"/>
          <w:sz w:val="24"/>
          <w:szCs w:val="24"/>
        </w:rPr>
        <w:t xml:space="preserve">. </w:t>
      </w:r>
      <w:r w:rsidRPr="00525202">
        <w:rPr>
          <w:rFonts w:ascii="Times New Roman" w:hAnsi="Times New Roman" w:cs="Times New Roman"/>
          <w:bCs/>
          <w:color w:val="000000"/>
          <w:sz w:val="24"/>
          <w:szCs w:val="24"/>
        </w:rPr>
        <w:t>Run the commandas</w:t>
      </w:r>
      <w:r w:rsidRPr="00525202">
        <w:rPr>
          <w:rFonts w:ascii="Times New Roman" w:hAnsi="Times New Roman" w:cs="Times New Roman"/>
          <w:b/>
          <w:i/>
          <w:sz w:val="24"/>
          <w:szCs w:val="24"/>
        </w:rPr>
        <w:t>mongod.exe --</w:t>
      </w:r>
      <w:proofErr w:type="spellStart"/>
      <w:r w:rsidRPr="00525202">
        <w:rPr>
          <w:rFonts w:ascii="Times New Roman" w:hAnsi="Times New Roman" w:cs="Times New Roman"/>
          <w:b/>
          <w:i/>
          <w:sz w:val="24"/>
          <w:szCs w:val="24"/>
        </w:rPr>
        <w:t>dbpath</w:t>
      </w:r>
      <w:proofErr w:type="spellEnd"/>
      <w:r w:rsidRPr="00525202">
        <w:rPr>
          <w:rFonts w:ascii="Times New Roman" w:hAnsi="Times New Roman" w:cs="Times New Roman"/>
          <w:b/>
          <w:i/>
          <w:sz w:val="24"/>
          <w:szCs w:val="24"/>
        </w:rPr>
        <w:t xml:space="preserve"> "C:\data"</w:t>
      </w:r>
    </w:p>
    <w:p w:rsidR="007E3EBF" w:rsidRPr="00525202" w:rsidRDefault="007E3EBF" w:rsidP="007E3EBF">
      <w:pPr>
        <w:pStyle w:val="NormalWeb"/>
        <w:spacing w:before="120" w:beforeAutospacing="0" w:after="144" w:afterAutospacing="0" w:line="360" w:lineRule="auto"/>
        <w:ind w:left="48" w:right="48"/>
        <w:jc w:val="both"/>
        <w:rPr>
          <w:color w:val="000000"/>
        </w:rPr>
      </w:pPr>
      <w:r w:rsidRPr="00525202">
        <w:rPr>
          <w:color w:val="000000"/>
        </w:rPr>
        <w:t>This will show </w:t>
      </w:r>
      <w:r w:rsidRPr="00525202">
        <w:rPr>
          <w:b/>
          <w:bCs/>
          <w:color w:val="000000"/>
        </w:rPr>
        <w:t>waiting for connections</w:t>
      </w:r>
      <w:r w:rsidRPr="00525202">
        <w:rPr>
          <w:color w:val="000000"/>
        </w:rPr>
        <w:t> message on the console output, which indicates that the mongod.exe process is running successfully.</w:t>
      </w:r>
    </w:p>
    <w:p w:rsidR="007E3EBF" w:rsidRPr="00525202" w:rsidRDefault="007E3EBF" w:rsidP="007E3EBF">
      <w:pPr>
        <w:pStyle w:val="NormalWeb"/>
        <w:spacing w:before="120" w:beforeAutospacing="0" w:after="144" w:afterAutospacing="0" w:line="360" w:lineRule="auto"/>
        <w:ind w:left="48" w:right="48"/>
        <w:jc w:val="both"/>
        <w:rPr>
          <w:color w:val="000000"/>
        </w:rPr>
      </w:pPr>
      <w:r w:rsidRPr="00525202">
        <w:rPr>
          <w:color w:val="000000"/>
        </w:rPr>
        <w:t xml:space="preserve">Now to run the </w:t>
      </w:r>
      <w:proofErr w:type="spellStart"/>
      <w:r w:rsidRPr="00525202">
        <w:rPr>
          <w:color w:val="000000"/>
        </w:rPr>
        <w:t>MongoDB</w:t>
      </w:r>
      <w:proofErr w:type="spellEnd"/>
      <w:r w:rsidRPr="00525202">
        <w:rPr>
          <w:color w:val="000000"/>
        </w:rPr>
        <w:t>, you need to open another command prompt and issue the following command on command prompt</w:t>
      </w:r>
    </w:p>
    <w:p w:rsidR="00C22AF8" w:rsidRPr="00525202" w:rsidRDefault="00C22AF8" w:rsidP="007A6D86">
      <w:pPr>
        <w:pStyle w:val="HTMLPreformatted"/>
        <w:spacing w:line="360" w:lineRule="auto"/>
        <w:rPr>
          <w:rFonts w:ascii="Times New Roman" w:hAnsi="Times New Roman" w:cs="Times New Roman"/>
          <w:b/>
          <w:i/>
          <w:sz w:val="24"/>
          <w:szCs w:val="24"/>
        </w:rPr>
      </w:pPr>
      <w:r w:rsidRPr="00525202">
        <w:rPr>
          <w:rFonts w:ascii="Times New Roman" w:hAnsi="Times New Roman" w:cs="Times New Roman"/>
          <w:sz w:val="24"/>
          <w:szCs w:val="24"/>
        </w:rPr>
        <w:t>C:\Program Files\</w:t>
      </w:r>
      <w:proofErr w:type="spellStart"/>
      <w:r w:rsidRPr="00525202">
        <w:rPr>
          <w:rFonts w:ascii="Times New Roman" w:hAnsi="Times New Roman" w:cs="Times New Roman"/>
          <w:sz w:val="24"/>
          <w:szCs w:val="24"/>
        </w:rPr>
        <w:t>MongoDB</w:t>
      </w:r>
      <w:proofErr w:type="spellEnd"/>
      <w:r w:rsidRPr="00525202">
        <w:rPr>
          <w:rFonts w:ascii="Times New Roman" w:hAnsi="Times New Roman" w:cs="Times New Roman"/>
          <w:sz w:val="24"/>
          <w:szCs w:val="24"/>
        </w:rPr>
        <w:t>\Server\4.2\bin&gt;</w:t>
      </w:r>
      <w:r w:rsidRPr="00525202">
        <w:rPr>
          <w:rFonts w:ascii="Times New Roman" w:hAnsi="Times New Roman" w:cs="Times New Roman"/>
          <w:b/>
          <w:i/>
          <w:sz w:val="24"/>
          <w:szCs w:val="24"/>
        </w:rPr>
        <w:t>mongo.exe</w:t>
      </w:r>
    </w:p>
    <w:p w:rsidR="001A7078" w:rsidRPr="00525202" w:rsidRDefault="00502B81" w:rsidP="007A6D86">
      <w:pPr>
        <w:pStyle w:val="HTMLPreformatted"/>
        <w:spacing w:line="360" w:lineRule="auto"/>
        <w:ind w:left="360"/>
        <w:jc w:val="both"/>
        <w:rPr>
          <w:rFonts w:ascii="Times New Roman" w:hAnsi="Times New Roman" w:cs="Times New Roman"/>
          <w:b/>
          <w:bCs/>
          <w:i/>
          <w:iCs/>
          <w:sz w:val="24"/>
          <w:szCs w:val="24"/>
        </w:rPr>
      </w:pPr>
      <w:r w:rsidRPr="00525202">
        <w:rPr>
          <w:rFonts w:ascii="Times New Roman" w:hAnsi="Times New Roman" w:cs="Times New Roman"/>
          <w:sz w:val="24"/>
          <w:szCs w:val="24"/>
          <w:lang w:val="en-IN"/>
        </w:rPr>
        <w:lastRenderedPageBreak/>
        <w:t xml:space="preserve">System shows </w:t>
      </w:r>
      <w:proofErr w:type="spellStart"/>
      <w:r w:rsidRPr="00525202">
        <w:rPr>
          <w:rFonts w:ascii="Times New Roman" w:hAnsi="Times New Roman" w:cs="Times New Roman"/>
          <w:sz w:val="24"/>
          <w:szCs w:val="24"/>
          <w:lang w:val="en-IN"/>
        </w:rPr>
        <w:t>MongoDB</w:t>
      </w:r>
      <w:proofErr w:type="spellEnd"/>
      <w:r w:rsidRPr="00525202">
        <w:rPr>
          <w:rFonts w:ascii="Times New Roman" w:hAnsi="Times New Roman" w:cs="Times New Roman"/>
          <w:sz w:val="24"/>
          <w:szCs w:val="24"/>
          <w:lang w:val="en-IN"/>
        </w:rPr>
        <w:t xml:space="preserve"> prompt    </w:t>
      </w:r>
      <w:r w:rsidRPr="00525202">
        <w:rPr>
          <w:rFonts w:ascii="Times New Roman" w:hAnsi="Times New Roman" w:cs="Times New Roman"/>
          <w:b/>
          <w:bCs/>
          <w:i/>
          <w:iCs/>
          <w:sz w:val="24"/>
          <w:szCs w:val="24"/>
          <w:lang w:val="en-IN"/>
        </w:rPr>
        <w:t>&gt;</w:t>
      </w:r>
    </w:p>
    <w:p w:rsidR="007A6D86" w:rsidRPr="00525202" w:rsidRDefault="007A6D86" w:rsidP="007A6D86">
      <w:pPr>
        <w:pStyle w:val="HTMLPreformatted"/>
        <w:spacing w:line="360" w:lineRule="auto"/>
        <w:ind w:left="360"/>
        <w:jc w:val="both"/>
        <w:rPr>
          <w:rFonts w:ascii="Times New Roman" w:hAnsi="Times New Roman" w:cs="Times New Roman"/>
          <w:b/>
          <w:sz w:val="36"/>
          <w:szCs w:val="36"/>
        </w:rPr>
      </w:pPr>
      <w:proofErr w:type="spellStart"/>
      <w:proofErr w:type="gramStart"/>
      <w:r w:rsidRPr="00525202">
        <w:rPr>
          <w:rFonts w:ascii="Times New Roman" w:hAnsi="Times New Roman" w:cs="Times New Roman"/>
          <w:b/>
          <w:sz w:val="36"/>
          <w:szCs w:val="36"/>
        </w:rPr>
        <w:t>MongoDB</w:t>
      </w:r>
      <w:proofErr w:type="spellEnd"/>
      <w:r w:rsidRPr="00525202">
        <w:rPr>
          <w:rFonts w:ascii="Times New Roman" w:hAnsi="Times New Roman" w:cs="Times New Roman"/>
          <w:b/>
          <w:sz w:val="36"/>
          <w:szCs w:val="36"/>
        </w:rPr>
        <w:t xml:space="preserve">  :</w:t>
      </w:r>
      <w:proofErr w:type="gramEnd"/>
      <w:r w:rsidRPr="00525202">
        <w:rPr>
          <w:rFonts w:ascii="Times New Roman" w:hAnsi="Times New Roman" w:cs="Times New Roman"/>
          <w:b/>
          <w:sz w:val="36"/>
          <w:szCs w:val="36"/>
        </w:rPr>
        <w:t xml:space="preserve"> Basic Commands</w:t>
      </w:r>
    </w:p>
    <w:p w:rsidR="001A7078" w:rsidRPr="00525202" w:rsidRDefault="00502B81" w:rsidP="005F3502">
      <w:pPr>
        <w:pStyle w:val="HTMLPreformatted"/>
        <w:numPr>
          <w:ilvl w:val="0"/>
          <w:numId w:val="10"/>
        </w:numPr>
        <w:spacing w:line="360" w:lineRule="auto"/>
        <w:jc w:val="both"/>
        <w:rPr>
          <w:rFonts w:ascii="Times New Roman" w:hAnsi="Times New Roman" w:cs="Times New Roman"/>
          <w:sz w:val="24"/>
          <w:szCs w:val="24"/>
        </w:rPr>
      </w:pPr>
      <w:proofErr w:type="spellStart"/>
      <w:r w:rsidRPr="00525202">
        <w:rPr>
          <w:rFonts w:ascii="Times New Roman" w:hAnsi="Times New Roman" w:cs="Times New Roman"/>
          <w:sz w:val="24"/>
          <w:szCs w:val="24"/>
          <w:lang w:val="en-IN"/>
        </w:rPr>
        <w:t>db.help</w:t>
      </w:r>
      <w:proofErr w:type="spellEnd"/>
      <w:r w:rsidRPr="00525202">
        <w:rPr>
          <w:rFonts w:ascii="Times New Roman" w:hAnsi="Times New Roman" w:cs="Times New Roman"/>
          <w:sz w:val="24"/>
          <w:szCs w:val="24"/>
          <w:lang w:val="en-IN"/>
        </w:rPr>
        <w:t>()    List of commands</w:t>
      </w:r>
    </w:p>
    <w:p w:rsidR="001A7078" w:rsidRPr="00525202" w:rsidRDefault="00502B81" w:rsidP="005F3502">
      <w:pPr>
        <w:pStyle w:val="HTMLPreformatted"/>
        <w:numPr>
          <w:ilvl w:val="0"/>
          <w:numId w:val="10"/>
        </w:numPr>
        <w:spacing w:line="360" w:lineRule="auto"/>
        <w:jc w:val="both"/>
        <w:rPr>
          <w:rFonts w:ascii="Times New Roman" w:hAnsi="Times New Roman" w:cs="Times New Roman"/>
          <w:sz w:val="24"/>
          <w:szCs w:val="24"/>
        </w:rPr>
      </w:pPr>
      <w:proofErr w:type="spellStart"/>
      <w:r w:rsidRPr="00525202">
        <w:rPr>
          <w:rFonts w:ascii="Times New Roman" w:hAnsi="Times New Roman" w:cs="Times New Roman"/>
          <w:sz w:val="24"/>
          <w:szCs w:val="24"/>
          <w:lang w:val="en-IN"/>
        </w:rPr>
        <w:t>db.stats</w:t>
      </w:r>
      <w:proofErr w:type="spellEnd"/>
      <w:r w:rsidRPr="00525202">
        <w:rPr>
          <w:rFonts w:ascii="Times New Roman" w:hAnsi="Times New Roman" w:cs="Times New Roman"/>
          <w:sz w:val="24"/>
          <w:szCs w:val="24"/>
          <w:lang w:val="en-IN"/>
        </w:rPr>
        <w:t xml:space="preserve">()    Statistics of </w:t>
      </w:r>
      <w:proofErr w:type="spellStart"/>
      <w:r w:rsidRPr="00525202">
        <w:rPr>
          <w:rFonts w:ascii="Times New Roman" w:hAnsi="Times New Roman" w:cs="Times New Roman"/>
          <w:sz w:val="24"/>
          <w:szCs w:val="24"/>
          <w:lang w:val="en-IN"/>
        </w:rPr>
        <w:t>MongoDB</w:t>
      </w:r>
      <w:proofErr w:type="spellEnd"/>
    </w:p>
    <w:p w:rsidR="001A7078" w:rsidRPr="00525202" w:rsidRDefault="00502B81" w:rsidP="005F3502">
      <w:pPr>
        <w:pStyle w:val="HTMLPreformatted"/>
        <w:numPr>
          <w:ilvl w:val="0"/>
          <w:numId w:val="10"/>
        </w:numPr>
        <w:spacing w:line="360" w:lineRule="auto"/>
        <w:jc w:val="both"/>
        <w:rPr>
          <w:rFonts w:ascii="Times New Roman" w:hAnsi="Times New Roman" w:cs="Times New Roman"/>
          <w:sz w:val="24"/>
          <w:szCs w:val="24"/>
        </w:rPr>
      </w:pPr>
      <w:r w:rsidRPr="00525202">
        <w:rPr>
          <w:rFonts w:ascii="Times New Roman" w:hAnsi="Times New Roman" w:cs="Times New Roman"/>
          <w:sz w:val="24"/>
          <w:szCs w:val="24"/>
        </w:rPr>
        <w:t>use DATABASE_NAME  create database</w:t>
      </w:r>
    </w:p>
    <w:p w:rsidR="001A7078" w:rsidRPr="00525202" w:rsidRDefault="00502B81" w:rsidP="005F3502">
      <w:pPr>
        <w:pStyle w:val="HTMLPreformatted"/>
        <w:numPr>
          <w:ilvl w:val="1"/>
          <w:numId w:val="10"/>
        </w:numPr>
        <w:spacing w:line="360" w:lineRule="auto"/>
        <w:jc w:val="both"/>
        <w:rPr>
          <w:rFonts w:ascii="Times New Roman" w:hAnsi="Times New Roman" w:cs="Times New Roman"/>
          <w:sz w:val="24"/>
          <w:szCs w:val="24"/>
        </w:rPr>
      </w:pPr>
      <w:r w:rsidRPr="00525202">
        <w:rPr>
          <w:rFonts w:ascii="Times New Roman" w:hAnsi="Times New Roman" w:cs="Times New Roman"/>
          <w:sz w:val="24"/>
          <w:szCs w:val="24"/>
          <w:lang w:val="en-IN"/>
        </w:rPr>
        <w:t xml:space="preserve">use </w:t>
      </w:r>
      <w:proofErr w:type="spellStart"/>
      <w:r w:rsidRPr="00525202">
        <w:rPr>
          <w:rFonts w:ascii="Times New Roman" w:hAnsi="Times New Roman" w:cs="Times New Roman"/>
          <w:sz w:val="24"/>
          <w:szCs w:val="24"/>
          <w:lang w:val="en-IN"/>
        </w:rPr>
        <w:t>myDb</w:t>
      </w:r>
      <w:proofErr w:type="spellEnd"/>
      <w:r w:rsidRPr="00525202">
        <w:rPr>
          <w:rFonts w:ascii="Times New Roman" w:hAnsi="Times New Roman" w:cs="Times New Roman"/>
          <w:sz w:val="24"/>
          <w:szCs w:val="24"/>
          <w:lang w:val="en-IN"/>
        </w:rPr>
        <w:t xml:space="preserve">     create database with name </w:t>
      </w:r>
      <w:proofErr w:type="spellStart"/>
      <w:r w:rsidRPr="00525202">
        <w:rPr>
          <w:rFonts w:ascii="Times New Roman" w:hAnsi="Times New Roman" w:cs="Times New Roman"/>
          <w:sz w:val="24"/>
          <w:szCs w:val="24"/>
          <w:lang w:val="en-IN"/>
        </w:rPr>
        <w:t>myDb</w:t>
      </w:r>
      <w:proofErr w:type="spellEnd"/>
    </w:p>
    <w:p w:rsidR="001A7078" w:rsidRPr="00525202" w:rsidRDefault="00502B81" w:rsidP="005F3502">
      <w:pPr>
        <w:pStyle w:val="HTMLPreformatted"/>
        <w:numPr>
          <w:ilvl w:val="1"/>
          <w:numId w:val="10"/>
        </w:numPr>
        <w:spacing w:line="360" w:lineRule="auto"/>
        <w:jc w:val="both"/>
        <w:rPr>
          <w:rFonts w:ascii="Times New Roman" w:hAnsi="Times New Roman" w:cs="Times New Roman"/>
          <w:sz w:val="24"/>
          <w:szCs w:val="24"/>
        </w:rPr>
      </w:pPr>
      <w:r w:rsidRPr="00525202">
        <w:rPr>
          <w:rFonts w:ascii="Times New Roman" w:hAnsi="Times New Roman" w:cs="Times New Roman"/>
          <w:sz w:val="24"/>
          <w:szCs w:val="24"/>
          <w:lang w:val="en-IN"/>
        </w:rPr>
        <w:t>db      Check the current database</w:t>
      </w:r>
    </w:p>
    <w:p w:rsidR="007A6D86" w:rsidRPr="00525202" w:rsidRDefault="007A6D86" w:rsidP="005F3502">
      <w:pPr>
        <w:pStyle w:val="HTMLPreformatted"/>
        <w:numPr>
          <w:ilvl w:val="0"/>
          <w:numId w:val="10"/>
        </w:numPr>
        <w:spacing w:line="360" w:lineRule="auto"/>
        <w:jc w:val="both"/>
        <w:rPr>
          <w:rFonts w:ascii="Times New Roman" w:hAnsi="Times New Roman" w:cs="Times New Roman"/>
          <w:sz w:val="24"/>
          <w:szCs w:val="24"/>
        </w:rPr>
      </w:pPr>
      <w:r w:rsidRPr="00525202">
        <w:rPr>
          <w:rFonts w:ascii="Times New Roman" w:hAnsi="Times New Roman" w:cs="Times New Roman"/>
          <w:sz w:val="24"/>
          <w:szCs w:val="24"/>
          <w:lang w:val="en-IN"/>
        </w:rPr>
        <w:t xml:space="preserve">show </w:t>
      </w:r>
      <w:proofErr w:type="spellStart"/>
      <w:r w:rsidRPr="00525202">
        <w:rPr>
          <w:rFonts w:ascii="Times New Roman" w:hAnsi="Times New Roman" w:cs="Times New Roman"/>
          <w:sz w:val="24"/>
          <w:szCs w:val="24"/>
          <w:lang w:val="en-IN"/>
        </w:rPr>
        <w:t>dbs</w:t>
      </w:r>
      <w:proofErr w:type="spellEnd"/>
      <w:r w:rsidRPr="00525202">
        <w:rPr>
          <w:rFonts w:ascii="Times New Roman" w:hAnsi="Times New Roman" w:cs="Times New Roman"/>
          <w:sz w:val="24"/>
          <w:szCs w:val="24"/>
          <w:lang w:val="en-IN"/>
        </w:rPr>
        <w:t xml:space="preserve">   Show the list of database in system</w:t>
      </w:r>
    </w:p>
    <w:p w:rsidR="001A7078" w:rsidRPr="00525202" w:rsidRDefault="00502B81" w:rsidP="00AD2BE3">
      <w:pPr>
        <w:pStyle w:val="HTMLPreformatted"/>
        <w:spacing w:line="360" w:lineRule="auto"/>
        <w:ind w:left="360"/>
        <w:jc w:val="both"/>
        <w:rPr>
          <w:rFonts w:ascii="Times New Roman" w:hAnsi="Times New Roman" w:cs="Times New Roman"/>
          <w:b/>
          <w:sz w:val="24"/>
          <w:szCs w:val="24"/>
        </w:rPr>
      </w:pPr>
      <w:r w:rsidRPr="00525202">
        <w:rPr>
          <w:rFonts w:ascii="Times New Roman" w:hAnsi="Times New Roman" w:cs="Times New Roman"/>
          <w:b/>
          <w:sz w:val="24"/>
          <w:szCs w:val="24"/>
          <w:lang w:val="en-IN"/>
        </w:rPr>
        <w:t>Inserting record/document in database</w:t>
      </w:r>
    </w:p>
    <w:p w:rsidR="001A7078" w:rsidRPr="00525202" w:rsidRDefault="00502B81" w:rsidP="005F3502">
      <w:pPr>
        <w:pStyle w:val="HTMLPreformatted"/>
        <w:numPr>
          <w:ilvl w:val="0"/>
          <w:numId w:val="10"/>
        </w:numPr>
        <w:spacing w:line="360" w:lineRule="auto"/>
        <w:jc w:val="both"/>
        <w:rPr>
          <w:rFonts w:ascii="Times New Roman" w:hAnsi="Times New Roman" w:cs="Times New Roman"/>
          <w:sz w:val="24"/>
          <w:szCs w:val="24"/>
        </w:rPr>
      </w:pPr>
      <w:proofErr w:type="spellStart"/>
      <w:proofErr w:type="gramStart"/>
      <w:r w:rsidRPr="00525202">
        <w:rPr>
          <w:rFonts w:ascii="Times New Roman" w:hAnsi="Times New Roman" w:cs="Times New Roman"/>
          <w:sz w:val="24"/>
          <w:szCs w:val="24"/>
          <w:lang w:val="en-IN"/>
        </w:rPr>
        <w:t>db.collection.insertOne</w:t>
      </w:r>
      <w:proofErr w:type="spellEnd"/>
      <w:r w:rsidRPr="00525202">
        <w:rPr>
          <w:rFonts w:ascii="Times New Roman" w:hAnsi="Times New Roman" w:cs="Times New Roman"/>
          <w:sz w:val="24"/>
          <w:szCs w:val="24"/>
          <w:lang w:val="en-IN"/>
        </w:rPr>
        <w:t>(</w:t>
      </w:r>
      <w:proofErr w:type="gramEnd"/>
      <w:r w:rsidRPr="00525202">
        <w:rPr>
          <w:rFonts w:ascii="Times New Roman" w:hAnsi="Times New Roman" w:cs="Times New Roman"/>
          <w:sz w:val="24"/>
          <w:szCs w:val="24"/>
          <w:lang w:val="en-IN"/>
        </w:rPr>
        <w:t>….)</w:t>
      </w:r>
    </w:p>
    <w:p w:rsidR="001A7078" w:rsidRPr="00525202" w:rsidRDefault="00502B81" w:rsidP="005F3502">
      <w:pPr>
        <w:pStyle w:val="HTMLPreformatted"/>
        <w:numPr>
          <w:ilvl w:val="0"/>
          <w:numId w:val="10"/>
        </w:numPr>
        <w:spacing w:line="360" w:lineRule="auto"/>
        <w:jc w:val="both"/>
        <w:rPr>
          <w:rFonts w:ascii="Times New Roman" w:hAnsi="Times New Roman" w:cs="Times New Roman"/>
          <w:sz w:val="24"/>
          <w:szCs w:val="24"/>
        </w:rPr>
      </w:pPr>
      <w:proofErr w:type="spellStart"/>
      <w:proofErr w:type="gramStart"/>
      <w:r w:rsidRPr="00525202">
        <w:rPr>
          <w:rFonts w:ascii="Times New Roman" w:hAnsi="Times New Roman" w:cs="Times New Roman"/>
          <w:sz w:val="24"/>
          <w:szCs w:val="24"/>
          <w:lang w:val="en-IN"/>
        </w:rPr>
        <w:t>db.collection.insertMany</w:t>
      </w:r>
      <w:proofErr w:type="spellEnd"/>
      <w:r w:rsidRPr="00525202">
        <w:rPr>
          <w:rFonts w:ascii="Times New Roman" w:hAnsi="Times New Roman" w:cs="Times New Roman"/>
          <w:sz w:val="24"/>
          <w:szCs w:val="24"/>
          <w:lang w:val="en-IN"/>
        </w:rPr>
        <w:t>(</w:t>
      </w:r>
      <w:proofErr w:type="gramEnd"/>
      <w:r w:rsidRPr="00525202">
        <w:rPr>
          <w:rFonts w:ascii="Times New Roman" w:hAnsi="Times New Roman" w:cs="Times New Roman"/>
          <w:sz w:val="24"/>
          <w:szCs w:val="24"/>
          <w:lang w:val="en-IN"/>
        </w:rPr>
        <w:t>…)</w:t>
      </w:r>
    </w:p>
    <w:p w:rsidR="001A7078" w:rsidRPr="00525202" w:rsidRDefault="00502B81" w:rsidP="005F3502">
      <w:pPr>
        <w:pStyle w:val="HTMLPreformatted"/>
        <w:numPr>
          <w:ilvl w:val="0"/>
          <w:numId w:val="10"/>
        </w:numPr>
        <w:spacing w:line="360" w:lineRule="auto"/>
        <w:jc w:val="both"/>
        <w:rPr>
          <w:rFonts w:ascii="Times New Roman" w:hAnsi="Times New Roman" w:cs="Times New Roman"/>
          <w:sz w:val="24"/>
          <w:szCs w:val="24"/>
        </w:rPr>
      </w:pPr>
      <w:proofErr w:type="spellStart"/>
      <w:r w:rsidRPr="00525202">
        <w:rPr>
          <w:rFonts w:ascii="Times New Roman" w:hAnsi="Times New Roman" w:cs="Times New Roman"/>
          <w:sz w:val="24"/>
          <w:szCs w:val="24"/>
          <w:lang w:val="en-IN"/>
        </w:rPr>
        <w:t>db.collection.insert</w:t>
      </w:r>
      <w:proofErr w:type="spellEnd"/>
      <w:r w:rsidRPr="00525202">
        <w:rPr>
          <w:rFonts w:ascii="Times New Roman" w:hAnsi="Times New Roman" w:cs="Times New Roman"/>
          <w:sz w:val="24"/>
          <w:szCs w:val="24"/>
          <w:lang w:val="en-IN"/>
        </w:rPr>
        <w:t>()</w:t>
      </w:r>
    </w:p>
    <w:p w:rsidR="00AD2BE3" w:rsidRPr="00525202" w:rsidRDefault="00AD2BE3" w:rsidP="00AD2BE3">
      <w:pPr>
        <w:pStyle w:val="HTMLPreformatted"/>
        <w:spacing w:line="360" w:lineRule="auto"/>
        <w:ind w:left="360"/>
        <w:jc w:val="both"/>
        <w:rPr>
          <w:rFonts w:ascii="Times New Roman" w:hAnsi="Times New Roman" w:cs="Times New Roman"/>
          <w:b/>
          <w:i/>
          <w:sz w:val="24"/>
          <w:szCs w:val="24"/>
        </w:rPr>
      </w:pPr>
      <w:proofErr w:type="spellStart"/>
      <w:proofErr w:type="gramStart"/>
      <w:r w:rsidRPr="00525202">
        <w:rPr>
          <w:rFonts w:ascii="Times New Roman" w:hAnsi="Times New Roman" w:cs="Times New Roman"/>
          <w:b/>
          <w:i/>
          <w:sz w:val="24"/>
          <w:szCs w:val="24"/>
        </w:rPr>
        <w:t>db.student.insert</w:t>
      </w:r>
      <w:proofErr w:type="spellEnd"/>
      <w:r w:rsidRPr="00525202">
        <w:rPr>
          <w:rFonts w:ascii="Times New Roman" w:hAnsi="Times New Roman" w:cs="Times New Roman"/>
          <w:b/>
          <w:i/>
          <w:sz w:val="24"/>
          <w:szCs w:val="24"/>
        </w:rPr>
        <w:t>(</w:t>
      </w:r>
      <w:proofErr w:type="gramEnd"/>
    </w:p>
    <w:p w:rsidR="00AD2BE3" w:rsidRPr="00525202" w:rsidRDefault="00AD2BE3" w:rsidP="00AD2BE3">
      <w:pPr>
        <w:pStyle w:val="HTMLPreformatted"/>
        <w:spacing w:line="360" w:lineRule="auto"/>
        <w:ind w:left="360"/>
        <w:jc w:val="both"/>
        <w:rPr>
          <w:rFonts w:ascii="Times New Roman" w:hAnsi="Times New Roman" w:cs="Times New Roman"/>
          <w:b/>
          <w:i/>
          <w:sz w:val="24"/>
          <w:szCs w:val="24"/>
        </w:rPr>
      </w:pPr>
      <w:r w:rsidRPr="00525202">
        <w:rPr>
          <w:rFonts w:ascii="Times New Roman" w:hAnsi="Times New Roman" w:cs="Times New Roman"/>
          <w:b/>
          <w:i/>
          <w:sz w:val="24"/>
          <w:szCs w:val="24"/>
        </w:rPr>
        <w:tab/>
        <w:t>{</w:t>
      </w:r>
    </w:p>
    <w:p w:rsidR="00AD2BE3" w:rsidRPr="00525202" w:rsidRDefault="00AD2BE3" w:rsidP="00AD2BE3">
      <w:pPr>
        <w:pStyle w:val="HTMLPreformatted"/>
        <w:spacing w:line="360" w:lineRule="auto"/>
        <w:ind w:left="360"/>
        <w:jc w:val="both"/>
        <w:rPr>
          <w:rFonts w:ascii="Times New Roman" w:hAnsi="Times New Roman" w:cs="Times New Roman"/>
          <w:b/>
          <w:i/>
          <w:sz w:val="24"/>
          <w:szCs w:val="24"/>
        </w:rPr>
      </w:pPr>
      <w:r w:rsidRPr="00525202">
        <w:rPr>
          <w:rFonts w:ascii="Times New Roman" w:hAnsi="Times New Roman" w:cs="Times New Roman"/>
          <w:b/>
          <w:i/>
          <w:sz w:val="24"/>
          <w:szCs w:val="24"/>
        </w:rPr>
        <w:tab/>
      </w:r>
      <w:proofErr w:type="gramStart"/>
      <w:r w:rsidRPr="00525202">
        <w:rPr>
          <w:rFonts w:ascii="Times New Roman" w:hAnsi="Times New Roman" w:cs="Times New Roman"/>
          <w:b/>
          <w:i/>
          <w:sz w:val="24"/>
          <w:szCs w:val="24"/>
        </w:rPr>
        <w:t>name</w:t>
      </w:r>
      <w:proofErr w:type="gramEnd"/>
      <w:r w:rsidRPr="00525202">
        <w:rPr>
          <w:rFonts w:ascii="Times New Roman" w:hAnsi="Times New Roman" w:cs="Times New Roman"/>
          <w:b/>
          <w:i/>
          <w:sz w:val="24"/>
          <w:szCs w:val="24"/>
        </w:rPr>
        <w:t>: "</w:t>
      </w:r>
      <w:proofErr w:type="spellStart"/>
      <w:r w:rsidRPr="00525202">
        <w:rPr>
          <w:rFonts w:ascii="Times New Roman" w:hAnsi="Times New Roman" w:cs="Times New Roman"/>
          <w:b/>
          <w:i/>
          <w:sz w:val="24"/>
          <w:szCs w:val="24"/>
        </w:rPr>
        <w:t>anilkumar</w:t>
      </w:r>
      <w:proofErr w:type="spellEnd"/>
      <w:r w:rsidRPr="00525202">
        <w:rPr>
          <w:rFonts w:ascii="Times New Roman" w:hAnsi="Times New Roman" w:cs="Times New Roman"/>
          <w:b/>
          <w:i/>
          <w:sz w:val="24"/>
          <w:szCs w:val="24"/>
        </w:rPr>
        <w:t>",</w:t>
      </w:r>
    </w:p>
    <w:p w:rsidR="00AD2BE3" w:rsidRPr="00525202" w:rsidRDefault="00AD2BE3" w:rsidP="00AD2BE3">
      <w:pPr>
        <w:pStyle w:val="HTMLPreformatted"/>
        <w:spacing w:line="360" w:lineRule="auto"/>
        <w:ind w:left="360"/>
        <w:jc w:val="both"/>
        <w:rPr>
          <w:rFonts w:ascii="Times New Roman" w:hAnsi="Times New Roman" w:cs="Times New Roman"/>
          <w:b/>
          <w:i/>
          <w:sz w:val="24"/>
          <w:szCs w:val="24"/>
        </w:rPr>
      </w:pPr>
      <w:r w:rsidRPr="00525202">
        <w:rPr>
          <w:rFonts w:ascii="Times New Roman" w:hAnsi="Times New Roman" w:cs="Times New Roman"/>
          <w:b/>
          <w:i/>
          <w:sz w:val="24"/>
          <w:szCs w:val="24"/>
        </w:rPr>
        <w:tab/>
      </w:r>
      <w:proofErr w:type="gramStart"/>
      <w:r w:rsidRPr="00525202">
        <w:rPr>
          <w:rFonts w:ascii="Times New Roman" w:hAnsi="Times New Roman" w:cs="Times New Roman"/>
          <w:b/>
          <w:i/>
          <w:sz w:val="24"/>
          <w:szCs w:val="24"/>
        </w:rPr>
        <w:t>roll</w:t>
      </w:r>
      <w:proofErr w:type="gramEnd"/>
      <w:r w:rsidRPr="00525202">
        <w:rPr>
          <w:rFonts w:ascii="Times New Roman" w:hAnsi="Times New Roman" w:cs="Times New Roman"/>
          <w:b/>
          <w:i/>
          <w:sz w:val="24"/>
          <w:szCs w:val="24"/>
        </w:rPr>
        <w:t xml:space="preserve">: 406175, </w:t>
      </w:r>
    </w:p>
    <w:p w:rsidR="00AD2BE3" w:rsidRPr="00525202" w:rsidRDefault="00AD2BE3" w:rsidP="00AD2BE3">
      <w:pPr>
        <w:pStyle w:val="HTMLPreformatted"/>
        <w:spacing w:line="360" w:lineRule="auto"/>
        <w:ind w:left="360"/>
        <w:jc w:val="both"/>
        <w:rPr>
          <w:rFonts w:ascii="Times New Roman" w:hAnsi="Times New Roman" w:cs="Times New Roman"/>
          <w:b/>
          <w:i/>
          <w:sz w:val="24"/>
          <w:szCs w:val="24"/>
        </w:rPr>
      </w:pPr>
      <w:r w:rsidRPr="00525202">
        <w:rPr>
          <w:rFonts w:ascii="Times New Roman" w:hAnsi="Times New Roman" w:cs="Times New Roman"/>
          <w:b/>
          <w:i/>
          <w:sz w:val="24"/>
          <w:szCs w:val="24"/>
        </w:rPr>
        <w:tab/>
      </w:r>
      <w:proofErr w:type="gramStart"/>
      <w:r w:rsidRPr="00525202">
        <w:rPr>
          <w:rFonts w:ascii="Times New Roman" w:hAnsi="Times New Roman" w:cs="Times New Roman"/>
          <w:b/>
          <w:i/>
          <w:sz w:val="24"/>
          <w:szCs w:val="24"/>
        </w:rPr>
        <w:t>dob</w:t>
      </w:r>
      <w:proofErr w:type="gramEnd"/>
      <w:r w:rsidRPr="00525202">
        <w:rPr>
          <w:rFonts w:ascii="Times New Roman" w:hAnsi="Times New Roman" w:cs="Times New Roman"/>
          <w:b/>
          <w:i/>
          <w:sz w:val="24"/>
          <w:szCs w:val="24"/>
        </w:rPr>
        <w:t xml:space="preserve">: "15 Aug 1999", </w:t>
      </w:r>
    </w:p>
    <w:p w:rsidR="00AD2BE3" w:rsidRPr="00525202" w:rsidRDefault="00AD2BE3" w:rsidP="00AD2BE3">
      <w:pPr>
        <w:pStyle w:val="HTMLPreformatted"/>
        <w:spacing w:line="360" w:lineRule="auto"/>
        <w:ind w:left="360"/>
        <w:jc w:val="both"/>
        <w:rPr>
          <w:rFonts w:ascii="Times New Roman" w:hAnsi="Times New Roman" w:cs="Times New Roman"/>
          <w:b/>
          <w:i/>
          <w:sz w:val="24"/>
          <w:szCs w:val="24"/>
        </w:rPr>
      </w:pPr>
      <w:r w:rsidRPr="00525202">
        <w:rPr>
          <w:rFonts w:ascii="Times New Roman" w:hAnsi="Times New Roman" w:cs="Times New Roman"/>
          <w:b/>
          <w:i/>
          <w:sz w:val="24"/>
          <w:szCs w:val="24"/>
        </w:rPr>
        <w:tab/>
      </w:r>
      <w:proofErr w:type="gramStart"/>
      <w:r w:rsidRPr="00525202">
        <w:rPr>
          <w:rFonts w:ascii="Times New Roman" w:hAnsi="Times New Roman" w:cs="Times New Roman"/>
          <w:b/>
          <w:i/>
          <w:sz w:val="24"/>
          <w:szCs w:val="24"/>
        </w:rPr>
        <w:t>hobby</w:t>
      </w:r>
      <w:proofErr w:type="gramEnd"/>
      <w:r w:rsidRPr="00525202">
        <w:rPr>
          <w:rFonts w:ascii="Times New Roman" w:hAnsi="Times New Roman" w:cs="Times New Roman"/>
          <w:b/>
          <w:i/>
          <w:sz w:val="24"/>
          <w:szCs w:val="24"/>
        </w:rPr>
        <w:t xml:space="preserve">: ["reading", "Swimming"], </w:t>
      </w:r>
    </w:p>
    <w:p w:rsidR="00AD2BE3" w:rsidRPr="00525202" w:rsidRDefault="00AD2BE3" w:rsidP="00AD2BE3">
      <w:pPr>
        <w:pStyle w:val="HTMLPreformatted"/>
        <w:spacing w:line="360" w:lineRule="auto"/>
        <w:ind w:left="360"/>
        <w:jc w:val="both"/>
        <w:rPr>
          <w:rFonts w:ascii="Times New Roman" w:hAnsi="Times New Roman" w:cs="Times New Roman"/>
          <w:b/>
          <w:i/>
          <w:sz w:val="24"/>
          <w:szCs w:val="24"/>
        </w:rPr>
      </w:pPr>
      <w:r w:rsidRPr="00525202">
        <w:rPr>
          <w:rFonts w:ascii="Times New Roman" w:hAnsi="Times New Roman" w:cs="Times New Roman"/>
          <w:b/>
          <w:i/>
          <w:sz w:val="24"/>
          <w:szCs w:val="24"/>
        </w:rPr>
        <w:tab/>
      </w:r>
      <w:proofErr w:type="gramStart"/>
      <w:r w:rsidRPr="00525202">
        <w:rPr>
          <w:rFonts w:ascii="Times New Roman" w:hAnsi="Times New Roman" w:cs="Times New Roman"/>
          <w:b/>
          <w:i/>
          <w:sz w:val="24"/>
          <w:szCs w:val="24"/>
        </w:rPr>
        <w:t>address :</w:t>
      </w:r>
      <w:proofErr w:type="gramEnd"/>
    </w:p>
    <w:p w:rsidR="00AD2BE3" w:rsidRPr="00525202" w:rsidRDefault="00AD2BE3" w:rsidP="00AD2BE3">
      <w:pPr>
        <w:pStyle w:val="HTMLPreformatted"/>
        <w:spacing w:line="360" w:lineRule="auto"/>
        <w:ind w:left="360"/>
        <w:jc w:val="both"/>
        <w:rPr>
          <w:rFonts w:ascii="Times New Roman" w:hAnsi="Times New Roman" w:cs="Times New Roman"/>
          <w:b/>
          <w:i/>
          <w:sz w:val="24"/>
          <w:szCs w:val="24"/>
        </w:rPr>
      </w:pPr>
      <w:r w:rsidRPr="00525202">
        <w:rPr>
          <w:rFonts w:ascii="Times New Roman" w:hAnsi="Times New Roman" w:cs="Times New Roman"/>
          <w:b/>
          <w:i/>
          <w:sz w:val="24"/>
          <w:szCs w:val="24"/>
        </w:rPr>
        <w:t>{</w:t>
      </w:r>
      <w:proofErr w:type="gramStart"/>
      <w:r w:rsidRPr="00525202">
        <w:rPr>
          <w:rFonts w:ascii="Times New Roman" w:hAnsi="Times New Roman" w:cs="Times New Roman"/>
          <w:b/>
          <w:i/>
          <w:sz w:val="24"/>
          <w:szCs w:val="24"/>
        </w:rPr>
        <w:t>area</w:t>
      </w:r>
      <w:proofErr w:type="gramEnd"/>
      <w:r w:rsidRPr="00525202">
        <w:rPr>
          <w:rFonts w:ascii="Times New Roman" w:hAnsi="Times New Roman" w:cs="Times New Roman"/>
          <w:b/>
          <w:i/>
          <w:sz w:val="24"/>
          <w:szCs w:val="24"/>
        </w:rPr>
        <w:t>: "</w:t>
      </w:r>
      <w:proofErr w:type="spellStart"/>
      <w:r w:rsidRPr="00525202">
        <w:rPr>
          <w:rFonts w:ascii="Times New Roman" w:hAnsi="Times New Roman" w:cs="Times New Roman"/>
          <w:b/>
          <w:i/>
          <w:sz w:val="24"/>
          <w:szCs w:val="24"/>
        </w:rPr>
        <w:t>Gulmandi</w:t>
      </w:r>
      <w:proofErr w:type="spellEnd"/>
      <w:r w:rsidRPr="00525202">
        <w:rPr>
          <w:rFonts w:ascii="Times New Roman" w:hAnsi="Times New Roman" w:cs="Times New Roman"/>
          <w:b/>
          <w:i/>
          <w:sz w:val="24"/>
          <w:szCs w:val="24"/>
        </w:rPr>
        <w:t>", city: “Aurangabad", pin: 431001}</w:t>
      </w:r>
    </w:p>
    <w:p w:rsidR="00AD2BE3" w:rsidRPr="00525202" w:rsidRDefault="00AD2BE3" w:rsidP="00AD2BE3">
      <w:pPr>
        <w:pStyle w:val="HTMLPreformatted"/>
        <w:spacing w:line="360" w:lineRule="auto"/>
        <w:ind w:left="360"/>
        <w:jc w:val="both"/>
        <w:rPr>
          <w:rFonts w:ascii="Times New Roman" w:hAnsi="Times New Roman" w:cs="Times New Roman"/>
          <w:b/>
          <w:i/>
          <w:sz w:val="24"/>
          <w:szCs w:val="24"/>
        </w:rPr>
      </w:pPr>
      <w:r w:rsidRPr="00525202">
        <w:rPr>
          <w:rFonts w:ascii="Times New Roman" w:hAnsi="Times New Roman" w:cs="Times New Roman"/>
          <w:b/>
          <w:i/>
          <w:sz w:val="24"/>
          <w:szCs w:val="24"/>
        </w:rPr>
        <w:t>}</w:t>
      </w:r>
    </w:p>
    <w:p w:rsidR="00AD2BE3" w:rsidRPr="00525202" w:rsidRDefault="00AD2BE3" w:rsidP="00AD2BE3">
      <w:pPr>
        <w:pStyle w:val="HTMLPreformatted"/>
        <w:spacing w:line="360" w:lineRule="auto"/>
        <w:ind w:left="360"/>
        <w:jc w:val="both"/>
        <w:rPr>
          <w:rFonts w:ascii="Times New Roman" w:hAnsi="Times New Roman" w:cs="Times New Roman"/>
          <w:b/>
          <w:i/>
          <w:sz w:val="24"/>
          <w:szCs w:val="24"/>
        </w:rPr>
      </w:pPr>
      <w:r w:rsidRPr="00525202">
        <w:rPr>
          <w:rFonts w:ascii="Times New Roman" w:hAnsi="Times New Roman" w:cs="Times New Roman"/>
          <w:b/>
          <w:i/>
          <w:sz w:val="24"/>
          <w:szCs w:val="24"/>
        </w:rPr>
        <w:t xml:space="preserve">) </w:t>
      </w:r>
    </w:p>
    <w:p w:rsidR="00AB6791" w:rsidRPr="00525202" w:rsidRDefault="00AB6791" w:rsidP="00AB6791">
      <w:pPr>
        <w:spacing w:line="360" w:lineRule="auto"/>
        <w:jc w:val="both"/>
        <w:rPr>
          <w:b/>
          <w:sz w:val="28"/>
          <w:szCs w:val="28"/>
        </w:rPr>
      </w:pPr>
      <w:r w:rsidRPr="00525202">
        <w:rPr>
          <w:b/>
          <w:sz w:val="28"/>
          <w:szCs w:val="28"/>
        </w:rPr>
        <w:t xml:space="preserve">Outcome: </w:t>
      </w:r>
    </w:p>
    <w:p w:rsidR="00AB6791" w:rsidRPr="00525202" w:rsidRDefault="00AB6791" w:rsidP="00AB6791">
      <w:pPr>
        <w:spacing w:line="360" w:lineRule="auto"/>
        <w:jc w:val="both"/>
        <w:rPr>
          <w:b/>
          <w:sz w:val="28"/>
          <w:szCs w:val="28"/>
        </w:rPr>
      </w:pPr>
      <w:proofErr w:type="gramStart"/>
      <w:r w:rsidRPr="00525202">
        <w:t xml:space="preserve">To learn the installation process </w:t>
      </w:r>
      <w:r w:rsidR="00446115" w:rsidRPr="00525202">
        <w:t xml:space="preserve">of </w:t>
      </w:r>
      <w:proofErr w:type="spellStart"/>
      <w:r w:rsidR="00446115" w:rsidRPr="00525202">
        <w:t>mongoDB</w:t>
      </w:r>
      <w:proofErr w:type="spellEnd"/>
      <w:r w:rsidR="00446115" w:rsidRPr="00525202">
        <w:t xml:space="preserve"> and perform basic operations on database and collections.</w:t>
      </w:r>
      <w:proofErr w:type="gramEnd"/>
    </w:p>
    <w:p w:rsidR="00763CE8" w:rsidRPr="00525202" w:rsidRDefault="00763CE8" w:rsidP="00763CE8">
      <w:pPr>
        <w:spacing w:line="259" w:lineRule="auto"/>
        <w:rPr>
          <w:b/>
        </w:rPr>
      </w:pPr>
      <w:r w:rsidRPr="00525202">
        <w:rPr>
          <w:b/>
        </w:rPr>
        <w:t>CONCLUSIONS:</w:t>
      </w:r>
    </w:p>
    <w:p w:rsidR="0061641C" w:rsidRPr="00525202" w:rsidRDefault="0061641C" w:rsidP="00763CE8">
      <w:pPr>
        <w:spacing w:line="259" w:lineRule="auto"/>
      </w:pPr>
    </w:p>
    <w:p w:rsidR="0061641C" w:rsidRPr="00525202" w:rsidRDefault="0061641C" w:rsidP="0061641C">
      <w:pPr>
        <w:spacing w:line="360" w:lineRule="auto"/>
      </w:pPr>
      <w:r w:rsidRPr="00525202">
        <w:t xml:space="preserve">By following </w:t>
      </w:r>
      <w:proofErr w:type="gramStart"/>
      <w:r w:rsidR="00446115" w:rsidRPr="00525202">
        <w:t xml:space="preserve">above </w:t>
      </w:r>
      <w:r w:rsidRPr="00525202">
        <w:t xml:space="preserve"> Steps</w:t>
      </w:r>
      <w:proofErr w:type="gramEnd"/>
      <w:r w:rsidRPr="00525202">
        <w:t xml:space="preserve"> students will able to install </w:t>
      </w:r>
      <w:proofErr w:type="spellStart"/>
      <w:r w:rsidR="00446115" w:rsidRPr="00525202">
        <w:t>mongoDB</w:t>
      </w:r>
      <w:proofErr w:type="spellEnd"/>
      <w:r w:rsidR="00446115" w:rsidRPr="00525202">
        <w:t xml:space="preserve"> on Windows. Students will be able to develop schema for specified </w:t>
      </w:r>
      <w:r w:rsidR="00C33BE2" w:rsidRPr="00525202">
        <w:t xml:space="preserve">application using </w:t>
      </w:r>
      <w:proofErr w:type="spellStart"/>
      <w:r w:rsidR="00446115" w:rsidRPr="00525202">
        <w:t>mongoDB</w:t>
      </w:r>
      <w:proofErr w:type="spellEnd"/>
      <w:r w:rsidR="00C33BE2" w:rsidRPr="00525202">
        <w:t xml:space="preserve"> and perform basic operations on it.</w:t>
      </w:r>
    </w:p>
    <w:p w:rsidR="00C33BE2" w:rsidRPr="00525202" w:rsidRDefault="00C33BE2" w:rsidP="0061641C">
      <w:pPr>
        <w:spacing w:line="360" w:lineRule="auto"/>
      </w:pPr>
    </w:p>
    <w:p w:rsidR="0061641C" w:rsidRPr="00525202" w:rsidRDefault="0061641C" w:rsidP="0061641C">
      <w:pPr>
        <w:shd w:val="clear" w:color="auto" w:fill="D9D9D9"/>
        <w:spacing w:after="128" w:line="259" w:lineRule="auto"/>
        <w:jc w:val="center"/>
        <w:rPr>
          <w:b/>
          <w:u w:val="single"/>
        </w:rPr>
      </w:pPr>
      <w:r w:rsidRPr="00525202">
        <w:rPr>
          <w:rFonts w:eastAsia="Bookman Old Style"/>
          <w:b/>
          <w:u w:val="single"/>
        </w:rPr>
        <w:lastRenderedPageBreak/>
        <w:t>2. Lab Exercise</w:t>
      </w:r>
    </w:p>
    <w:p w:rsidR="0061641C" w:rsidRPr="00525202" w:rsidRDefault="0061641C" w:rsidP="0061641C">
      <w:pPr>
        <w:spacing w:line="259" w:lineRule="auto"/>
        <w:rPr>
          <w:u w:val="single" w:color="000000"/>
        </w:rPr>
      </w:pPr>
    </w:p>
    <w:p w:rsidR="0061641C" w:rsidRPr="00525202" w:rsidRDefault="0061641C" w:rsidP="0061641C">
      <w:pPr>
        <w:spacing w:after="3" w:line="259" w:lineRule="auto"/>
        <w:ind w:left="-5"/>
        <w:rPr>
          <w:rFonts w:eastAsia="Bookman Old Style"/>
        </w:rPr>
      </w:pPr>
      <w:r w:rsidRPr="00525202">
        <w:rPr>
          <w:u w:val="single" w:color="000000"/>
        </w:rPr>
        <w:t xml:space="preserve">Exercise No </w:t>
      </w:r>
      <w:r w:rsidR="008450D8" w:rsidRPr="00525202">
        <w:rPr>
          <w:u w:val="single" w:color="000000"/>
        </w:rPr>
        <w:t>2</w:t>
      </w:r>
      <w:r w:rsidRPr="00525202">
        <w:rPr>
          <w:u w:val="single" w:color="000000"/>
        </w:rPr>
        <w:t>: (2 Hours) – 1 Practical</w:t>
      </w:r>
    </w:p>
    <w:p w:rsidR="006F698B" w:rsidRPr="00525202" w:rsidRDefault="0061641C" w:rsidP="006F698B">
      <w:pPr>
        <w:pStyle w:val="Heading1"/>
        <w:spacing w:line="360" w:lineRule="auto"/>
        <w:ind w:right="569"/>
        <w:rPr>
          <w:rFonts w:ascii="Times New Roman" w:hAnsi="Times New Roman" w:cs="Times New Roman"/>
          <w:color w:val="000000" w:themeColor="text1"/>
          <w:sz w:val="24"/>
          <w:szCs w:val="24"/>
        </w:rPr>
      </w:pPr>
      <w:r w:rsidRPr="00525202">
        <w:rPr>
          <w:rFonts w:ascii="Times New Roman" w:hAnsi="Times New Roman" w:cs="Times New Roman"/>
          <w:color w:val="000000" w:themeColor="text1"/>
        </w:rPr>
        <w:t xml:space="preserve">Aim: </w:t>
      </w:r>
      <w:r w:rsidRPr="00525202">
        <w:rPr>
          <w:rFonts w:ascii="Times New Roman" w:hAnsi="Times New Roman" w:cs="Times New Roman"/>
        </w:rPr>
        <w:t>-</w:t>
      </w:r>
      <w:r w:rsidR="006F698B" w:rsidRPr="00525202">
        <w:rPr>
          <w:rFonts w:ascii="Times New Roman" w:eastAsiaTheme="minorHAnsi" w:hAnsi="Times New Roman" w:cs="Times New Roman"/>
          <w:bCs w:val="0"/>
          <w:color w:val="auto"/>
          <w:sz w:val="24"/>
        </w:rPr>
        <w:t xml:space="preserve">Installation of Cassandra and </w:t>
      </w:r>
      <w:r w:rsidR="00525202">
        <w:rPr>
          <w:rFonts w:ascii="Times New Roman" w:eastAsiaTheme="minorHAnsi" w:hAnsi="Times New Roman" w:cs="Times New Roman"/>
          <w:bCs w:val="0"/>
          <w:color w:val="auto"/>
          <w:sz w:val="24"/>
        </w:rPr>
        <w:t>hands-on practice of it</w:t>
      </w:r>
    </w:p>
    <w:p w:rsidR="0061641C" w:rsidRPr="00525202" w:rsidRDefault="0061641C" w:rsidP="0061641C">
      <w:pPr>
        <w:spacing w:line="259" w:lineRule="auto"/>
        <w:jc w:val="both"/>
        <w:rPr>
          <w:b/>
          <w:color w:val="000000" w:themeColor="text1"/>
          <w:sz w:val="28"/>
          <w:szCs w:val="28"/>
        </w:rPr>
      </w:pPr>
      <w:r w:rsidRPr="00525202">
        <w:rPr>
          <w:b/>
          <w:color w:val="000000" w:themeColor="text1"/>
          <w:sz w:val="28"/>
          <w:szCs w:val="28"/>
        </w:rPr>
        <w:t>Objectives:</w:t>
      </w:r>
    </w:p>
    <w:p w:rsidR="00DE25FA" w:rsidRPr="00525202" w:rsidRDefault="00DE25FA" w:rsidP="00DE25FA">
      <w:pPr>
        <w:spacing w:line="259" w:lineRule="auto"/>
        <w:ind w:left="720"/>
        <w:jc w:val="both"/>
      </w:pPr>
      <w:r w:rsidRPr="00525202">
        <w:t>1. Student will able to install Cassandra</w:t>
      </w:r>
    </w:p>
    <w:p w:rsidR="00DE25FA" w:rsidRPr="00525202" w:rsidRDefault="00DE25FA" w:rsidP="00DE25FA">
      <w:pPr>
        <w:spacing w:line="259" w:lineRule="auto"/>
        <w:ind w:left="720"/>
        <w:jc w:val="both"/>
      </w:pPr>
      <w:r w:rsidRPr="00525202">
        <w:t>2. Students should able to perform operations by using different commands.</w:t>
      </w:r>
    </w:p>
    <w:p w:rsidR="00DE25FA" w:rsidRPr="00525202" w:rsidRDefault="00DE25FA" w:rsidP="00DE25FA">
      <w:pPr>
        <w:spacing w:line="259" w:lineRule="auto"/>
        <w:ind w:left="720"/>
        <w:jc w:val="both"/>
        <w:rPr>
          <w:color w:val="000000" w:themeColor="text1"/>
        </w:rPr>
      </w:pPr>
      <w:r w:rsidRPr="00525202">
        <w:t>3. Student will able to use different data types</w:t>
      </w:r>
    </w:p>
    <w:p w:rsidR="00DE25FA" w:rsidRPr="00525202" w:rsidRDefault="00DE25FA" w:rsidP="0061641C">
      <w:pPr>
        <w:spacing w:after="3" w:line="264" w:lineRule="auto"/>
        <w:ind w:left="-5"/>
        <w:rPr>
          <w:b/>
        </w:rPr>
      </w:pPr>
    </w:p>
    <w:p w:rsidR="0061641C" w:rsidRPr="00525202" w:rsidRDefault="0061641C" w:rsidP="0061641C">
      <w:pPr>
        <w:spacing w:after="3" w:line="264" w:lineRule="auto"/>
        <w:ind w:left="-5"/>
        <w:rPr>
          <w:b/>
        </w:rPr>
      </w:pPr>
      <w:r w:rsidRPr="00525202">
        <w:rPr>
          <w:b/>
        </w:rPr>
        <w:t xml:space="preserve">THEORY: </w:t>
      </w:r>
    </w:p>
    <w:p w:rsidR="00693644" w:rsidRPr="00525202" w:rsidRDefault="00693644" w:rsidP="00BE16BB">
      <w:pPr>
        <w:spacing w:after="3" w:line="360" w:lineRule="auto"/>
        <w:ind w:left="-5"/>
        <w:jc w:val="both"/>
      </w:pPr>
    </w:p>
    <w:p w:rsidR="00DE25FA" w:rsidRPr="00525202" w:rsidRDefault="00DE25FA" w:rsidP="00DE25FA">
      <w:pPr>
        <w:tabs>
          <w:tab w:val="num" w:pos="720"/>
        </w:tabs>
        <w:spacing w:after="3" w:line="360" w:lineRule="auto"/>
        <w:jc w:val="both"/>
      </w:pPr>
      <w:r w:rsidRPr="00525202">
        <w:t xml:space="preserve">Cassandra is a distributed database from Apache. Highly scalable and designed to manage very large amounts of structured </w:t>
      </w:r>
      <w:proofErr w:type="spellStart"/>
      <w:r w:rsidRPr="00525202">
        <w:t>data.Provides</w:t>
      </w:r>
      <w:proofErr w:type="spellEnd"/>
      <w:r w:rsidRPr="00525202">
        <w:t xml:space="preserve"> high availability with no single point of failure. Created at </w:t>
      </w:r>
      <w:proofErr w:type="spellStart"/>
      <w:r w:rsidRPr="00525202">
        <w:t>Facebook</w:t>
      </w:r>
      <w:proofErr w:type="spellEnd"/>
      <w:r w:rsidRPr="00525202">
        <w:t xml:space="preserve">, it differs sharply from relational database management systems. It was open-sourced by </w:t>
      </w:r>
      <w:proofErr w:type="spellStart"/>
      <w:r w:rsidRPr="00525202">
        <w:t>Facebook</w:t>
      </w:r>
      <w:proofErr w:type="spellEnd"/>
      <w:r w:rsidRPr="00525202">
        <w:t xml:space="preserve"> in July 2008. Cassandra was accepted into Apache Incubator in March 2009. It was made an Apache top-level project since February 2010</w:t>
      </w:r>
    </w:p>
    <w:p w:rsidR="00DE25FA" w:rsidRPr="00525202" w:rsidRDefault="00DE25FA" w:rsidP="00DE25FA">
      <w:pPr>
        <w:tabs>
          <w:tab w:val="num" w:pos="720"/>
        </w:tabs>
        <w:spacing w:after="3" w:line="360" w:lineRule="auto"/>
        <w:jc w:val="both"/>
      </w:pPr>
      <w:r w:rsidRPr="00525202">
        <w:t xml:space="preserve">It is a column-oriented database. Its distribution design is based on Amazon’s Dynamo and its data model on Google’s </w:t>
      </w:r>
      <w:proofErr w:type="spellStart"/>
      <w:r w:rsidRPr="00525202">
        <w:t>Bigtable</w:t>
      </w:r>
      <w:proofErr w:type="spellEnd"/>
      <w:r w:rsidRPr="00525202">
        <w:t xml:space="preserve">. Cassandra implements a Dynamo-style replication model with no single point of failure, but adds a more powerful “column family” data model. Cassandra is being used by some of the biggest companies such as </w:t>
      </w:r>
      <w:proofErr w:type="spellStart"/>
      <w:r w:rsidRPr="00525202">
        <w:t>Facebook</w:t>
      </w:r>
      <w:proofErr w:type="spellEnd"/>
      <w:r w:rsidRPr="00525202">
        <w:t xml:space="preserve">, Twitter, Cisco, </w:t>
      </w:r>
      <w:proofErr w:type="spellStart"/>
      <w:r w:rsidRPr="00525202">
        <w:t>Rackspace</w:t>
      </w:r>
      <w:proofErr w:type="spellEnd"/>
      <w:r w:rsidRPr="00525202">
        <w:t xml:space="preserve">, </w:t>
      </w:r>
      <w:proofErr w:type="spellStart"/>
      <w:r w:rsidRPr="00525202">
        <w:t>ebay</w:t>
      </w:r>
      <w:proofErr w:type="spellEnd"/>
      <w:r w:rsidRPr="00525202">
        <w:t>, Twitter, Netflix, and more.</w:t>
      </w:r>
    </w:p>
    <w:p w:rsidR="00DE25FA" w:rsidRPr="00525202" w:rsidRDefault="00DE25FA" w:rsidP="00DE25FA">
      <w:pPr>
        <w:tabs>
          <w:tab w:val="num" w:pos="720"/>
        </w:tabs>
        <w:spacing w:after="3" w:line="360" w:lineRule="auto"/>
        <w:jc w:val="both"/>
      </w:pPr>
      <w:r w:rsidRPr="00525202">
        <w:t xml:space="preserve">Cassandra is </w:t>
      </w:r>
      <w:proofErr w:type="gramStart"/>
      <w:r w:rsidRPr="00525202">
        <w:t>an open</w:t>
      </w:r>
      <w:proofErr w:type="gramEnd"/>
      <w:r w:rsidRPr="00525202">
        <w:t xml:space="preserve">-source distributed database software for handling </w:t>
      </w:r>
      <w:proofErr w:type="spellStart"/>
      <w:r w:rsidRPr="00525202">
        <w:t>NoSQL</w:t>
      </w:r>
      <w:proofErr w:type="spellEnd"/>
      <w:r w:rsidRPr="00525202">
        <w:t xml:space="preserve"> databases. CQL (Cassandra Query Language) is used. CQL keeps data in tables arranged in a set of rows with columns that 6key-value pairs.CQL tables are grouped in data containers called </w:t>
      </w:r>
      <w:proofErr w:type="spellStart"/>
      <w:r w:rsidRPr="00525202">
        <w:t>keyspaces</w:t>
      </w:r>
      <w:proofErr w:type="spellEnd"/>
      <w:r w:rsidRPr="00525202">
        <w:t xml:space="preserve"> in Cassandra.  Data stored in one </w:t>
      </w:r>
      <w:proofErr w:type="spellStart"/>
      <w:r w:rsidRPr="00525202">
        <w:t>keyspace</w:t>
      </w:r>
      <w:proofErr w:type="spellEnd"/>
      <w:r w:rsidRPr="00525202">
        <w:t xml:space="preserve"> is unrelated to other data in the cluster. </w:t>
      </w:r>
    </w:p>
    <w:p w:rsidR="00AD0622" w:rsidRPr="00525202" w:rsidRDefault="00AD0622" w:rsidP="00AD0622">
      <w:pPr>
        <w:spacing w:after="3" w:line="264" w:lineRule="auto"/>
        <w:ind w:left="-5"/>
        <w:rPr>
          <w:b/>
        </w:rPr>
      </w:pPr>
      <w:r w:rsidRPr="00525202">
        <w:rPr>
          <w:b/>
        </w:rPr>
        <w:t>Features of Cassandra:</w:t>
      </w:r>
    </w:p>
    <w:p w:rsidR="00AD0622" w:rsidRPr="00525202" w:rsidRDefault="00AD0622" w:rsidP="005F3502">
      <w:pPr>
        <w:pStyle w:val="ListParagraph"/>
        <w:numPr>
          <w:ilvl w:val="0"/>
          <w:numId w:val="12"/>
        </w:numPr>
        <w:tabs>
          <w:tab w:val="num" w:pos="720"/>
        </w:tabs>
        <w:spacing w:after="3" w:line="360" w:lineRule="auto"/>
        <w:jc w:val="both"/>
        <w:rPr>
          <w:rFonts w:ascii="Times New Roman" w:hAnsi="Times New Roman"/>
        </w:rPr>
      </w:pPr>
      <w:r w:rsidRPr="00525202">
        <w:rPr>
          <w:rFonts w:ascii="Times New Roman" w:hAnsi="Times New Roman"/>
        </w:rPr>
        <w:t>Elastic scalability − it allows to add more hardware to accommodate more customers and more data as per requirement.</w:t>
      </w:r>
    </w:p>
    <w:p w:rsidR="00AD0622" w:rsidRPr="00525202" w:rsidRDefault="00AD0622" w:rsidP="005F3502">
      <w:pPr>
        <w:pStyle w:val="ListParagraph"/>
        <w:numPr>
          <w:ilvl w:val="0"/>
          <w:numId w:val="12"/>
        </w:numPr>
        <w:tabs>
          <w:tab w:val="num" w:pos="720"/>
        </w:tabs>
        <w:spacing w:after="3" w:line="360" w:lineRule="auto"/>
        <w:jc w:val="both"/>
        <w:rPr>
          <w:rFonts w:ascii="Times New Roman" w:hAnsi="Times New Roman"/>
        </w:rPr>
      </w:pPr>
      <w:r w:rsidRPr="00525202">
        <w:rPr>
          <w:rFonts w:ascii="Times New Roman" w:hAnsi="Times New Roman"/>
        </w:rPr>
        <w:t>Always on architecture − Cassandra has no single point of failure</w:t>
      </w:r>
    </w:p>
    <w:p w:rsidR="00AD0622" w:rsidRPr="00525202" w:rsidRDefault="00AD0622" w:rsidP="005F3502">
      <w:pPr>
        <w:pStyle w:val="ListParagraph"/>
        <w:numPr>
          <w:ilvl w:val="0"/>
          <w:numId w:val="12"/>
        </w:numPr>
        <w:tabs>
          <w:tab w:val="num" w:pos="720"/>
        </w:tabs>
        <w:spacing w:after="3" w:line="360" w:lineRule="auto"/>
        <w:jc w:val="both"/>
        <w:rPr>
          <w:rFonts w:ascii="Times New Roman" w:hAnsi="Times New Roman"/>
        </w:rPr>
      </w:pPr>
      <w:r w:rsidRPr="00525202">
        <w:rPr>
          <w:rFonts w:ascii="Times New Roman" w:hAnsi="Times New Roman"/>
        </w:rPr>
        <w:t>Fast linear-scale performance − Cassandra is linearly scalable</w:t>
      </w:r>
    </w:p>
    <w:p w:rsidR="00AD0622" w:rsidRPr="00525202" w:rsidRDefault="00AD0622" w:rsidP="005F3502">
      <w:pPr>
        <w:pStyle w:val="ListParagraph"/>
        <w:numPr>
          <w:ilvl w:val="0"/>
          <w:numId w:val="12"/>
        </w:numPr>
        <w:tabs>
          <w:tab w:val="num" w:pos="720"/>
        </w:tabs>
        <w:spacing w:after="3" w:line="360" w:lineRule="auto"/>
        <w:jc w:val="both"/>
        <w:rPr>
          <w:rFonts w:ascii="Times New Roman" w:hAnsi="Times New Roman"/>
        </w:rPr>
      </w:pPr>
      <w:r w:rsidRPr="00525202">
        <w:rPr>
          <w:rFonts w:ascii="Times New Roman" w:hAnsi="Times New Roman"/>
        </w:rPr>
        <w:t>Flexible data storage − accommodates all  data formats</w:t>
      </w:r>
    </w:p>
    <w:p w:rsidR="00AD0622" w:rsidRPr="00525202" w:rsidRDefault="00AD0622" w:rsidP="005F3502">
      <w:pPr>
        <w:pStyle w:val="ListParagraph"/>
        <w:numPr>
          <w:ilvl w:val="0"/>
          <w:numId w:val="12"/>
        </w:numPr>
        <w:tabs>
          <w:tab w:val="num" w:pos="720"/>
        </w:tabs>
        <w:spacing w:after="3" w:line="360" w:lineRule="auto"/>
        <w:jc w:val="both"/>
        <w:rPr>
          <w:rFonts w:ascii="Times New Roman" w:hAnsi="Times New Roman"/>
        </w:rPr>
      </w:pPr>
      <w:r w:rsidRPr="00525202">
        <w:rPr>
          <w:rFonts w:ascii="Times New Roman" w:hAnsi="Times New Roman"/>
        </w:rPr>
        <w:lastRenderedPageBreak/>
        <w:t>Easy data distribution − provides the flexibility to distribute data where you need by replicating data across multiple data centers.</w:t>
      </w:r>
    </w:p>
    <w:p w:rsidR="00AD0622" w:rsidRPr="00525202" w:rsidRDefault="00AD0622" w:rsidP="005F3502">
      <w:pPr>
        <w:pStyle w:val="ListParagraph"/>
        <w:numPr>
          <w:ilvl w:val="0"/>
          <w:numId w:val="12"/>
        </w:numPr>
        <w:tabs>
          <w:tab w:val="num" w:pos="720"/>
        </w:tabs>
        <w:spacing w:after="3" w:line="360" w:lineRule="auto"/>
        <w:jc w:val="both"/>
        <w:rPr>
          <w:rFonts w:ascii="Times New Roman" w:hAnsi="Times New Roman"/>
        </w:rPr>
      </w:pPr>
      <w:r w:rsidRPr="00525202">
        <w:rPr>
          <w:rFonts w:ascii="Times New Roman" w:hAnsi="Times New Roman"/>
        </w:rPr>
        <w:t>Transaction support − supports ACID properties.</w:t>
      </w:r>
    </w:p>
    <w:p w:rsidR="00AD0622" w:rsidRPr="00525202" w:rsidRDefault="00AD0622" w:rsidP="005F3502">
      <w:pPr>
        <w:pStyle w:val="ListParagraph"/>
        <w:numPr>
          <w:ilvl w:val="0"/>
          <w:numId w:val="12"/>
        </w:numPr>
        <w:tabs>
          <w:tab w:val="num" w:pos="720"/>
        </w:tabs>
        <w:spacing w:after="3" w:line="360" w:lineRule="auto"/>
        <w:jc w:val="both"/>
        <w:rPr>
          <w:rFonts w:ascii="Times New Roman" w:hAnsi="Times New Roman"/>
        </w:rPr>
      </w:pPr>
      <w:r w:rsidRPr="00525202">
        <w:rPr>
          <w:rFonts w:ascii="Times New Roman" w:hAnsi="Times New Roman"/>
        </w:rPr>
        <w:t>Fast writes − It performs fast writes and can store hundreds of terabytes of data.</w:t>
      </w:r>
    </w:p>
    <w:p w:rsidR="0061641C" w:rsidRPr="00525202" w:rsidRDefault="0061641C" w:rsidP="000C1D25">
      <w:pPr>
        <w:tabs>
          <w:tab w:val="num" w:pos="720"/>
        </w:tabs>
        <w:spacing w:after="3" w:line="360" w:lineRule="auto"/>
        <w:jc w:val="both"/>
      </w:pPr>
    </w:p>
    <w:p w:rsidR="0061641C" w:rsidRPr="00525202" w:rsidRDefault="0061641C" w:rsidP="0061641C">
      <w:pPr>
        <w:spacing w:line="259" w:lineRule="auto"/>
        <w:rPr>
          <w:b/>
          <w:sz w:val="28"/>
          <w:szCs w:val="28"/>
        </w:rPr>
      </w:pPr>
      <w:r w:rsidRPr="00525202">
        <w:rPr>
          <w:b/>
          <w:sz w:val="28"/>
          <w:szCs w:val="28"/>
        </w:rPr>
        <w:t xml:space="preserve">Installation steps to be </w:t>
      </w:r>
      <w:proofErr w:type="gramStart"/>
      <w:r w:rsidRPr="00525202">
        <w:rPr>
          <w:b/>
          <w:sz w:val="28"/>
          <w:szCs w:val="28"/>
        </w:rPr>
        <w:t>followed:</w:t>
      </w:r>
      <w:proofErr w:type="gramEnd"/>
      <w:r w:rsidR="00753DE1" w:rsidRPr="00525202">
        <w:rPr>
          <w:b/>
          <w:sz w:val="28"/>
          <w:szCs w:val="28"/>
        </w:rPr>
        <w:t>(Windows)</w:t>
      </w:r>
    </w:p>
    <w:p w:rsidR="0061641C" w:rsidRPr="00525202" w:rsidRDefault="0061641C" w:rsidP="008959D7">
      <w:pPr>
        <w:pStyle w:val="ListParagraph"/>
        <w:spacing w:after="3" w:line="360" w:lineRule="auto"/>
        <w:jc w:val="both"/>
        <w:rPr>
          <w:rFonts w:ascii="Times New Roman" w:hAnsi="Times New Roman"/>
        </w:rPr>
      </w:pPr>
    </w:p>
    <w:p w:rsidR="000C1D25" w:rsidRPr="00525202" w:rsidRDefault="000C1D25" w:rsidP="005F3502">
      <w:pPr>
        <w:pStyle w:val="ListParagraph"/>
        <w:numPr>
          <w:ilvl w:val="0"/>
          <w:numId w:val="13"/>
        </w:numPr>
        <w:tabs>
          <w:tab w:val="num" w:pos="720"/>
        </w:tabs>
        <w:spacing w:after="3" w:line="360" w:lineRule="auto"/>
        <w:jc w:val="both"/>
        <w:rPr>
          <w:rFonts w:ascii="Times New Roman" w:hAnsi="Times New Roman"/>
        </w:rPr>
      </w:pPr>
      <w:r w:rsidRPr="00525202">
        <w:rPr>
          <w:rFonts w:ascii="Times New Roman" w:hAnsi="Times New Roman"/>
        </w:rPr>
        <w:t>Download and Install Java 8 and set environment variables.</w:t>
      </w:r>
    </w:p>
    <w:p w:rsidR="000C1D25" w:rsidRPr="00525202" w:rsidRDefault="000C1D25" w:rsidP="005F3502">
      <w:pPr>
        <w:pStyle w:val="ListParagraph"/>
        <w:numPr>
          <w:ilvl w:val="0"/>
          <w:numId w:val="13"/>
        </w:numPr>
        <w:tabs>
          <w:tab w:val="num" w:pos="720"/>
        </w:tabs>
        <w:spacing w:after="3" w:line="360" w:lineRule="auto"/>
        <w:jc w:val="both"/>
        <w:rPr>
          <w:rFonts w:ascii="Times New Roman" w:hAnsi="Times New Roman"/>
        </w:rPr>
      </w:pPr>
      <w:r w:rsidRPr="00525202">
        <w:rPr>
          <w:rFonts w:ascii="Times New Roman" w:hAnsi="Times New Roman"/>
        </w:rPr>
        <w:t>Download and install Python 2.7 and set environment variables.</w:t>
      </w:r>
    </w:p>
    <w:p w:rsidR="000C1D25" w:rsidRPr="00525202" w:rsidRDefault="000C1D25" w:rsidP="005F3502">
      <w:pPr>
        <w:pStyle w:val="ListParagraph"/>
        <w:numPr>
          <w:ilvl w:val="0"/>
          <w:numId w:val="13"/>
        </w:numPr>
        <w:tabs>
          <w:tab w:val="num" w:pos="720"/>
        </w:tabs>
        <w:spacing w:after="3" w:line="360" w:lineRule="auto"/>
        <w:jc w:val="both"/>
        <w:rPr>
          <w:rFonts w:ascii="Times New Roman" w:hAnsi="Times New Roman"/>
        </w:rPr>
      </w:pPr>
      <w:r w:rsidRPr="00525202">
        <w:rPr>
          <w:rFonts w:ascii="Times New Roman" w:hAnsi="Times New Roman"/>
        </w:rPr>
        <w:t>Download and Extract Cassandra tar.gz Folder</w:t>
      </w:r>
    </w:p>
    <w:p w:rsidR="000C1D25" w:rsidRPr="00525202" w:rsidRDefault="000C1D25" w:rsidP="005F3502">
      <w:pPr>
        <w:pStyle w:val="ListParagraph"/>
        <w:numPr>
          <w:ilvl w:val="0"/>
          <w:numId w:val="13"/>
        </w:numPr>
        <w:tabs>
          <w:tab w:val="num" w:pos="720"/>
        </w:tabs>
        <w:spacing w:after="3" w:line="360" w:lineRule="auto"/>
        <w:jc w:val="both"/>
        <w:rPr>
          <w:rFonts w:ascii="Times New Roman" w:hAnsi="Times New Roman"/>
        </w:rPr>
      </w:pPr>
      <w:r w:rsidRPr="00525202">
        <w:rPr>
          <w:rFonts w:ascii="Times New Roman" w:hAnsi="Times New Roman"/>
        </w:rPr>
        <w:t>Set CASSANDRA_HOME &amp; add bin folder to path</w:t>
      </w:r>
    </w:p>
    <w:p w:rsidR="000C1D25" w:rsidRPr="00525202" w:rsidRDefault="000C1D25" w:rsidP="005F3502">
      <w:pPr>
        <w:pStyle w:val="ListParagraph"/>
        <w:numPr>
          <w:ilvl w:val="0"/>
          <w:numId w:val="13"/>
        </w:numPr>
        <w:tabs>
          <w:tab w:val="num" w:pos="720"/>
        </w:tabs>
        <w:spacing w:after="3" w:line="360" w:lineRule="auto"/>
        <w:jc w:val="both"/>
        <w:rPr>
          <w:rFonts w:ascii="Times New Roman" w:hAnsi="Times New Roman"/>
        </w:rPr>
      </w:pPr>
      <w:r w:rsidRPr="00525202">
        <w:rPr>
          <w:rFonts w:ascii="Times New Roman" w:hAnsi="Times New Roman"/>
        </w:rPr>
        <w:t>Start Cassandra from Windows CMD</w:t>
      </w:r>
    </w:p>
    <w:p w:rsidR="000C1D25" w:rsidRPr="00525202" w:rsidRDefault="000C1D25" w:rsidP="005F3502">
      <w:pPr>
        <w:pStyle w:val="ListParagraph"/>
        <w:numPr>
          <w:ilvl w:val="0"/>
          <w:numId w:val="13"/>
        </w:numPr>
        <w:tabs>
          <w:tab w:val="num" w:pos="720"/>
        </w:tabs>
        <w:spacing w:after="3" w:line="360" w:lineRule="auto"/>
        <w:jc w:val="both"/>
        <w:rPr>
          <w:rFonts w:ascii="Times New Roman" w:hAnsi="Times New Roman"/>
        </w:rPr>
      </w:pPr>
      <w:r w:rsidRPr="00525202">
        <w:rPr>
          <w:rFonts w:ascii="Times New Roman" w:hAnsi="Times New Roman"/>
        </w:rPr>
        <w:t xml:space="preserve">Access Cassandra </w:t>
      </w:r>
      <w:proofErr w:type="spellStart"/>
      <w:r w:rsidRPr="00525202">
        <w:rPr>
          <w:rFonts w:ascii="Times New Roman" w:hAnsi="Times New Roman"/>
        </w:rPr>
        <w:t>cqlsh</w:t>
      </w:r>
      <w:proofErr w:type="spellEnd"/>
      <w:r w:rsidRPr="00525202">
        <w:rPr>
          <w:rFonts w:ascii="Times New Roman" w:hAnsi="Times New Roman"/>
        </w:rPr>
        <w:t xml:space="preserve"> from Windows CMD</w:t>
      </w:r>
    </w:p>
    <w:p w:rsidR="00693644" w:rsidRPr="00525202" w:rsidRDefault="00693644" w:rsidP="0061641C">
      <w:pPr>
        <w:spacing w:line="259" w:lineRule="auto"/>
        <w:rPr>
          <w:b/>
          <w:sz w:val="28"/>
          <w:szCs w:val="28"/>
        </w:rPr>
      </w:pPr>
    </w:p>
    <w:p w:rsidR="00C75349" w:rsidRPr="00525202" w:rsidRDefault="00C75349" w:rsidP="00C75349">
      <w:pPr>
        <w:spacing w:line="259" w:lineRule="auto"/>
        <w:rPr>
          <w:b/>
          <w:sz w:val="28"/>
        </w:rPr>
      </w:pPr>
      <w:r w:rsidRPr="00525202">
        <w:rPr>
          <w:b/>
          <w:sz w:val="28"/>
        </w:rPr>
        <w:t xml:space="preserve">Apache Cassandra Data Types </w:t>
      </w:r>
    </w:p>
    <w:p w:rsidR="00C75349" w:rsidRPr="00525202" w:rsidRDefault="00C75349" w:rsidP="005F3502">
      <w:pPr>
        <w:pStyle w:val="ListParagraph"/>
        <w:numPr>
          <w:ilvl w:val="0"/>
          <w:numId w:val="14"/>
        </w:numPr>
        <w:spacing w:line="259" w:lineRule="auto"/>
        <w:rPr>
          <w:rFonts w:ascii="Times New Roman" w:hAnsi="Times New Roman"/>
        </w:rPr>
      </w:pPr>
      <w:r w:rsidRPr="00525202">
        <w:rPr>
          <w:rFonts w:ascii="Times New Roman" w:hAnsi="Times New Roman"/>
        </w:rPr>
        <w:t>Built-in data types</w:t>
      </w:r>
    </w:p>
    <w:p w:rsidR="00C75349" w:rsidRPr="00525202" w:rsidRDefault="00C75349" w:rsidP="005F3502">
      <w:pPr>
        <w:pStyle w:val="ListParagraph"/>
        <w:numPr>
          <w:ilvl w:val="0"/>
          <w:numId w:val="14"/>
        </w:numPr>
        <w:spacing w:line="259" w:lineRule="auto"/>
        <w:rPr>
          <w:rFonts w:ascii="Times New Roman" w:hAnsi="Times New Roman"/>
        </w:rPr>
      </w:pPr>
      <w:r w:rsidRPr="00525202">
        <w:rPr>
          <w:rFonts w:ascii="Times New Roman" w:eastAsia="Times New Roman" w:hAnsi="Times New Roman"/>
        </w:rPr>
        <w:t>Collection data types</w:t>
      </w:r>
    </w:p>
    <w:p w:rsidR="00C75349" w:rsidRPr="00525202" w:rsidRDefault="00C75349" w:rsidP="005F3502">
      <w:pPr>
        <w:pStyle w:val="ListParagraph"/>
        <w:numPr>
          <w:ilvl w:val="0"/>
          <w:numId w:val="14"/>
        </w:numPr>
        <w:spacing w:line="259" w:lineRule="auto"/>
        <w:rPr>
          <w:rFonts w:ascii="Times New Roman" w:hAnsi="Times New Roman"/>
        </w:rPr>
      </w:pPr>
      <w:r w:rsidRPr="00525202">
        <w:rPr>
          <w:rFonts w:ascii="Times New Roman" w:eastAsia="Times New Roman" w:hAnsi="Times New Roman"/>
        </w:rPr>
        <w:t>User-defined data types</w:t>
      </w:r>
    </w:p>
    <w:p w:rsidR="00C75349" w:rsidRPr="00525202" w:rsidRDefault="00C75349" w:rsidP="00C75349">
      <w:pPr>
        <w:pStyle w:val="ListParagraph"/>
        <w:spacing w:line="259" w:lineRule="auto"/>
        <w:rPr>
          <w:rFonts w:ascii="Times New Roman" w:hAnsi="Times New Roman"/>
        </w:rPr>
      </w:pPr>
    </w:p>
    <w:p w:rsidR="00C75349" w:rsidRPr="00525202" w:rsidRDefault="00C75349" w:rsidP="005F3502">
      <w:pPr>
        <w:pStyle w:val="ListParagraph"/>
        <w:numPr>
          <w:ilvl w:val="0"/>
          <w:numId w:val="15"/>
        </w:numPr>
        <w:spacing w:line="259" w:lineRule="auto"/>
        <w:rPr>
          <w:rFonts w:ascii="Times New Roman" w:hAnsi="Times New Roman"/>
          <w:b/>
        </w:rPr>
      </w:pPr>
      <w:r w:rsidRPr="00525202">
        <w:rPr>
          <w:rFonts w:ascii="Times New Roman" w:hAnsi="Times New Roman"/>
          <w:b/>
        </w:rPr>
        <w:t>Built In Data Types:</w:t>
      </w:r>
    </w:p>
    <w:tbl>
      <w:tblPr>
        <w:tblStyle w:val="TableGrid"/>
        <w:tblW w:w="9805" w:type="dxa"/>
        <w:tblLook w:val="04A0"/>
      </w:tblPr>
      <w:tblGrid>
        <w:gridCol w:w="1345"/>
        <w:gridCol w:w="1800"/>
        <w:gridCol w:w="6660"/>
      </w:tblGrid>
      <w:tr w:rsidR="00C75349" w:rsidRPr="00525202" w:rsidTr="00525202">
        <w:tc>
          <w:tcPr>
            <w:tcW w:w="1345"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b/>
                <w:bCs/>
              </w:rPr>
              <w:t>Data Type</w:t>
            </w:r>
          </w:p>
        </w:tc>
        <w:tc>
          <w:tcPr>
            <w:tcW w:w="180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b/>
                <w:bCs/>
              </w:rPr>
              <w:t>Constants</w:t>
            </w:r>
          </w:p>
        </w:tc>
        <w:tc>
          <w:tcPr>
            <w:tcW w:w="666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b/>
                <w:bCs/>
              </w:rPr>
              <w:t>Description</w:t>
            </w:r>
          </w:p>
        </w:tc>
      </w:tr>
      <w:tr w:rsidR="00C75349" w:rsidRPr="00525202" w:rsidTr="00525202">
        <w:tc>
          <w:tcPr>
            <w:tcW w:w="1345" w:type="dxa"/>
            <w:vAlign w:val="center"/>
          </w:tcPr>
          <w:p w:rsidR="00C75349" w:rsidRPr="00525202" w:rsidRDefault="00C75349" w:rsidP="00525202">
            <w:pPr>
              <w:spacing w:line="259" w:lineRule="auto"/>
              <w:rPr>
                <w:rFonts w:ascii="Times New Roman" w:hAnsi="Times New Roman" w:cs="Times New Roman"/>
              </w:rPr>
            </w:pPr>
            <w:proofErr w:type="spellStart"/>
            <w:r w:rsidRPr="00525202">
              <w:rPr>
                <w:rFonts w:ascii="Times New Roman" w:hAnsi="Times New Roman" w:cs="Times New Roman"/>
              </w:rPr>
              <w:t>Ascii</w:t>
            </w:r>
            <w:proofErr w:type="spellEnd"/>
          </w:p>
        </w:tc>
        <w:tc>
          <w:tcPr>
            <w:tcW w:w="180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Strings</w:t>
            </w:r>
          </w:p>
        </w:tc>
        <w:tc>
          <w:tcPr>
            <w:tcW w:w="6660" w:type="dxa"/>
            <w:vAlign w:val="center"/>
          </w:tcPr>
          <w:p w:rsidR="00C75349" w:rsidRPr="00525202" w:rsidRDefault="00C75349" w:rsidP="00525202">
            <w:pPr>
              <w:spacing w:line="259" w:lineRule="auto"/>
              <w:ind w:right="2440"/>
              <w:rPr>
                <w:rFonts w:ascii="Times New Roman" w:hAnsi="Times New Roman" w:cs="Times New Roman"/>
              </w:rPr>
            </w:pPr>
            <w:proofErr w:type="gramStart"/>
            <w:r w:rsidRPr="00525202">
              <w:rPr>
                <w:rFonts w:ascii="Times New Roman" w:hAnsi="Times New Roman" w:cs="Times New Roman"/>
              </w:rPr>
              <w:t>includes</w:t>
            </w:r>
            <w:proofErr w:type="gramEnd"/>
            <w:r w:rsidRPr="00525202">
              <w:rPr>
                <w:rFonts w:ascii="Times New Roman" w:hAnsi="Times New Roman" w:cs="Times New Roman"/>
              </w:rPr>
              <w:t xml:space="preserve"> character encoding used for strings. </w:t>
            </w:r>
          </w:p>
        </w:tc>
      </w:tr>
      <w:tr w:rsidR="00C75349" w:rsidRPr="00525202" w:rsidTr="00525202">
        <w:tc>
          <w:tcPr>
            <w:tcW w:w="1345"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Boolean</w:t>
            </w:r>
          </w:p>
        </w:tc>
        <w:tc>
          <w:tcPr>
            <w:tcW w:w="180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Booleans</w:t>
            </w:r>
          </w:p>
        </w:tc>
        <w:tc>
          <w:tcPr>
            <w:tcW w:w="666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Stored as 16-bit numbers</w:t>
            </w:r>
          </w:p>
        </w:tc>
      </w:tr>
      <w:tr w:rsidR="00C75349" w:rsidRPr="00525202" w:rsidTr="00525202">
        <w:tc>
          <w:tcPr>
            <w:tcW w:w="1345"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Blob</w:t>
            </w:r>
          </w:p>
        </w:tc>
        <w:tc>
          <w:tcPr>
            <w:tcW w:w="180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Blobs</w:t>
            </w:r>
          </w:p>
        </w:tc>
        <w:tc>
          <w:tcPr>
            <w:tcW w:w="6660" w:type="dxa"/>
            <w:vAlign w:val="center"/>
          </w:tcPr>
          <w:p w:rsidR="00C75349" w:rsidRPr="00525202" w:rsidRDefault="00C75349" w:rsidP="00525202">
            <w:pPr>
              <w:spacing w:line="259" w:lineRule="auto"/>
              <w:ind w:right="2260"/>
              <w:rPr>
                <w:rFonts w:ascii="Times New Roman" w:hAnsi="Times New Roman" w:cs="Times New Roman"/>
              </w:rPr>
            </w:pPr>
            <w:r w:rsidRPr="00525202">
              <w:rPr>
                <w:rFonts w:ascii="Times New Roman" w:hAnsi="Times New Roman" w:cs="Times New Roman"/>
              </w:rPr>
              <w:t xml:space="preserve">“Binary Large Object” and it is utilized for storing binary data. </w:t>
            </w:r>
          </w:p>
        </w:tc>
      </w:tr>
      <w:tr w:rsidR="00C75349" w:rsidRPr="00525202" w:rsidTr="00525202">
        <w:tc>
          <w:tcPr>
            <w:tcW w:w="1345"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decimal</w:t>
            </w:r>
          </w:p>
        </w:tc>
        <w:tc>
          <w:tcPr>
            <w:tcW w:w="180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integers, floats</w:t>
            </w:r>
          </w:p>
        </w:tc>
        <w:tc>
          <w:tcPr>
            <w:tcW w:w="666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Offers precision &amp; scale</w:t>
            </w:r>
          </w:p>
        </w:tc>
      </w:tr>
      <w:tr w:rsidR="00C75349" w:rsidRPr="00525202" w:rsidTr="00525202">
        <w:tc>
          <w:tcPr>
            <w:tcW w:w="1345"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double</w:t>
            </w:r>
          </w:p>
        </w:tc>
        <w:tc>
          <w:tcPr>
            <w:tcW w:w="180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Integers</w:t>
            </w:r>
          </w:p>
        </w:tc>
        <w:tc>
          <w:tcPr>
            <w:tcW w:w="666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It represents a 64-bit floating point</w:t>
            </w:r>
          </w:p>
        </w:tc>
      </w:tr>
      <w:tr w:rsidR="00C75349" w:rsidRPr="00525202" w:rsidTr="00525202">
        <w:tc>
          <w:tcPr>
            <w:tcW w:w="1345"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Float</w:t>
            </w:r>
          </w:p>
        </w:tc>
        <w:tc>
          <w:tcPr>
            <w:tcW w:w="180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integers, floats</w:t>
            </w:r>
          </w:p>
        </w:tc>
        <w:tc>
          <w:tcPr>
            <w:tcW w:w="666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 xml:space="preserve">The FLOAT data type stores decimal point values. </w:t>
            </w:r>
          </w:p>
        </w:tc>
      </w:tr>
      <w:tr w:rsidR="00C75349" w:rsidRPr="00525202" w:rsidTr="00525202">
        <w:tc>
          <w:tcPr>
            <w:tcW w:w="1345" w:type="dxa"/>
            <w:vAlign w:val="center"/>
          </w:tcPr>
          <w:p w:rsidR="00C75349" w:rsidRPr="00525202" w:rsidRDefault="00C75349" w:rsidP="00525202">
            <w:pPr>
              <w:spacing w:line="259" w:lineRule="auto"/>
              <w:rPr>
                <w:rFonts w:ascii="Times New Roman" w:hAnsi="Times New Roman" w:cs="Times New Roman"/>
              </w:rPr>
            </w:pPr>
            <w:proofErr w:type="spellStart"/>
            <w:r w:rsidRPr="00525202">
              <w:rPr>
                <w:rFonts w:ascii="Times New Roman" w:hAnsi="Times New Roman" w:cs="Times New Roman"/>
              </w:rPr>
              <w:t>Int</w:t>
            </w:r>
            <w:proofErr w:type="spellEnd"/>
          </w:p>
        </w:tc>
        <w:tc>
          <w:tcPr>
            <w:tcW w:w="180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Integers</w:t>
            </w:r>
          </w:p>
        </w:tc>
        <w:tc>
          <w:tcPr>
            <w:tcW w:w="6660" w:type="dxa"/>
            <w:vAlign w:val="center"/>
          </w:tcPr>
          <w:p w:rsidR="00C75349" w:rsidRPr="00525202" w:rsidRDefault="00C75349" w:rsidP="00525202">
            <w:pPr>
              <w:spacing w:line="259" w:lineRule="auto"/>
              <w:rPr>
                <w:rFonts w:ascii="Times New Roman" w:hAnsi="Times New Roman" w:cs="Times New Roman"/>
              </w:rPr>
            </w:pPr>
            <w:proofErr w:type="gramStart"/>
            <w:r w:rsidRPr="00525202">
              <w:rPr>
                <w:rFonts w:ascii="Times New Roman" w:hAnsi="Times New Roman" w:cs="Times New Roman"/>
              </w:rPr>
              <w:t>used</w:t>
            </w:r>
            <w:proofErr w:type="gramEnd"/>
            <w:r w:rsidRPr="00525202">
              <w:rPr>
                <w:rFonts w:ascii="Times New Roman" w:hAnsi="Times New Roman" w:cs="Times New Roman"/>
              </w:rPr>
              <w:t xml:space="preserve"> to store 32-bit signed integers.</w:t>
            </w:r>
          </w:p>
          <w:p w:rsidR="00C75349" w:rsidRPr="00525202" w:rsidRDefault="00C75349" w:rsidP="00525202">
            <w:pPr>
              <w:spacing w:line="259" w:lineRule="auto"/>
              <w:rPr>
                <w:rFonts w:ascii="Times New Roman" w:hAnsi="Times New Roman" w:cs="Times New Roman"/>
              </w:rPr>
            </w:pPr>
          </w:p>
        </w:tc>
      </w:tr>
      <w:tr w:rsidR="00C75349" w:rsidRPr="00525202" w:rsidTr="00525202">
        <w:tc>
          <w:tcPr>
            <w:tcW w:w="1345" w:type="dxa"/>
            <w:vAlign w:val="center"/>
          </w:tcPr>
          <w:p w:rsidR="00C75349" w:rsidRPr="00525202" w:rsidRDefault="00C75349" w:rsidP="00525202">
            <w:pPr>
              <w:spacing w:line="259" w:lineRule="auto"/>
              <w:rPr>
                <w:rFonts w:ascii="Times New Roman" w:hAnsi="Times New Roman" w:cs="Times New Roman"/>
              </w:rPr>
            </w:pPr>
            <w:proofErr w:type="spellStart"/>
            <w:r w:rsidRPr="00525202">
              <w:rPr>
                <w:rFonts w:ascii="Times New Roman" w:hAnsi="Times New Roman" w:cs="Times New Roman"/>
              </w:rPr>
              <w:t>smallint</w:t>
            </w:r>
            <w:proofErr w:type="spellEnd"/>
          </w:p>
        </w:tc>
        <w:tc>
          <w:tcPr>
            <w:tcW w:w="180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Integers</w:t>
            </w:r>
          </w:p>
        </w:tc>
        <w:tc>
          <w:tcPr>
            <w:tcW w:w="666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lang w:val="da-DK"/>
              </w:rPr>
              <w:t>stores 16-bit signed integers.</w:t>
            </w:r>
          </w:p>
        </w:tc>
      </w:tr>
      <w:tr w:rsidR="00C75349" w:rsidRPr="00525202" w:rsidTr="00525202">
        <w:tc>
          <w:tcPr>
            <w:tcW w:w="1345" w:type="dxa"/>
            <w:vAlign w:val="center"/>
          </w:tcPr>
          <w:p w:rsidR="00C75349" w:rsidRPr="00525202" w:rsidRDefault="00C75349" w:rsidP="00525202">
            <w:pPr>
              <w:spacing w:line="259" w:lineRule="auto"/>
              <w:rPr>
                <w:rFonts w:ascii="Times New Roman" w:hAnsi="Times New Roman" w:cs="Times New Roman"/>
              </w:rPr>
            </w:pPr>
            <w:proofErr w:type="spellStart"/>
            <w:r w:rsidRPr="00525202">
              <w:rPr>
                <w:rFonts w:ascii="Times New Roman" w:hAnsi="Times New Roman" w:cs="Times New Roman"/>
              </w:rPr>
              <w:t>bigint</w:t>
            </w:r>
            <w:proofErr w:type="spellEnd"/>
          </w:p>
        </w:tc>
        <w:tc>
          <w:tcPr>
            <w:tcW w:w="180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Integers</w:t>
            </w:r>
          </w:p>
        </w:tc>
        <w:tc>
          <w:tcPr>
            <w:tcW w:w="666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BIGINT stores 64-bit signed integers.</w:t>
            </w:r>
          </w:p>
        </w:tc>
      </w:tr>
      <w:tr w:rsidR="00C75349" w:rsidRPr="00525202" w:rsidTr="00525202">
        <w:tc>
          <w:tcPr>
            <w:tcW w:w="1345" w:type="dxa"/>
            <w:vAlign w:val="center"/>
          </w:tcPr>
          <w:p w:rsidR="00C75349" w:rsidRPr="00525202" w:rsidRDefault="00017640" w:rsidP="00525202">
            <w:pPr>
              <w:spacing w:line="259" w:lineRule="auto"/>
              <w:rPr>
                <w:rFonts w:ascii="Times New Roman" w:hAnsi="Times New Roman" w:cs="Times New Roman"/>
              </w:rPr>
            </w:pPr>
            <w:r w:rsidRPr="00525202">
              <w:rPr>
                <w:rFonts w:ascii="Times New Roman" w:hAnsi="Times New Roman" w:cs="Times New Roman"/>
              </w:rPr>
              <w:t>T</w:t>
            </w:r>
            <w:r w:rsidR="00C75349" w:rsidRPr="00525202">
              <w:rPr>
                <w:rFonts w:ascii="Times New Roman" w:hAnsi="Times New Roman" w:cs="Times New Roman"/>
              </w:rPr>
              <w:t>ext</w:t>
            </w:r>
          </w:p>
        </w:tc>
        <w:tc>
          <w:tcPr>
            <w:tcW w:w="180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Strings</w:t>
            </w:r>
          </w:p>
        </w:tc>
        <w:tc>
          <w:tcPr>
            <w:tcW w:w="6660" w:type="dxa"/>
            <w:vAlign w:val="center"/>
          </w:tcPr>
          <w:p w:rsidR="00C75349" w:rsidRPr="00525202" w:rsidRDefault="00C75349" w:rsidP="00525202">
            <w:pPr>
              <w:spacing w:line="259" w:lineRule="auto"/>
              <w:rPr>
                <w:rFonts w:ascii="Times New Roman" w:hAnsi="Times New Roman" w:cs="Times New Roman"/>
              </w:rPr>
            </w:pPr>
            <w:proofErr w:type="gramStart"/>
            <w:r w:rsidRPr="00525202">
              <w:rPr>
                <w:rFonts w:ascii="Times New Roman" w:hAnsi="Times New Roman" w:cs="Times New Roman"/>
              </w:rPr>
              <w:t>use</w:t>
            </w:r>
            <w:proofErr w:type="gramEnd"/>
            <w:r w:rsidRPr="00525202">
              <w:rPr>
                <w:rFonts w:ascii="Times New Roman" w:hAnsi="Times New Roman" w:cs="Times New Roman"/>
              </w:rPr>
              <w:t xml:space="preserve"> TEXT data types used for text data, represented in UTF8 encoded strings.</w:t>
            </w:r>
          </w:p>
        </w:tc>
      </w:tr>
      <w:tr w:rsidR="00C75349" w:rsidRPr="00525202" w:rsidTr="00525202">
        <w:tc>
          <w:tcPr>
            <w:tcW w:w="1345" w:type="dxa"/>
            <w:vAlign w:val="center"/>
          </w:tcPr>
          <w:p w:rsidR="00C75349" w:rsidRPr="00525202" w:rsidRDefault="00C75349" w:rsidP="00525202">
            <w:pPr>
              <w:spacing w:line="259" w:lineRule="auto"/>
              <w:rPr>
                <w:rFonts w:ascii="Times New Roman" w:hAnsi="Times New Roman" w:cs="Times New Roman"/>
              </w:rPr>
            </w:pPr>
            <w:proofErr w:type="spellStart"/>
            <w:r w:rsidRPr="00525202">
              <w:rPr>
                <w:rFonts w:ascii="Times New Roman" w:hAnsi="Times New Roman" w:cs="Times New Roman"/>
              </w:rPr>
              <w:t>varchar</w:t>
            </w:r>
            <w:proofErr w:type="spellEnd"/>
          </w:p>
        </w:tc>
        <w:tc>
          <w:tcPr>
            <w:tcW w:w="180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Strings</w:t>
            </w:r>
          </w:p>
        </w:tc>
        <w:tc>
          <w:tcPr>
            <w:tcW w:w="666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Use VARCHAR for variables or arbitrary characters</w:t>
            </w:r>
          </w:p>
        </w:tc>
      </w:tr>
      <w:tr w:rsidR="00C75349" w:rsidRPr="00525202" w:rsidTr="00525202">
        <w:tc>
          <w:tcPr>
            <w:tcW w:w="1345" w:type="dxa"/>
            <w:vAlign w:val="center"/>
          </w:tcPr>
          <w:p w:rsidR="00C75349" w:rsidRPr="00525202" w:rsidRDefault="00017640" w:rsidP="00525202">
            <w:pPr>
              <w:spacing w:line="259" w:lineRule="auto"/>
              <w:rPr>
                <w:rFonts w:ascii="Times New Roman" w:hAnsi="Times New Roman" w:cs="Times New Roman"/>
              </w:rPr>
            </w:pPr>
            <w:proofErr w:type="spellStart"/>
            <w:r w:rsidRPr="00525202">
              <w:rPr>
                <w:rFonts w:ascii="Times New Roman" w:hAnsi="Times New Roman" w:cs="Times New Roman"/>
              </w:rPr>
              <w:t>I</w:t>
            </w:r>
            <w:r w:rsidR="00C75349" w:rsidRPr="00525202">
              <w:rPr>
                <w:rFonts w:ascii="Times New Roman" w:hAnsi="Times New Roman" w:cs="Times New Roman"/>
              </w:rPr>
              <w:t>net</w:t>
            </w:r>
            <w:proofErr w:type="spellEnd"/>
          </w:p>
        </w:tc>
        <w:tc>
          <w:tcPr>
            <w:tcW w:w="180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Strings</w:t>
            </w:r>
          </w:p>
        </w:tc>
        <w:tc>
          <w:tcPr>
            <w:tcW w:w="666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 xml:space="preserve">Use it to save and manage IP addresses since it supports both numeric and character representation. </w:t>
            </w:r>
          </w:p>
        </w:tc>
      </w:tr>
      <w:tr w:rsidR="00C75349" w:rsidRPr="00525202" w:rsidTr="00525202">
        <w:tc>
          <w:tcPr>
            <w:tcW w:w="1345"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counter</w:t>
            </w:r>
          </w:p>
        </w:tc>
        <w:tc>
          <w:tcPr>
            <w:tcW w:w="180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Integers</w:t>
            </w:r>
          </w:p>
        </w:tc>
        <w:tc>
          <w:tcPr>
            <w:tcW w:w="666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This data type supports two operations: incrementing and decrementing</w:t>
            </w:r>
          </w:p>
        </w:tc>
      </w:tr>
      <w:tr w:rsidR="00C75349" w:rsidRPr="00525202" w:rsidTr="00525202">
        <w:tc>
          <w:tcPr>
            <w:tcW w:w="1345" w:type="dxa"/>
            <w:vAlign w:val="center"/>
          </w:tcPr>
          <w:p w:rsidR="00C75349" w:rsidRPr="00525202" w:rsidRDefault="00017640" w:rsidP="00525202">
            <w:pPr>
              <w:spacing w:line="259" w:lineRule="auto"/>
              <w:rPr>
                <w:rFonts w:ascii="Times New Roman" w:hAnsi="Times New Roman" w:cs="Times New Roman"/>
              </w:rPr>
            </w:pPr>
            <w:r w:rsidRPr="00525202">
              <w:rPr>
                <w:rFonts w:ascii="Times New Roman" w:hAnsi="Times New Roman" w:cs="Times New Roman"/>
              </w:rPr>
              <w:t>T</w:t>
            </w:r>
            <w:r w:rsidR="00C75349" w:rsidRPr="00525202">
              <w:rPr>
                <w:rFonts w:ascii="Times New Roman" w:hAnsi="Times New Roman" w:cs="Times New Roman"/>
              </w:rPr>
              <w:t>ime</w:t>
            </w:r>
          </w:p>
        </w:tc>
        <w:tc>
          <w:tcPr>
            <w:tcW w:w="180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integers, strings</w:t>
            </w:r>
          </w:p>
        </w:tc>
        <w:tc>
          <w:tcPr>
            <w:tcW w:w="666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You can store time values in the following format: </w:t>
            </w:r>
            <w:proofErr w:type="spellStart"/>
            <w:r w:rsidRPr="00525202">
              <w:rPr>
                <w:rFonts w:ascii="Times New Roman" w:hAnsi="Times New Roman" w:cs="Times New Roman"/>
              </w:rPr>
              <w:t>hh:mm:ss</w:t>
            </w:r>
            <w:proofErr w:type="spellEnd"/>
            <w:r w:rsidRPr="00525202">
              <w:rPr>
                <w:rFonts w:ascii="Times New Roman" w:hAnsi="Times New Roman" w:cs="Times New Roman"/>
              </w:rPr>
              <w:t xml:space="preserve"> using the time data type. </w:t>
            </w:r>
          </w:p>
        </w:tc>
      </w:tr>
      <w:tr w:rsidR="00C75349" w:rsidRPr="00525202" w:rsidTr="00525202">
        <w:tc>
          <w:tcPr>
            <w:tcW w:w="1345" w:type="dxa"/>
            <w:vAlign w:val="center"/>
          </w:tcPr>
          <w:p w:rsidR="00C75349" w:rsidRPr="00525202" w:rsidRDefault="00017640" w:rsidP="00525202">
            <w:pPr>
              <w:spacing w:line="259" w:lineRule="auto"/>
              <w:rPr>
                <w:rFonts w:ascii="Times New Roman" w:hAnsi="Times New Roman" w:cs="Times New Roman"/>
              </w:rPr>
            </w:pPr>
            <w:r w:rsidRPr="00525202">
              <w:rPr>
                <w:rFonts w:ascii="Times New Roman" w:hAnsi="Times New Roman" w:cs="Times New Roman"/>
              </w:rPr>
              <w:lastRenderedPageBreak/>
              <w:t>D</w:t>
            </w:r>
            <w:r w:rsidR="00C75349" w:rsidRPr="00525202">
              <w:rPr>
                <w:rFonts w:ascii="Times New Roman" w:hAnsi="Times New Roman" w:cs="Times New Roman"/>
              </w:rPr>
              <w:t>ate</w:t>
            </w:r>
          </w:p>
        </w:tc>
        <w:tc>
          <w:tcPr>
            <w:tcW w:w="180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integers, strings</w:t>
            </w:r>
          </w:p>
        </w:tc>
        <w:tc>
          <w:tcPr>
            <w:tcW w:w="666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 xml:space="preserve">store date values in the format: YYYY-MM-DD. </w:t>
            </w:r>
          </w:p>
        </w:tc>
      </w:tr>
      <w:tr w:rsidR="00C75349" w:rsidRPr="00525202" w:rsidTr="00525202">
        <w:tc>
          <w:tcPr>
            <w:tcW w:w="1345"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timestamp</w:t>
            </w:r>
          </w:p>
        </w:tc>
        <w:tc>
          <w:tcPr>
            <w:tcW w:w="180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integers, strings</w:t>
            </w:r>
          </w:p>
        </w:tc>
        <w:tc>
          <w:tcPr>
            <w:tcW w:w="6660" w:type="dxa"/>
            <w:vAlign w:val="center"/>
          </w:tcPr>
          <w:p w:rsidR="00C75349" w:rsidRPr="00525202" w:rsidRDefault="00C75349" w:rsidP="00525202">
            <w:pPr>
              <w:spacing w:line="259" w:lineRule="auto"/>
              <w:rPr>
                <w:rFonts w:ascii="Times New Roman" w:hAnsi="Times New Roman" w:cs="Times New Roman"/>
              </w:rPr>
            </w:pPr>
            <w:r w:rsidRPr="00525202">
              <w:rPr>
                <w:rFonts w:ascii="Times New Roman" w:hAnsi="Times New Roman" w:cs="Times New Roman"/>
              </w:rPr>
              <w:t xml:space="preserve">combination of time &amp; data </w:t>
            </w:r>
          </w:p>
        </w:tc>
      </w:tr>
    </w:tbl>
    <w:p w:rsidR="00C75349" w:rsidRPr="00525202" w:rsidRDefault="00C75349" w:rsidP="00C75349">
      <w:pPr>
        <w:spacing w:line="259" w:lineRule="auto"/>
      </w:pPr>
    </w:p>
    <w:p w:rsidR="00C75349" w:rsidRPr="00525202" w:rsidRDefault="00C75349" w:rsidP="005F3502">
      <w:pPr>
        <w:pStyle w:val="ListParagraph"/>
        <w:numPr>
          <w:ilvl w:val="0"/>
          <w:numId w:val="15"/>
        </w:numPr>
        <w:spacing w:line="259" w:lineRule="auto"/>
        <w:rPr>
          <w:rFonts w:ascii="Times New Roman" w:hAnsi="Times New Roman"/>
          <w:b/>
        </w:rPr>
      </w:pPr>
      <w:r w:rsidRPr="00525202">
        <w:rPr>
          <w:rFonts w:ascii="Times New Roman" w:hAnsi="Times New Roman"/>
          <w:b/>
        </w:rPr>
        <w:t>Collection data types</w:t>
      </w:r>
    </w:p>
    <w:tbl>
      <w:tblPr>
        <w:tblStyle w:val="TableGrid"/>
        <w:tblW w:w="0" w:type="auto"/>
        <w:tblLook w:val="04A0"/>
      </w:tblPr>
      <w:tblGrid>
        <w:gridCol w:w="1255"/>
        <w:gridCol w:w="7830"/>
      </w:tblGrid>
      <w:tr w:rsidR="00C75349" w:rsidRPr="00525202" w:rsidTr="00525202">
        <w:tc>
          <w:tcPr>
            <w:tcW w:w="1255" w:type="dxa"/>
          </w:tcPr>
          <w:p w:rsidR="00C75349" w:rsidRPr="00525202" w:rsidRDefault="00C75349" w:rsidP="00525202">
            <w:pPr>
              <w:spacing w:line="259" w:lineRule="auto"/>
              <w:rPr>
                <w:rFonts w:ascii="Times New Roman" w:hAnsi="Times New Roman" w:cs="Times New Roman"/>
              </w:rPr>
            </w:pPr>
            <w:r w:rsidRPr="00525202">
              <w:rPr>
                <w:rFonts w:ascii="Times New Roman" w:eastAsia="Times New Roman" w:hAnsi="Times New Roman" w:cs="Times New Roman"/>
              </w:rPr>
              <w:t>Maps</w:t>
            </w:r>
          </w:p>
        </w:tc>
        <w:tc>
          <w:tcPr>
            <w:tcW w:w="7830" w:type="dxa"/>
          </w:tcPr>
          <w:p w:rsidR="00C75349" w:rsidRPr="00525202" w:rsidRDefault="00C75349" w:rsidP="00525202">
            <w:pPr>
              <w:spacing w:line="259" w:lineRule="auto"/>
              <w:rPr>
                <w:rFonts w:ascii="Times New Roman" w:hAnsi="Times New Roman" w:cs="Times New Roman"/>
              </w:rPr>
            </w:pPr>
            <w:r w:rsidRPr="00525202">
              <w:rPr>
                <w:rFonts w:ascii="Times New Roman" w:eastAsia="Times New Roman" w:hAnsi="Times New Roman" w:cs="Times New Roman"/>
              </w:rPr>
              <w:t>Cassandra can store data in sets of key-value pairs using the </w:t>
            </w:r>
            <w:r w:rsidRPr="00525202">
              <w:rPr>
                <w:rFonts w:ascii="Times New Roman" w:eastAsia="Times New Roman" w:hAnsi="Times New Roman" w:cs="Times New Roman"/>
                <w:i/>
                <w:iCs/>
              </w:rPr>
              <w:t>Map</w:t>
            </w:r>
            <w:r w:rsidRPr="00525202">
              <w:rPr>
                <w:rFonts w:ascii="Times New Roman" w:eastAsia="Times New Roman" w:hAnsi="Times New Roman" w:cs="Times New Roman"/>
              </w:rPr>
              <w:t xml:space="preserve"> data type. </w:t>
            </w:r>
          </w:p>
          <w:p w:rsidR="00C75349" w:rsidRPr="00525202" w:rsidRDefault="00C75349" w:rsidP="00525202">
            <w:pPr>
              <w:spacing w:line="259" w:lineRule="auto"/>
              <w:rPr>
                <w:rFonts w:ascii="Times New Roman" w:hAnsi="Times New Roman" w:cs="Times New Roman"/>
              </w:rPr>
            </w:pPr>
          </w:p>
        </w:tc>
      </w:tr>
      <w:tr w:rsidR="00C75349" w:rsidRPr="00525202" w:rsidTr="00525202">
        <w:tc>
          <w:tcPr>
            <w:tcW w:w="1255" w:type="dxa"/>
          </w:tcPr>
          <w:p w:rsidR="00C75349" w:rsidRPr="00525202" w:rsidRDefault="00C75349" w:rsidP="00525202">
            <w:pPr>
              <w:spacing w:line="259" w:lineRule="auto"/>
              <w:rPr>
                <w:rFonts w:ascii="Times New Roman" w:hAnsi="Times New Roman" w:cs="Times New Roman"/>
              </w:rPr>
            </w:pPr>
            <w:r w:rsidRPr="00525202">
              <w:rPr>
                <w:rFonts w:ascii="Times New Roman" w:eastAsia="Times New Roman" w:hAnsi="Times New Roman" w:cs="Times New Roman"/>
              </w:rPr>
              <w:t>Sets</w:t>
            </w:r>
          </w:p>
        </w:tc>
        <w:tc>
          <w:tcPr>
            <w:tcW w:w="7830" w:type="dxa"/>
          </w:tcPr>
          <w:p w:rsidR="00C75349" w:rsidRPr="00525202" w:rsidRDefault="00C75349" w:rsidP="00525202">
            <w:pPr>
              <w:spacing w:line="259" w:lineRule="auto"/>
              <w:rPr>
                <w:rFonts w:ascii="Times New Roman" w:hAnsi="Times New Roman" w:cs="Times New Roman"/>
              </w:rPr>
            </w:pPr>
            <w:r w:rsidRPr="00525202">
              <w:rPr>
                <w:rFonts w:ascii="Times New Roman" w:eastAsia="Times New Roman" w:hAnsi="Times New Roman" w:cs="Times New Roman"/>
              </w:rPr>
              <w:t>You can store multiple unique values, using the </w:t>
            </w:r>
            <w:r w:rsidRPr="00525202">
              <w:rPr>
                <w:rFonts w:ascii="Times New Roman" w:eastAsia="Times New Roman" w:hAnsi="Times New Roman" w:cs="Times New Roman"/>
                <w:i/>
                <w:iCs/>
              </w:rPr>
              <w:t>Set</w:t>
            </w:r>
            <w:r w:rsidRPr="00525202">
              <w:rPr>
                <w:rFonts w:ascii="Times New Roman" w:eastAsia="Times New Roman" w:hAnsi="Times New Roman" w:cs="Times New Roman"/>
              </w:rPr>
              <w:t xml:space="preserve"> data type. </w:t>
            </w:r>
          </w:p>
          <w:p w:rsidR="00C75349" w:rsidRPr="00525202" w:rsidRDefault="00C75349" w:rsidP="00525202">
            <w:pPr>
              <w:spacing w:line="259" w:lineRule="auto"/>
              <w:rPr>
                <w:rFonts w:ascii="Times New Roman" w:hAnsi="Times New Roman" w:cs="Times New Roman"/>
              </w:rPr>
            </w:pPr>
          </w:p>
        </w:tc>
      </w:tr>
      <w:tr w:rsidR="00C75349" w:rsidRPr="00525202" w:rsidTr="00525202">
        <w:tc>
          <w:tcPr>
            <w:tcW w:w="1255" w:type="dxa"/>
          </w:tcPr>
          <w:p w:rsidR="00C75349" w:rsidRPr="00525202" w:rsidRDefault="00C75349" w:rsidP="00525202">
            <w:pPr>
              <w:spacing w:line="259" w:lineRule="auto"/>
              <w:rPr>
                <w:rFonts w:ascii="Times New Roman" w:hAnsi="Times New Roman" w:cs="Times New Roman"/>
              </w:rPr>
            </w:pPr>
            <w:r w:rsidRPr="00525202">
              <w:rPr>
                <w:rFonts w:ascii="Times New Roman" w:eastAsia="Times New Roman" w:hAnsi="Times New Roman" w:cs="Times New Roman"/>
              </w:rPr>
              <w:t>Lists</w:t>
            </w:r>
          </w:p>
        </w:tc>
        <w:tc>
          <w:tcPr>
            <w:tcW w:w="7830" w:type="dxa"/>
          </w:tcPr>
          <w:p w:rsidR="00C75349" w:rsidRPr="00525202" w:rsidRDefault="00C75349" w:rsidP="00525202">
            <w:pPr>
              <w:spacing w:line="259" w:lineRule="auto"/>
              <w:rPr>
                <w:rFonts w:ascii="Times New Roman" w:hAnsi="Times New Roman" w:cs="Times New Roman"/>
              </w:rPr>
            </w:pPr>
            <w:r w:rsidRPr="00525202">
              <w:rPr>
                <w:rFonts w:ascii="Times New Roman" w:eastAsia="Times New Roman" w:hAnsi="Times New Roman" w:cs="Times New Roman"/>
              </w:rPr>
              <w:t>If you need to store multiple values in a specific order, you can use the </w:t>
            </w:r>
            <w:r w:rsidRPr="00525202">
              <w:rPr>
                <w:rFonts w:ascii="Times New Roman" w:eastAsia="Times New Roman" w:hAnsi="Times New Roman" w:cs="Times New Roman"/>
                <w:i/>
                <w:iCs/>
              </w:rPr>
              <w:t>List</w:t>
            </w:r>
            <w:r w:rsidRPr="00525202">
              <w:rPr>
                <w:rFonts w:ascii="Times New Roman" w:eastAsia="Times New Roman" w:hAnsi="Times New Roman" w:cs="Times New Roman"/>
              </w:rPr>
              <w:t> data type.</w:t>
            </w:r>
          </w:p>
        </w:tc>
      </w:tr>
    </w:tbl>
    <w:p w:rsidR="00C75349" w:rsidRPr="00525202" w:rsidRDefault="00C75349" w:rsidP="00C75349">
      <w:pPr>
        <w:spacing w:line="259" w:lineRule="auto"/>
      </w:pPr>
    </w:p>
    <w:p w:rsidR="00C75349" w:rsidRPr="00525202" w:rsidRDefault="00C75349" w:rsidP="005F3502">
      <w:pPr>
        <w:pStyle w:val="ListParagraph"/>
        <w:numPr>
          <w:ilvl w:val="0"/>
          <w:numId w:val="15"/>
        </w:numPr>
        <w:spacing w:line="259" w:lineRule="auto"/>
        <w:rPr>
          <w:rFonts w:ascii="Times New Roman" w:hAnsi="Times New Roman"/>
          <w:b/>
        </w:rPr>
      </w:pPr>
      <w:r w:rsidRPr="00525202">
        <w:rPr>
          <w:rFonts w:ascii="Times New Roman" w:hAnsi="Times New Roman"/>
          <w:b/>
        </w:rPr>
        <w:t>User Defined Data types</w:t>
      </w:r>
    </w:p>
    <w:p w:rsidR="00C75349" w:rsidRPr="00525202" w:rsidRDefault="00C75349" w:rsidP="00525202">
      <w:pPr>
        <w:pStyle w:val="ListParagraph"/>
        <w:spacing w:line="360" w:lineRule="auto"/>
        <w:jc w:val="both"/>
        <w:rPr>
          <w:rFonts w:ascii="Times New Roman" w:hAnsi="Times New Roman"/>
        </w:rPr>
      </w:pPr>
      <w:r w:rsidRPr="00525202">
        <w:rPr>
          <w:rFonts w:ascii="Times New Roman" w:hAnsi="Times New Roman"/>
        </w:rPr>
        <w:t>User-Defined</w:t>
      </w:r>
      <w:r w:rsidRPr="00525202">
        <w:rPr>
          <w:rFonts w:ascii="Times New Roman" w:hAnsi="Times New Roman"/>
          <w:b/>
          <w:bCs/>
        </w:rPr>
        <w:t> </w:t>
      </w:r>
      <w:r w:rsidRPr="00525202">
        <w:rPr>
          <w:rFonts w:ascii="Times New Roman" w:hAnsi="Times New Roman"/>
        </w:rPr>
        <w:t xml:space="preserve">data </w:t>
      </w:r>
      <w:proofErr w:type="gramStart"/>
      <w:r w:rsidRPr="00525202">
        <w:rPr>
          <w:rFonts w:ascii="Times New Roman" w:hAnsi="Times New Roman"/>
        </w:rPr>
        <w:t>types (UDTs) allows</w:t>
      </w:r>
      <w:proofErr w:type="gramEnd"/>
      <w:r w:rsidRPr="00525202">
        <w:rPr>
          <w:rFonts w:ascii="Times New Roman" w:hAnsi="Times New Roman"/>
        </w:rPr>
        <w:t xml:space="preserve"> to create your own data type based on the requirements you </w:t>
      </w:r>
      <w:proofErr w:type="spellStart"/>
      <w:r w:rsidRPr="00525202">
        <w:rPr>
          <w:rFonts w:ascii="Times New Roman" w:hAnsi="Times New Roman"/>
        </w:rPr>
        <w:t>need.A</w:t>
      </w:r>
      <w:proofErr w:type="spellEnd"/>
      <w:r w:rsidRPr="00525202">
        <w:rPr>
          <w:rFonts w:ascii="Times New Roman" w:hAnsi="Times New Roman"/>
        </w:rPr>
        <w:t xml:space="preserve"> UDT consists of multiple data fields of any data type inside a single column. Once you create your user-defined data type, you can change or even remove the fields inside of it</w:t>
      </w:r>
    </w:p>
    <w:p w:rsidR="00962B9D" w:rsidRPr="00525202" w:rsidRDefault="00962B9D" w:rsidP="00525202">
      <w:pPr>
        <w:pStyle w:val="ListParagraph"/>
        <w:spacing w:line="360" w:lineRule="auto"/>
        <w:jc w:val="both"/>
        <w:rPr>
          <w:rFonts w:ascii="Times New Roman" w:hAnsi="Times New Roman"/>
          <w:b/>
          <w:sz w:val="24"/>
          <w:szCs w:val="24"/>
        </w:rPr>
      </w:pPr>
    </w:p>
    <w:p w:rsidR="00962B9D" w:rsidRPr="00525202" w:rsidRDefault="00962B9D" w:rsidP="00962B9D">
      <w:pPr>
        <w:pStyle w:val="ListParagraph"/>
        <w:spacing w:line="259" w:lineRule="auto"/>
        <w:ind w:hanging="360"/>
        <w:rPr>
          <w:rFonts w:ascii="Times New Roman" w:hAnsi="Times New Roman"/>
          <w:b/>
          <w:sz w:val="24"/>
          <w:szCs w:val="24"/>
        </w:rPr>
      </w:pPr>
      <w:r w:rsidRPr="00525202">
        <w:rPr>
          <w:rFonts w:ascii="Times New Roman" w:hAnsi="Times New Roman"/>
          <w:b/>
          <w:sz w:val="24"/>
          <w:szCs w:val="24"/>
        </w:rPr>
        <w:t>Shell Commands</w:t>
      </w:r>
      <w:r w:rsidR="00A85B90" w:rsidRPr="00525202">
        <w:rPr>
          <w:rFonts w:ascii="Times New Roman" w:hAnsi="Times New Roman"/>
          <w:b/>
          <w:sz w:val="24"/>
          <w:szCs w:val="24"/>
        </w:rPr>
        <w:t>:</w:t>
      </w:r>
    </w:p>
    <w:p w:rsidR="00962B9D" w:rsidRPr="00525202" w:rsidRDefault="00962B9D" w:rsidP="005F3502">
      <w:pPr>
        <w:pStyle w:val="ListParagraph"/>
        <w:numPr>
          <w:ilvl w:val="0"/>
          <w:numId w:val="16"/>
        </w:numPr>
        <w:spacing w:line="259" w:lineRule="auto"/>
        <w:rPr>
          <w:rFonts w:ascii="Times New Roman" w:hAnsi="Times New Roman"/>
        </w:rPr>
      </w:pPr>
      <w:r w:rsidRPr="00525202">
        <w:rPr>
          <w:rFonts w:ascii="Times New Roman" w:hAnsi="Times New Roman"/>
        </w:rPr>
        <w:t xml:space="preserve">HELP − Displays help topics for all </w:t>
      </w:r>
      <w:proofErr w:type="spellStart"/>
      <w:r w:rsidRPr="00525202">
        <w:rPr>
          <w:rFonts w:ascii="Times New Roman" w:hAnsi="Times New Roman"/>
        </w:rPr>
        <w:t>cqlsh</w:t>
      </w:r>
      <w:proofErr w:type="spellEnd"/>
      <w:r w:rsidRPr="00525202">
        <w:rPr>
          <w:rFonts w:ascii="Times New Roman" w:hAnsi="Times New Roman"/>
        </w:rPr>
        <w:t xml:space="preserve"> commands.</w:t>
      </w:r>
    </w:p>
    <w:p w:rsidR="00962B9D" w:rsidRPr="00525202" w:rsidRDefault="00962B9D" w:rsidP="005F3502">
      <w:pPr>
        <w:pStyle w:val="ListParagraph"/>
        <w:numPr>
          <w:ilvl w:val="0"/>
          <w:numId w:val="16"/>
        </w:numPr>
        <w:spacing w:line="259" w:lineRule="auto"/>
        <w:rPr>
          <w:rFonts w:ascii="Times New Roman" w:hAnsi="Times New Roman"/>
        </w:rPr>
      </w:pPr>
      <w:r w:rsidRPr="00525202">
        <w:rPr>
          <w:rFonts w:ascii="Times New Roman" w:hAnsi="Times New Roman"/>
        </w:rPr>
        <w:t>CAPTURE − Captures the output of a command and adds it to a file.</w:t>
      </w:r>
    </w:p>
    <w:p w:rsidR="00962B9D" w:rsidRPr="00525202" w:rsidRDefault="00962B9D" w:rsidP="005F3502">
      <w:pPr>
        <w:pStyle w:val="ListParagraph"/>
        <w:numPr>
          <w:ilvl w:val="0"/>
          <w:numId w:val="16"/>
        </w:numPr>
        <w:spacing w:line="259" w:lineRule="auto"/>
        <w:rPr>
          <w:rFonts w:ascii="Times New Roman" w:hAnsi="Times New Roman"/>
        </w:rPr>
      </w:pPr>
      <w:r w:rsidRPr="00525202">
        <w:rPr>
          <w:rFonts w:ascii="Times New Roman" w:hAnsi="Times New Roman"/>
        </w:rPr>
        <w:t>CONSISTENCY − Shows the current consistency level, or sets a new consistency level.</w:t>
      </w:r>
    </w:p>
    <w:p w:rsidR="00962B9D" w:rsidRPr="00525202" w:rsidRDefault="00962B9D" w:rsidP="005F3502">
      <w:pPr>
        <w:pStyle w:val="ListParagraph"/>
        <w:numPr>
          <w:ilvl w:val="0"/>
          <w:numId w:val="16"/>
        </w:numPr>
        <w:spacing w:line="259" w:lineRule="auto"/>
        <w:rPr>
          <w:rFonts w:ascii="Times New Roman" w:hAnsi="Times New Roman"/>
        </w:rPr>
      </w:pPr>
      <w:r w:rsidRPr="00525202">
        <w:rPr>
          <w:rFonts w:ascii="Times New Roman" w:hAnsi="Times New Roman"/>
        </w:rPr>
        <w:t>COPY − Copies data to and from Cassandra.</w:t>
      </w:r>
    </w:p>
    <w:p w:rsidR="00962B9D" w:rsidRPr="00525202" w:rsidRDefault="00962B9D" w:rsidP="005F3502">
      <w:pPr>
        <w:pStyle w:val="ListParagraph"/>
        <w:numPr>
          <w:ilvl w:val="0"/>
          <w:numId w:val="16"/>
        </w:numPr>
        <w:spacing w:line="259" w:lineRule="auto"/>
        <w:rPr>
          <w:rFonts w:ascii="Times New Roman" w:hAnsi="Times New Roman"/>
        </w:rPr>
      </w:pPr>
      <w:r w:rsidRPr="00525202">
        <w:rPr>
          <w:rFonts w:ascii="Times New Roman" w:hAnsi="Times New Roman"/>
        </w:rPr>
        <w:t>DESCRIBE − Describes the current cluster of Cassandra and its objects.</w:t>
      </w:r>
    </w:p>
    <w:p w:rsidR="00962B9D" w:rsidRPr="00525202" w:rsidRDefault="00962B9D" w:rsidP="005F3502">
      <w:pPr>
        <w:pStyle w:val="ListParagraph"/>
        <w:numPr>
          <w:ilvl w:val="0"/>
          <w:numId w:val="16"/>
        </w:numPr>
        <w:spacing w:line="259" w:lineRule="auto"/>
        <w:rPr>
          <w:rFonts w:ascii="Times New Roman" w:hAnsi="Times New Roman"/>
        </w:rPr>
      </w:pPr>
      <w:r w:rsidRPr="00525202">
        <w:rPr>
          <w:rFonts w:ascii="Times New Roman" w:hAnsi="Times New Roman"/>
        </w:rPr>
        <w:t>EXPAND − Expands the output of a query vertically.</w:t>
      </w:r>
    </w:p>
    <w:p w:rsidR="00962B9D" w:rsidRPr="00525202" w:rsidRDefault="00962B9D" w:rsidP="005F3502">
      <w:pPr>
        <w:pStyle w:val="ListParagraph"/>
        <w:numPr>
          <w:ilvl w:val="0"/>
          <w:numId w:val="16"/>
        </w:numPr>
        <w:spacing w:line="259" w:lineRule="auto"/>
        <w:rPr>
          <w:rFonts w:ascii="Times New Roman" w:hAnsi="Times New Roman"/>
        </w:rPr>
      </w:pPr>
      <w:r w:rsidRPr="00525202">
        <w:rPr>
          <w:rFonts w:ascii="Times New Roman" w:hAnsi="Times New Roman"/>
        </w:rPr>
        <w:t xml:space="preserve">EXIT − Using this command, you can terminate </w:t>
      </w:r>
      <w:proofErr w:type="spellStart"/>
      <w:r w:rsidRPr="00525202">
        <w:rPr>
          <w:rFonts w:ascii="Times New Roman" w:hAnsi="Times New Roman"/>
        </w:rPr>
        <w:t>cqlsh</w:t>
      </w:r>
      <w:proofErr w:type="spellEnd"/>
      <w:r w:rsidRPr="00525202">
        <w:rPr>
          <w:rFonts w:ascii="Times New Roman" w:hAnsi="Times New Roman"/>
        </w:rPr>
        <w:t>.</w:t>
      </w:r>
    </w:p>
    <w:p w:rsidR="00962B9D" w:rsidRPr="00525202" w:rsidRDefault="00962B9D" w:rsidP="005F3502">
      <w:pPr>
        <w:pStyle w:val="ListParagraph"/>
        <w:numPr>
          <w:ilvl w:val="0"/>
          <w:numId w:val="16"/>
        </w:numPr>
        <w:spacing w:line="259" w:lineRule="auto"/>
        <w:rPr>
          <w:rFonts w:ascii="Times New Roman" w:hAnsi="Times New Roman"/>
        </w:rPr>
      </w:pPr>
      <w:r w:rsidRPr="00525202">
        <w:rPr>
          <w:rFonts w:ascii="Times New Roman" w:hAnsi="Times New Roman"/>
        </w:rPr>
        <w:t>PAGING − Enables or disables query paging.</w:t>
      </w:r>
    </w:p>
    <w:p w:rsidR="00962B9D" w:rsidRPr="00525202" w:rsidRDefault="00962B9D" w:rsidP="005F3502">
      <w:pPr>
        <w:pStyle w:val="ListParagraph"/>
        <w:numPr>
          <w:ilvl w:val="0"/>
          <w:numId w:val="16"/>
        </w:numPr>
        <w:spacing w:line="259" w:lineRule="auto"/>
        <w:rPr>
          <w:rFonts w:ascii="Times New Roman" w:hAnsi="Times New Roman"/>
        </w:rPr>
      </w:pPr>
      <w:r w:rsidRPr="00525202">
        <w:rPr>
          <w:rFonts w:ascii="Times New Roman" w:hAnsi="Times New Roman"/>
        </w:rPr>
        <w:t xml:space="preserve">SHOW − Displays the details of current </w:t>
      </w:r>
      <w:proofErr w:type="spellStart"/>
      <w:r w:rsidRPr="00525202">
        <w:rPr>
          <w:rFonts w:ascii="Times New Roman" w:hAnsi="Times New Roman"/>
        </w:rPr>
        <w:t>cqlsh</w:t>
      </w:r>
      <w:proofErr w:type="spellEnd"/>
      <w:r w:rsidRPr="00525202">
        <w:rPr>
          <w:rFonts w:ascii="Times New Roman" w:hAnsi="Times New Roman"/>
        </w:rPr>
        <w:t xml:space="preserve"> session such as Cassandra version, host, or data type assumptions.</w:t>
      </w:r>
    </w:p>
    <w:p w:rsidR="00962B9D" w:rsidRPr="00525202" w:rsidRDefault="00962B9D" w:rsidP="005F3502">
      <w:pPr>
        <w:pStyle w:val="ListParagraph"/>
        <w:numPr>
          <w:ilvl w:val="0"/>
          <w:numId w:val="16"/>
        </w:numPr>
        <w:spacing w:line="259" w:lineRule="auto"/>
        <w:rPr>
          <w:rFonts w:ascii="Times New Roman" w:hAnsi="Times New Roman"/>
        </w:rPr>
      </w:pPr>
      <w:r w:rsidRPr="00525202">
        <w:rPr>
          <w:rFonts w:ascii="Times New Roman" w:hAnsi="Times New Roman"/>
        </w:rPr>
        <w:t>SOURCE − Executes a file that contains CQL statements.</w:t>
      </w:r>
    </w:p>
    <w:p w:rsidR="00962B9D" w:rsidRPr="00525202" w:rsidRDefault="00962B9D" w:rsidP="005F3502">
      <w:pPr>
        <w:pStyle w:val="ListParagraph"/>
        <w:numPr>
          <w:ilvl w:val="0"/>
          <w:numId w:val="16"/>
        </w:numPr>
        <w:spacing w:line="259" w:lineRule="auto"/>
        <w:rPr>
          <w:rFonts w:ascii="Times New Roman" w:hAnsi="Times New Roman"/>
        </w:rPr>
      </w:pPr>
      <w:r w:rsidRPr="00525202">
        <w:rPr>
          <w:rFonts w:ascii="Times New Roman" w:hAnsi="Times New Roman"/>
        </w:rPr>
        <w:t>TRACING − Enables or disables request tracing.</w:t>
      </w:r>
    </w:p>
    <w:p w:rsidR="00833919" w:rsidRPr="00525202" w:rsidRDefault="00833919" w:rsidP="005F3502">
      <w:pPr>
        <w:numPr>
          <w:ilvl w:val="0"/>
          <w:numId w:val="17"/>
        </w:numPr>
        <w:spacing w:line="259" w:lineRule="auto"/>
        <w:rPr>
          <w:b/>
        </w:rPr>
      </w:pPr>
      <w:r w:rsidRPr="00525202">
        <w:rPr>
          <w:b/>
        </w:rPr>
        <w:t xml:space="preserve">Create </w:t>
      </w:r>
      <w:proofErr w:type="spellStart"/>
      <w:r w:rsidRPr="00525202">
        <w:rPr>
          <w:b/>
        </w:rPr>
        <w:t>keyspace</w:t>
      </w:r>
      <w:proofErr w:type="spellEnd"/>
    </w:p>
    <w:p w:rsidR="00833919" w:rsidRPr="00525202" w:rsidRDefault="00833919" w:rsidP="00833919">
      <w:pPr>
        <w:spacing w:line="259" w:lineRule="auto"/>
        <w:ind w:left="720"/>
        <w:rPr>
          <w:i/>
          <w:iCs/>
        </w:rPr>
      </w:pPr>
    </w:p>
    <w:p w:rsidR="00833919" w:rsidRPr="00525202" w:rsidRDefault="00833919" w:rsidP="00833919">
      <w:pPr>
        <w:spacing w:line="259" w:lineRule="auto"/>
        <w:ind w:left="720"/>
        <w:rPr>
          <w:i/>
          <w:iCs/>
        </w:rPr>
      </w:pPr>
      <w:r w:rsidRPr="00525202">
        <w:rPr>
          <w:i/>
          <w:iCs/>
        </w:rPr>
        <w:t>Syntax:</w:t>
      </w:r>
    </w:p>
    <w:p w:rsidR="00833919" w:rsidRPr="00525202" w:rsidRDefault="00833919" w:rsidP="00833919">
      <w:pPr>
        <w:spacing w:line="259" w:lineRule="auto"/>
        <w:ind w:left="720"/>
      </w:pPr>
      <w:r w:rsidRPr="00525202">
        <w:rPr>
          <w:i/>
          <w:iCs/>
        </w:rPr>
        <w:t xml:space="preserve">Create </w:t>
      </w:r>
      <w:proofErr w:type="spellStart"/>
      <w:r w:rsidRPr="00525202">
        <w:rPr>
          <w:i/>
          <w:iCs/>
        </w:rPr>
        <w:t>keyspace</w:t>
      </w:r>
      <w:r w:rsidRPr="00525202">
        <w:t>KeyspaceName</w:t>
      </w:r>
      <w:r w:rsidRPr="00525202">
        <w:rPr>
          <w:i/>
          <w:iCs/>
        </w:rPr>
        <w:t>with</w:t>
      </w:r>
      <w:proofErr w:type="spellEnd"/>
      <w:r w:rsidRPr="00525202">
        <w:rPr>
          <w:i/>
          <w:iCs/>
        </w:rPr>
        <w:t xml:space="preserve"> replication</w:t>
      </w:r>
      <w:proofErr w:type="gramStart"/>
      <w:r w:rsidRPr="00525202">
        <w:t>={</w:t>
      </w:r>
      <w:proofErr w:type="gramEnd"/>
      <w:r w:rsidRPr="00525202">
        <w:rPr>
          <w:i/>
          <w:iCs/>
        </w:rPr>
        <w:t>'</w:t>
      </w:r>
      <w:proofErr w:type="spellStart"/>
      <w:r w:rsidRPr="00525202">
        <w:rPr>
          <w:i/>
          <w:iCs/>
        </w:rPr>
        <w:t>class</w:t>
      </w:r>
      <w:r w:rsidRPr="00525202">
        <w:t>':strategy</w:t>
      </w:r>
      <w:proofErr w:type="spellEnd"/>
      <w:r w:rsidRPr="00525202">
        <w:t xml:space="preserve"> name, '</w:t>
      </w:r>
      <w:proofErr w:type="spellStart"/>
      <w:r w:rsidRPr="00525202">
        <w:rPr>
          <w:i/>
          <w:iCs/>
        </w:rPr>
        <w:t>replication_factor</w:t>
      </w:r>
      <w:proofErr w:type="spellEnd"/>
      <w:r w:rsidRPr="00525202">
        <w:t>': No of replications on different nodes};</w:t>
      </w:r>
    </w:p>
    <w:p w:rsidR="00833919" w:rsidRPr="00525202" w:rsidRDefault="00833919" w:rsidP="00833919">
      <w:pPr>
        <w:spacing w:line="259" w:lineRule="auto"/>
        <w:ind w:left="720"/>
        <w:rPr>
          <w:i/>
          <w:iCs/>
        </w:rPr>
      </w:pPr>
    </w:p>
    <w:p w:rsidR="00833919" w:rsidRPr="00525202" w:rsidRDefault="00833919" w:rsidP="00833919">
      <w:pPr>
        <w:spacing w:line="259" w:lineRule="auto"/>
        <w:ind w:left="720"/>
        <w:rPr>
          <w:i/>
          <w:iCs/>
        </w:rPr>
      </w:pPr>
      <w:r w:rsidRPr="00525202">
        <w:rPr>
          <w:i/>
          <w:iCs/>
        </w:rPr>
        <w:t>Example:</w:t>
      </w:r>
    </w:p>
    <w:p w:rsidR="00833919" w:rsidRPr="00525202" w:rsidRDefault="00833919" w:rsidP="00833919">
      <w:pPr>
        <w:spacing w:line="259" w:lineRule="auto"/>
        <w:ind w:left="720"/>
      </w:pPr>
      <w:r w:rsidRPr="00525202">
        <w:rPr>
          <w:i/>
          <w:iCs/>
        </w:rPr>
        <w:t xml:space="preserve">Create </w:t>
      </w:r>
      <w:proofErr w:type="spellStart"/>
      <w:r w:rsidRPr="00525202">
        <w:rPr>
          <w:i/>
          <w:iCs/>
        </w:rPr>
        <w:t>keyspace</w:t>
      </w:r>
      <w:r w:rsidRPr="00525202">
        <w:t>Student</w:t>
      </w:r>
      <w:proofErr w:type="spellEnd"/>
      <w:r w:rsidRPr="00525202">
        <w:t xml:space="preserve"> </w:t>
      </w:r>
      <w:r w:rsidRPr="00525202">
        <w:rPr>
          <w:i/>
          <w:iCs/>
        </w:rPr>
        <w:t>with replication</w:t>
      </w:r>
      <w:proofErr w:type="gramStart"/>
      <w:r w:rsidRPr="00525202">
        <w:t>={</w:t>
      </w:r>
      <w:proofErr w:type="gramEnd"/>
      <w:r w:rsidRPr="00525202">
        <w:rPr>
          <w:i/>
          <w:iCs/>
        </w:rPr>
        <w:t>'</w:t>
      </w:r>
      <w:proofErr w:type="spellStart"/>
      <w:r w:rsidRPr="00525202">
        <w:rPr>
          <w:i/>
          <w:iCs/>
        </w:rPr>
        <w:t>class</w:t>
      </w:r>
      <w:r w:rsidRPr="00525202">
        <w:t>':’SimpleStrategy</w:t>
      </w:r>
      <w:proofErr w:type="spellEnd"/>
      <w:r w:rsidRPr="00525202">
        <w:t>’, '</w:t>
      </w:r>
      <w:proofErr w:type="spellStart"/>
      <w:r w:rsidRPr="00525202">
        <w:rPr>
          <w:i/>
          <w:iCs/>
        </w:rPr>
        <w:t>replication_factor</w:t>
      </w:r>
      <w:proofErr w:type="spellEnd"/>
      <w:r w:rsidRPr="00525202">
        <w:t>': 1};</w:t>
      </w:r>
    </w:p>
    <w:p w:rsidR="00833919" w:rsidRPr="00525202" w:rsidRDefault="00833919" w:rsidP="00833919">
      <w:pPr>
        <w:spacing w:line="259" w:lineRule="auto"/>
        <w:ind w:left="720"/>
        <w:rPr>
          <w:b/>
        </w:rPr>
      </w:pPr>
    </w:p>
    <w:p w:rsidR="00833919" w:rsidRPr="00525202" w:rsidRDefault="00833919" w:rsidP="005F3502">
      <w:pPr>
        <w:numPr>
          <w:ilvl w:val="0"/>
          <w:numId w:val="18"/>
        </w:numPr>
        <w:spacing w:line="259" w:lineRule="auto"/>
        <w:rPr>
          <w:b/>
        </w:rPr>
      </w:pPr>
      <w:r w:rsidRPr="00525202">
        <w:rPr>
          <w:b/>
        </w:rPr>
        <w:t xml:space="preserve">Selecting </w:t>
      </w:r>
      <w:proofErr w:type="spellStart"/>
      <w:r w:rsidRPr="00525202">
        <w:rPr>
          <w:b/>
        </w:rPr>
        <w:t>Keyspace</w:t>
      </w:r>
      <w:proofErr w:type="spellEnd"/>
      <w:r w:rsidRPr="00525202">
        <w:rPr>
          <w:b/>
        </w:rPr>
        <w:t xml:space="preserve"> for Cassandra Table</w:t>
      </w:r>
    </w:p>
    <w:p w:rsidR="00833919" w:rsidRPr="00525202" w:rsidRDefault="00833919" w:rsidP="00833919">
      <w:pPr>
        <w:spacing w:line="259" w:lineRule="auto"/>
        <w:ind w:left="1440"/>
        <w:rPr>
          <w:i/>
        </w:rPr>
      </w:pPr>
      <w:r w:rsidRPr="00525202">
        <w:rPr>
          <w:i/>
        </w:rPr>
        <w:t>Syntax:</w:t>
      </w:r>
    </w:p>
    <w:p w:rsidR="00833919" w:rsidRPr="00525202" w:rsidRDefault="00833919" w:rsidP="00833919">
      <w:pPr>
        <w:spacing w:line="259" w:lineRule="auto"/>
        <w:ind w:left="1440"/>
      </w:pPr>
      <w:r w:rsidRPr="00525202">
        <w:t xml:space="preserve">USE </w:t>
      </w:r>
      <w:proofErr w:type="spellStart"/>
      <w:r w:rsidRPr="00525202">
        <w:rPr>
          <w:i/>
          <w:iCs/>
        </w:rPr>
        <w:t>keyspace_name</w:t>
      </w:r>
      <w:proofErr w:type="spellEnd"/>
      <w:r w:rsidRPr="00525202">
        <w:t xml:space="preserve">;  </w:t>
      </w:r>
    </w:p>
    <w:p w:rsidR="00833919" w:rsidRPr="00525202" w:rsidRDefault="00833919" w:rsidP="00833919">
      <w:pPr>
        <w:spacing w:line="259" w:lineRule="auto"/>
        <w:ind w:left="1440"/>
      </w:pPr>
      <w:proofErr w:type="gramStart"/>
      <w:r w:rsidRPr="00525202">
        <w:lastRenderedPageBreak/>
        <w:t>or</w:t>
      </w:r>
      <w:proofErr w:type="gramEnd"/>
    </w:p>
    <w:p w:rsidR="00833919" w:rsidRPr="00525202" w:rsidRDefault="00833919" w:rsidP="00833919">
      <w:pPr>
        <w:spacing w:line="259" w:lineRule="auto"/>
        <w:ind w:left="1080"/>
      </w:pPr>
      <w:r w:rsidRPr="00525202">
        <w:t xml:space="preserve">Specify the </w:t>
      </w:r>
      <w:proofErr w:type="spellStart"/>
      <w:r w:rsidRPr="00525202">
        <w:t>Keyspace</w:t>
      </w:r>
      <w:proofErr w:type="spellEnd"/>
      <w:r w:rsidRPr="00525202">
        <w:t xml:space="preserve"> Name in the Query</w:t>
      </w:r>
    </w:p>
    <w:p w:rsidR="00833919" w:rsidRPr="00525202" w:rsidRDefault="00833919" w:rsidP="00833919">
      <w:pPr>
        <w:spacing w:line="259" w:lineRule="auto"/>
        <w:ind w:left="1440"/>
        <w:rPr>
          <w:i/>
          <w:iCs/>
        </w:rPr>
      </w:pPr>
      <w:r w:rsidRPr="00525202">
        <w:t xml:space="preserve">CREATE TABLE </w:t>
      </w:r>
      <w:proofErr w:type="spellStart"/>
      <w:r w:rsidRPr="00525202">
        <w:rPr>
          <w:i/>
          <w:iCs/>
        </w:rPr>
        <w:t>keyspace_name</w:t>
      </w:r>
      <w:r w:rsidRPr="00525202">
        <w:t>.</w:t>
      </w:r>
      <w:r w:rsidRPr="00525202">
        <w:rPr>
          <w:i/>
          <w:iCs/>
        </w:rPr>
        <w:t>table_name</w:t>
      </w:r>
      <w:proofErr w:type="spellEnd"/>
    </w:p>
    <w:p w:rsidR="00283F22" w:rsidRPr="00525202" w:rsidRDefault="00283F22" w:rsidP="00833919">
      <w:pPr>
        <w:spacing w:line="259" w:lineRule="auto"/>
        <w:ind w:left="1440"/>
        <w:rPr>
          <w:i/>
        </w:rPr>
      </w:pPr>
    </w:p>
    <w:p w:rsidR="00283F22" w:rsidRPr="00525202" w:rsidRDefault="002249CC" w:rsidP="00833919">
      <w:pPr>
        <w:spacing w:line="259" w:lineRule="auto"/>
        <w:ind w:left="1440"/>
        <w:rPr>
          <w:i/>
        </w:rPr>
      </w:pPr>
      <w:r w:rsidRPr="00525202">
        <w:rPr>
          <w:i/>
        </w:rPr>
        <w:t>E</w:t>
      </w:r>
      <w:r w:rsidR="00283F22" w:rsidRPr="00525202">
        <w:rPr>
          <w:i/>
        </w:rPr>
        <w:t>xample</w:t>
      </w:r>
      <w:r w:rsidRPr="00525202">
        <w:rPr>
          <w:i/>
        </w:rPr>
        <w:t>:</w:t>
      </w:r>
    </w:p>
    <w:p w:rsidR="002249CC" w:rsidRPr="00525202" w:rsidRDefault="002249CC" w:rsidP="00833919">
      <w:pPr>
        <w:spacing w:line="259" w:lineRule="auto"/>
        <w:ind w:left="1440"/>
      </w:pPr>
      <w:r w:rsidRPr="00525202">
        <w:t xml:space="preserve"> CREATE TABLE </w:t>
      </w:r>
      <w:proofErr w:type="spellStart"/>
      <w:r w:rsidRPr="00525202">
        <w:t>Super_Keyspace.student</w:t>
      </w:r>
      <w:proofErr w:type="spellEnd"/>
      <w:r w:rsidRPr="00525202">
        <w:t>;</w:t>
      </w:r>
    </w:p>
    <w:p w:rsidR="00283F22" w:rsidRPr="00525202" w:rsidRDefault="00283F22" w:rsidP="00833919">
      <w:pPr>
        <w:pStyle w:val="ListParagraph"/>
        <w:spacing w:line="259" w:lineRule="auto"/>
        <w:ind w:left="1080"/>
        <w:rPr>
          <w:rFonts w:ascii="Times New Roman" w:hAnsi="Times New Roman"/>
          <w:b/>
          <w:sz w:val="28"/>
        </w:rPr>
      </w:pPr>
    </w:p>
    <w:p w:rsidR="00833919" w:rsidRPr="00525202" w:rsidRDefault="00833919" w:rsidP="005F3502">
      <w:pPr>
        <w:pStyle w:val="ListParagraph"/>
        <w:numPr>
          <w:ilvl w:val="0"/>
          <w:numId w:val="19"/>
        </w:numPr>
        <w:spacing w:line="259" w:lineRule="auto"/>
        <w:ind w:left="360"/>
        <w:rPr>
          <w:rFonts w:ascii="Times New Roman" w:hAnsi="Times New Roman"/>
          <w:b/>
          <w:sz w:val="28"/>
        </w:rPr>
      </w:pPr>
      <w:r w:rsidRPr="00525202">
        <w:rPr>
          <w:rFonts w:ascii="Times New Roman" w:hAnsi="Times New Roman"/>
          <w:b/>
          <w:sz w:val="28"/>
        </w:rPr>
        <w:t>Commands using In Built Data Type</w:t>
      </w:r>
    </w:p>
    <w:p w:rsidR="00833919" w:rsidRPr="00525202" w:rsidRDefault="00833919" w:rsidP="00283F22">
      <w:pPr>
        <w:spacing w:line="259" w:lineRule="auto"/>
        <w:ind w:left="720"/>
        <w:rPr>
          <w:b/>
        </w:rPr>
      </w:pPr>
      <w:r w:rsidRPr="00525202">
        <w:rPr>
          <w:b/>
        </w:rPr>
        <w:t>How to Create Cassandra Table</w:t>
      </w:r>
    </w:p>
    <w:p w:rsidR="00283F22" w:rsidRPr="00525202" w:rsidRDefault="00283F22" w:rsidP="00833919">
      <w:pPr>
        <w:spacing w:line="259" w:lineRule="auto"/>
        <w:ind w:left="720" w:firstLine="720"/>
        <w:rPr>
          <w:i/>
        </w:rPr>
      </w:pPr>
      <w:r w:rsidRPr="00525202">
        <w:rPr>
          <w:i/>
        </w:rPr>
        <w:t>Syntax:</w:t>
      </w:r>
    </w:p>
    <w:p w:rsidR="00833919" w:rsidRPr="00525202" w:rsidRDefault="00833919" w:rsidP="00833919">
      <w:pPr>
        <w:spacing w:line="259" w:lineRule="auto"/>
        <w:ind w:left="720" w:firstLine="720"/>
      </w:pPr>
      <w:r w:rsidRPr="00525202">
        <w:t xml:space="preserve">CREATE TABLE </w:t>
      </w:r>
      <w:proofErr w:type="spellStart"/>
      <w:r w:rsidRPr="00525202">
        <w:t>tableName</w:t>
      </w:r>
      <w:proofErr w:type="spellEnd"/>
      <w:r w:rsidRPr="00525202">
        <w:t xml:space="preserve"> ( </w:t>
      </w:r>
    </w:p>
    <w:p w:rsidR="00833919" w:rsidRPr="00525202" w:rsidRDefault="00833919" w:rsidP="00833919">
      <w:pPr>
        <w:spacing w:line="259" w:lineRule="auto"/>
      </w:pPr>
      <w:r w:rsidRPr="00525202">
        <w:tab/>
      </w:r>
      <w:r w:rsidRPr="00525202">
        <w:tab/>
      </w:r>
      <w:r w:rsidRPr="00525202">
        <w:tab/>
      </w:r>
      <w:r w:rsidRPr="00525202">
        <w:tab/>
      </w:r>
      <w:r w:rsidRPr="00525202">
        <w:tab/>
        <w:t xml:space="preserve">columnName1dataType, </w:t>
      </w:r>
    </w:p>
    <w:p w:rsidR="00833919" w:rsidRPr="00525202" w:rsidRDefault="00833919" w:rsidP="00833919">
      <w:pPr>
        <w:spacing w:line="259" w:lineRule="auto"/>
      </w:pPr>
      <w:r w:rsidRPr="00525202">
        <w:tab/>
      </w:r>
      <w:r w:rsidRPr="00525202">
        <w:tab/>
      </w:r>
      <w:r w:rsidRPr="00525202">
        <w:tab/>
      </w:r>
      <w:r w:rsidRPr="00525202">
        <w:tab/>
        <w:t xml:space="preserve">columnName2dataType, </w:t>
      </w:r>
    </w:p>
    <w:p w:rsidR="00833919" w:rsidRPr="00525202" w:rsidRDefault="00833919" w:rsidP="00283F22">
      <w:pPr>
        <w:spacing w:line="259" w:lineRule="auto"/>
        <w:ind w:left="4320"/>
      </w:pPr>
      <w:proofErr w:type="gramStart"/>
      <w:r w:rsidRPr="00525202">
        <w:t>columnName2datatype</w:t>
      </w:r>
      <w:proofErr w:type="gramEnd"/>
      <w:r w:rsidRPr="00525202">
        <w:t xml:space="preserve"> PRIMARY KEY (</w:t>
      </w:r>
      <w:proofErr w:type="spellStart"/>
      <w:r w:rsidRPr="00525202">
        <w:t>columnName</w:t>
      </w:r>
      <w:proofErr w:type="spellEnd"/>
      <w:r w:rsidRPr="00525202">
        <w:t>) );</w:t>
      </w:r>
    </w:p>
    <w:p w:rsidR="00833919" w:rsidRPr="00525202" w:rsidRDefault="00833919" w:rsidP="00833919">
      <w:pPr>
        <w:spacing w:line="259" w:lineRule="auto"/>
      </w:pPr>
    </w:p>
    <w:p w:rsidR="00283F22" w:rsidRPr="00525202" w:rsidRDefault="00283F22" w:rsidP="00833919">
      <w:pPr>
        <w:spacing w:line="259" w:lineRule="auto"/>
        <w:ind w:left="720" w:firstLine="720"/>
      </w:pPr>
      <w:proofErr w:type="gramStart"/>
      <w:r w:rsidRPr="00525202">
        <w:rPr>
          <w:i/>
        </w:rPr>
        <w:t>example</w:t>
      </w:r>
      <w:proofErr w:type="gramEnd"/>
      <w:r w:rsidR="00833919" w:rsidRPr="00525202">
        <w:rPr>
          <w:i/>
        </w:rPr>
        <w:t>:</w:t>
      </w:r>
    </w:p>
    <w:p w:rsidR="00833919" w:rsidRPr="00525202" w:rsidRDefault="00833919" w:rsidP="00833919">
      <w:pPr>
        <w:spacing w:line="259" w:lineRule="auto"/>
        <w:ind w:left="720" w:firstLine="720"/>
      </w:pPr>
      <w:r w:rsidRPr="00525202">
        <w:t xml:space="preserve">CREATE TABLE suppliers ( </w:t>
      </w:r>
    </w:p>
    <w:p w:rsidR="00833919" w:rsidRPr="00525202" w:rsidRDefault="00833919" w:rsidP="00833919">
      <w:pPr>
        <w:spacing w:line="259" w:lineRule="auto"/>
      </w:pPr>
      <w:r w:rsidRPr="00525202">
        <w:tab/>
      </w:r>
      <w:r w:rsidRPr="00525202">
        <w:tab/>
      </w:r>
      <w:r w:rsidRPr="00525202">
        <w:tab/>
      </w:r>
      <w:r w:rsidRPr="00525202">
        <w:tab/>
      </w:r>
      <w:r w:rsidRPr="00525202">
        <w:tab/>
      </w:r>
      <w:proofErr w:type="spellStart"/>
      <w:proofErr w:type="gramStart"/>
      <w:r w:rsidRPr="00525202">
        <w:t>supp_idint</w:t>
      </w:r>
      <w:proofErr w:type="spellEnd"/>
      <w:proofErr w:type="gramEnd"/>
      <w:r w:rsidRPr="00525202">
        <w:t xml:space="preserve"> PRIMARY KEY, </w:t>
      </w:r>
    </w:p>
    <w:p w:rsidR="00833919" w:rsidRPr="00525202" w:rsidRDefault="00833919" w:rsidP="00833919">
      <w:pPr>
        <w:spacing w:line="259" w:lineRule="auto"/>
      </w:pPr>
      <w:r w:rsidRPr="00525202">
        <w:tab/>
      </w:r>
      <w:r w:rsidRPr="00525202">
        <w:tab/>
      </w:r>
      <w:r w:rsidRPr="00525202">
        <w:tab/>
      </w:r>
      <w:r w:rsidRPr="00525202">
        <w:tab/>
      </w:r>
      <w:r w:rsidRPr="00525202">
        <w:tab/>
      </w:r>
      <w:proofErr w:type="spellStart"/>
      <w:proofErr w:type="gramStart"/>
      <w:r w:rsidRPr="00525202">
        <w:t>supp_city</w:t>
      </w:r>
      <w:proofErr w:type="spellEnd"/>
      <w:proofErr w:type="gramEnd"/>
      <w:r w:rsidRPr="00525202">
        <w:t xml:space="preserve"> text, </w:t>
      </w:r>
    </w:p>
    <w:p w:rsidR="00833919" w:rsidRPr="00525202" w:rsidRDefault="00833919" w:rsidP="00833919">
      <w:pPr>
        <w:spacing w:line="259" w:lineRule="auto"/>
      </w:pPr>
      <w:r w:rsidRPr="00525202">
        <w:tab/>
      </w:r>
      <w:r w:rsidRPr="00525202">
        <w:tab/>
      </w:r>
      <w:r w:rsidRPr="00525202">
        <w:tab/>
      </w:r>
      <w:r w:rsidRPr="00525202">
        <w:tab/>
      </w:r>
      <w:r w:rsidRPr="00525202">
        <w:tab/>
      </w:r>
      <w:proofErr w:type="spellStart"/>
      <w:proofErr w:type="gramStart"/>
      <w:r w:rsidRPr="00525202">
        <w:t>supp_email</w:t>
      </w:r>
      <w:proofErr w:type="spellEnd"/>
      <w:proofErr w:type="gramEnd"/>
      <w:r w:rsidRPr="00525202">
        <w:t xml:space="preserve"> text, </w:t>
      </w:r>
    </w:p>
    <w:p w:rsidR="00833919" w:rsidRPr="00525202" w:rsidRDefault="00833919" w:rsidP="00833919">
      <w:pPr>
        <w:spacing w:line="259" w:lineRule="auto"/>
      </w:pPr>
      <w:r w:rsidRPr="00525202">
        <w:tab/>
      </w:r>
      <w:r w:rsidRPr="00525202">
        <w:tab/>
      </w:r>
      <w:r w:rsidRPr="00525202">
        <w:tab/>
      </w:r>
      <w:r w:rsidRPr="00525202">
        <w:tab/>
      </w:r>
      <w:r w:rsidRPr="00525202">
        <w:tab/>
      </w:r>
      <w:proofErr w:type="spellStart"/>
      <w:r w:rsidRPr="00525202">
        <w:t>supp_feeint</w:t>
      </w:r>
      <w:proofErr w:type="spellEnd"/>
      <w:r w:rsidRPr="00525202">
        <w:t xml:space="preserve">, </w:t>
      </w:r>
    </w:p>
    <w:p w:rsidR="00833919" w:rsidRPr="00525202" w:rsidRDefault="00833919" w:rsidP="00833919">
      <w:pPr>
        <w:spacing w:line="259" w:lineRule="auto"/>
      </w:pPr>
      <w:r w:rsidRPr="00525202">
        <w:tab/>
      </w:r>
      <w:r w:rsidRPr="00525202">
        <w:tab/>
      </w:r>
      <w:r w:rsidRPr="00525202">
        <w:tab/>
      </w:r>
      <w:r w:rsidRPr="00525202">
        <w:tab/>
      </w:r>
      <w:r w:rsidRPr="00525202">
        <w:tab/>
      </w:r>
      <w:proofErr w:type="spellStart"/>
      <w:proofErr w:type="gramStart"/>
      <w:r w:rsidRPr="00525202">
        <w:t>supp_name</w:t>
      </w:r>
      <w:proofErr w:type="spellEnd"/>
      <w:proofErr w:type="gramEnd"/>
      <w:r w:rsidRPr="00525202">
        <w:t xml:space="preserve"> text, </w:t>
      </w:r>
    </w:p>
    <w:p w:rsidR="00833919" w:rsidRPr="00525202" w:rsidRDefault="00833919" w:rsidP="00833919">
      <w:pPr>
        <w:spacing w:line="259" w:lineRule="auto"/>
      </w:pPr>
      <w:r w:rsidRPr="00525202">
        <w:tab/>
      </w:r>
      <w:r w:rsidRPr="00525202">
        <w:tab/>
      </w:r>
      <w:r w:rsidRPr="00525202">
        <w:tab/>
      </w:r>
      <w:r w:rsidRPr="00525202">
        <w:tab/>
      </w:r>
      <w:r w:rsidRPr="00525202">
        <w:tab/>
      </w:r>
      <w:proofErr w:type="spellStart"/>
      <w:r w:rsidRPr="00525202">
        <w:t>supp_</w:t>
      </w:r>
      <w:proofErr w:type="gramStart"/>
      <w:r w:rsidRPr="00525202">
        <w:t>phoneint</w:t>
      </w:r>
      <w:proofErr w:type="spellEnd"/>
      <w:r w:rsidRPr="00525202">
        <w:t xml:space="preserve"> )</w:t>
      </w:r>
      <w:proofErr w:type="gramEnd"/>
      <w:r w:rsidRPr="00525202">
        <w:t>;</w:t>
      </w:r>
    </w:p>
    <w:p w:rsidR="00833919" w:rsidRPr="00525202" w:rsidRDefault="00833919" w:rsidP="00833919">
      <w:pPr>
        <w:spacing w:line="259" w:lineRule="auto"/>
        <w:ind w:left="720"/>
      </w:pPr>
    </w:p>
    <w:p w:rsidR="00833919" w:rsidRPr="00525202" w:rsidRDefault="00833919" w:rsidP="00265F67">
      <w:pPr>
        <w:spacing w:line="259" w:lineRule="auto"/>
        <w:ind w:left="360"/>
        <w:rPr>
          <w:b/>
        </w:rPr>
      </w:pPr>
      <w:r w:rsidRPr="00525202">
        <w:rPr>
          <w:b/>
        </w:rPr>
        <w:t>Updating Data in a Table</w:t>
      </w:r>
    </w:p>
    <w:p w:rsidR="00833919" w:rsidRPr="00525202" w:rsidRDefault="00833919" w:rsidP="00833919">
      <w:pPr>
        <w:spacing w:line="259" w:lineRule="auto"/>
        <w:ind w:left="1800"/>
      </w:pPr>
      <w:r w:rsidRPr="00525202">
        <w:t>UPDATE &lt;</w:t>
      </w:r>
      <w:proofErr w:type="spellStart"/>
      <w:r w:rsidRPr="00525202">
        <w:t>tablename</w:t>
      </w:r>
      <w:proofErr w:type="spellEnd"/>
      <w:r w:rsidRPr="00525202">
        <w:t>&gt; SET &lt;column name&gt; = &lt;new value&gt;&lt;column name&gt; = &lt;value&gt;.... WHERE &lt;condition&gt;</w:t>
      </w:r>
    </w:p>
    <w:p w:rsidR="00265F67" w:rsidRPr="00525202" w:rsidRDefault="00265F67" w:rsidP="00265F67">
      <w:pPr>
        <w:spacing w:line="259" w:lineRule="auto"/>
        <w:ind w:left="720"/>
        <w:rPr>
          <w:b/>
        </w:rPr>
      </w:pPr>
    </w:p>
    <w:p w:rsidR="00833919" w:rsidRPr="00525202" w:rsidRDefault="00833919" w:rsidP="00265F67">
      <w:pPr>
        <w:spacing w:line="259" w:lineRule="auto"/>
        <w:rPr>
          <w:b/>
        </w:rPr>
      </w:pPr>
      <w:r w:rsidRPr="00525202">
        <w:rPr>
          <w:b/>
        </w:rPr>
        <w:t xml:space="preserve">Deleting </w:t>
      </w:r>
      <w:proofErr w:type="spellStart"/>
      <w:r w:rsidRPr="00525202">
        <w:rPr>
          <w:b/>
        </w:rPr>
        <w:t>Datafrom</w:t>
      </w:r>
      <w:proofErr w:type="spellEnd"/>
      <w:r w:rsidRPr="00525202">
        <w:rPr>
          <w:b/>
        </w:rPr>
        <w:t xml:space="preserve"> a Table</w:t>
      </w:r>
    </w:p>
    <w:p w:rsidR="00833919" w:rsidRPr="00525202" w:rsidRDefault="00833919" w:rsidP="00833919">
      <w:pPr>
        <w:spacing w:line="259" w:lineRule="auto"/>
        <w:ind w:left="2880" w:firstLine="720"/>
      </w:pPr>
      <w:r w:rsidRPr="00525202">
        <w:t>DELETE FROM &lt;identifier&gt; WHERE &lt;condition&gt;;</w:t>
      </w:r>
    </w:p>
    <w:p w:rsidR="00833919" w:rsidRPr="00525202" w:rsidRDefault="00833919" w:rsidP="00833919">
      <w:pPr>
        <w:spacing w:line="259" w:lineRule="auto"/>
        <w:ind w:left="720" w:firstLine="720"/>
      </w:pPr>
      <w:r w:rsidRPr="00525202">
        <w:t>Deleting an Entire Row</w:t>
      </w:r>
    </w:p>
    <w:p w:rsidR="00833919" w:rsidRPr="00525202" w:rsidRDefault="00833919" w:rsidP="00833919">
      <w:pPr>
        <w:spacing w:line="259" w:lineRule="auto"/>
        <w:ind w:left="2880" w:firstLine="720"/>
      </w:pPr>
      <w:r w:rsidRPr="00525202">
        <w:t xml:space="preserve">DELETE FROM </w:t>
      </w:r>
      <w:proofErr w:type="spellStart"/>
      <w:proofErr w:type="gramStart"/>
      <w:r w:rsidRPr="00525202">
        <w:t>emp</w:t>
      </w:r>
      <w:proofErr w:type="spellEnd"/>
      <w:proofErr w:type="gramEnd"/>
      <w:r w:rsidRPr="00525202">
        <w:t xml:space="preserve"> WHERE </w:t>
      </w:r>
      <w:proofErr w:type="spellStart"/>
      <w:r w:rsidRPr="00525202">
        <w:t>emp_id</w:t>
      </w:r>
      <w:proofErr w:type="spellEnd"/>
      <w:r w:rsidRPr="00525202">
        <w:t>=3;</w:t>
      </w:r>
    </w:p>
    <w:p w:rsidR="00265F67" w:rsidRPr="00525202" w:rsidRDefault="00265F67" w:rsidP="00833919">
      <w:pPr>
        <w:spacing w:line="259" w:lineRule="auto"/>
      </w:pPr>
    </w:p>
    <w:p w:rsidR="00833919" w:rsidRPr="00525202" w:rsidRDefault="00833919" w:rsidP="00833919">
      <w:pPr>
        <w:spacing w:line="259" w:lineRule="auto"/>
        <w:ind w:firstLine="360"/>
        <w:rPr>
          <w:b/>
          <w:sz w:val="28"/>
        </w:rPr>
      </w:pPr>
      <w:r w:rsidRPr="00525202">
        <w:rPr>
          <w:b/>
          <w:sz w:val="28"/>
        </w:rPr>
        <w:t>1. Commands using List Data Type</w:t>
      </w:r>
    </w:p>
    <w:p w:rsidR="00265F67" w:rsidRPr="00525202" w:rsidRDefault="00265F67" w:rsidP="00265F67">
      <w:pPr>
        <w:spacing w:line="259" w:lineRule="auto"/>
        <w:ind w:left="720"/>
        <w:rPr>
          <w:b/>
        </w:rPr>
      </w:pPr>
    </w:p>
    <w:p w:rsidR="00833919" w:rsidRPr="00525202" w:rsidRDefault="00833919" w:rsidP="00265F67">
      <w:pPr>
        <w:spacing w:line="259" w:lineRule="auto"/>
        <w:ind w:left="720"/>
        <w:rPr>
          <w:b/>
        </w:rPr>
      </w:pPr>
      <w:r w:rsidRPr="00525202">
        <w:rPr>
          <w:b/>
        </w:rPr>
        <w:t>Creating a Table with List</w:t>
      </w:r>
    </w:p>
    <w:p w:rsidR="00833919" w:rsidRPr="00525202" w:rsidRDefault="00833919" w:rsidP="00833919">
      <w:pPr>
        <w:spacing w:line="259" w:lineRule="auto"/>
        <w:ind w:left="1440" w:firstLine="720"/>
      </w:pPr>
      <w:r w:rsidRPr="00525202">
        <w:t xml:space="preserve">CREATE TABLE </w:t>
      </w:r>
      <w:proofErr w:type="gramStart"/>
      <w:r w:rsidRPr="00525202">
        <w:t>data(</w:t>
      </w:r>
      <w:proofErr w:type="gramEnd"/>
      <w:r w:rsidRPr="00525202">
        <w:t>name text PRIMARY KEY, email list&lt;text&gt;);</w:t>
      </w:r>
    </w:p>
    <w:p w:rsidR="00833919" w:rsidRPr="00525202" w:rsidRDefault="00833919" w:rsidP="00833919">
      <w:pPr>
        <w:spacing w:line="259" w:lineRule="auto"/>
        <w:ind w:left="720"/>
        <w:rPr>
          <w:b/>
        </w:rPr>
      </w:pPr>
    </w:p>
    <w:p w:rsidR="00833919" w:rsidRPr="00525202" w:rsidRDefault="00833919" w:rsidP="00265F67">
      <w:pPr>
        <w:spacing w:line="259" w:lineRule="auto"/>
        <w:ind w:left="720"/>
        <w:rPr>
          <w:b/>
        </w:rPr>
      </w:pPr>
      <w:r w:rsidRPr="00525202">
        <w:rPr>
          <w:b/>
        </w:rPr>
        <w:t>Inserting Data into a List</w:t>
      </w:r>
    </w:p>
    <w:p w:rsidR="00833919" w:rsidRPr="00525202" w:rsidRDefault="00833919" w:rsidP="00833919">
      <w:pPr>
        <w:spacing w:line="259" w:lineRule="auto"/>
        <w:ind w:left="2160"/>
      </w:pPr>
      <w:r w:rsidRPr="00525202">
        <w:t xml:space="preserve">INSERT INTO </w:t>
      </w:r>
      <w:proofErr w:type="gramStart"/>
      <w:r w:rsidRPr="00525202">
        <w:t>data(</w:t>
      </w:r>
      <w:proofErr w:type="gramEnd"/>
      <w:r w:rsidRPr="00525202">
        <w:t>name, email) VALUES ('</w:t>
      </w:r>
      <w:proofErr w:type="spellStart"/>
      <w:r w:rsidRPr="00525202">
        <w:t>ramu</w:t>
      </w:r>
      <w:proofErr w:type="spellEnd"/>
      <w:r w:rsidRPr="00525202">
        <w:t>',['abc@gmail.com','cba@yahoo.com'])</w:t>
      </w:r>
    </w:p>
    <w:p w:rsidR="00833919" w:rsidRPr="00525202" w:rsidRDefault="00833919" w:rsidP="00833919">
      <w:pPr>
        <w:spacing w:line="259" w:lineRule="auto"/>
        <w:ind w:left="720"/>
        <w:rPr>
          <w:b/>
        </w:rPr>
      </w:pPr>
    </w:p>
    <w:p w:rsidR="00833919" w:rsidRPr="00525202" w:rsidRDefault="00833919" w:rsidP="00265F67">
      <w:pPr>
        <w:spacing w:line="259" w:lineRule="auto"/>
        <w:ind w:left="720"/>
        <w:rPr>
          <w:b/>
        </w:rPr>
      </w:pPr>
      <w:r w:rsidRPr="00525202">
        <w:rPr>
          <w:b/>
        </w:rPr>
        <w:t>Updating a List</w:t>
      </w:r>
    </w:p>
    <w:p w:rsidR="00833919" w:rsidRPr="00525202" w:rsidRDefault="00833919" w:rsidP="00833919">
      <w:pPr>
        <w:spacing w:line="259" w:lineRule="auto"/>
        <w:ind w:left="2160"/>
      </w:pPr>
      <w:r w:rsidRPr="00525202">
        <w:t xml:space="preserve">UPDATE </w:t>
      </w:r>
      <w:proofErr w:type="gramStart"/>
      <w:r w:rsidRPr="00525202">
        <w:t>data  SET</w:t>
      </w:r>
      <w:proofErr w:type="gramEnd"/>
      <w:r w:rsidRPr="00525202">
        <w:t xml:space="preserve"> email = email + ['xyz@tutorialspoint.com']  where name = '</w:t>
      </w:r>
      <w:proofErr w:type="spellStart"/>
      <w:r w:rsidRPr="00525202">
        <w:t>ramu</w:t>
      </w:r>
      <w:proofErr w:type="spellEnd"/>
      <w:r w:rsidRPr="00525202">
        <w:t>'</w:t>
      </w:r>
    </w:p>
    <w:p w:rsidR="00065F66" w:rsidRPr="00525202" w:rsidRDefault="00065F66" w:rsidP="00833919">
      <w:pPr>
        <w:pStyle w:val="ListParagraph"/>
        <w:spacing w:line="259" w:lineRule="auto"/>
        <w:ind w:left="1080"/>
        <w:rPr>
          <w:rFonts w:ascii="Times New Roman" w:hAnsi="Times New Roman"/>
          <w:b/>
          <w:sz w:val="28"/>
        </w:rPr>
      </w:pPr>
    </w:p>
    <w:p w:rsidR="00833919" w:rsidRPr="00525202" w:rsidRDefault="00833919" w:rsidP="005F3502">
      <w:pPr>
        <w:pStyle w:val="ListParagraph"/>
        <w:numPr>
          <w:ilvl w:val="0"/>
          <w:numId w:val="19"/>
        </w:numPr>
        <w:spacing w:line="259" w:lineRule="auto"/>
        <w:ind w:left="630" w:hanging="270"/>
        <w:rPr>
          <w:rFonts w:ascii="Times New Roman" w:hAnsi="Times New Roman"/>
          <w:b/>
          <w:sz w:val="28"/>
        </w:rPr>
      </w:pPr>
      <w:r w:rsidRPr="00525202">
        <w:rPr>
          <w:rFonts w:ascii="Times New Roman" w:hAnsi="Times New Roman"/>
          <w:b/>
          <w:sz w:val="28"/>
        </w:rPr>
        <w:t>Commands using Set Data Type</w:t>
      </w:r>
    </w:p>
    <w:p w:rsidR="00833919" w:rsidRPr="00525202" w:rsidRDefault="00833919" w:rsidP="00265F67">
      <w:pPr>
        <w:spacing w:line="259" w:lineRule="auto"/>
        <w:ind w:left="720"/>
        <w:rPr>
          <w:b/>
        </w:rPr>
      </w:pPr>
      <w:r w:rsidRPr="00525202">
        <w:rPr>
          <w:b/>
        </w:rPr>
        <w:t>Creating a Table with Set</w:t>
      </w:r>
    </w:p>
    <w:p w:rsidR="00833919" w:rsidRPr="00525202" w:rsidRDefault="00833919" w:rsidP="00833919">
      <w:pPr>
        <w:spacing w:line="259" w:lineRule="auto"/>
        <w:ind w:firstLine="720"/>
      </w:pPr>
      <w:r w:rsidRPr="00525202">
        <w:t>CREATE TABLE data2 (name text PRIMARY KEY, marks set&lt;</w:t>
      </w:r>
      <w:proofErr w:type="spellStart"/>
      <w:r w:rsidRPr="00525202">
        <w:t>varint</w:t>
      </w:r>
      <w:proofErr w:type="spellEnd"/>
      <w:r w:rsidRPr="00525202">
        <w:t>&gt;);</w:t>
      </w:r>
    </w:p>
    <w:p w:rsidR="00833919" w:rsidRPr="00525202" w:rsidRDefault="00833919" w:rsidP="00833919">
      <w:pPr>
        <w:spacing w:line="259" w:lineRule="auto"/>
        <w:ind w:firstLine="720"/>
      </w:pPr>
    </w:p>
    <w:p w:rsidR="00833919" w:rsidRPr="00525202" w:rsidRDefault="00833919" w:rsidP="00265F67">
      <w:pPr>
        <w:spacing w:line="259" w:lineRule="auto"/>
        <w:ind w:left="720"/>
        <w:rPr>
          <w:b/>
        </w:rPr>
      </w:pPr>
      <w:r w:rsidRPr="00525202">
        <w:rPr>
          <w:b/>
        </w:rPr>
        <w:t>Inserting Data into a Set</w:t>
      </w:r>
    </w:p>
    <w:p w:rsidR="00833919" w:rsidRPr="00525202" w:rsidRDefault="00833919" w:rsidP="00833919">
      <w:pPr>
        <w:spacing w:line="259" w:lineRule="auto"/>
        <w:ind w:firstLine="720"/>
      </w:pPr>
      <w:r w:rsidRPr="00525202">
        <w:t xml:space="preserve">INSERT INTO </w:t>
      </w:r>
      <w:proofErr w:type="gramStart"/>
      <w:r w:rsidRPr="00525202">
        <w:t>data2(</w:t>
      </w:r>
      <w:proofErr w:type="gramEnd"/>
      <w:r w:rsidRPr="00525202">
        <w:t>name, marks)VALUES (‘</w:t>
      </w:r>
      <w:proofErr w:type="spellStart"/>
      <w:r w:rsidRPr="00525202">
        <w:t>roshan</w:t>
      </w:r>
      <w:proofErr w:type="spellEnd"/>
      <w:r w:rsidRPr="00525202">
        <w:t>', {38,39});</w:t>
      </w:r>
    </w:p>
    <w:p w:rsidR="00833919" w:rsidRPr="00525202" w:rsidRDefault="00833919" w:rsidP="00833919">
      <w:pPr>
        <w:spacing w:line="259" w:lineRule="auto"/>
        <w:ind w:firstLine="720"/>
      </w:pPr>
    </w:p>
    <w:p w:rsidR="00833919" w:rsidRPr="00525202" w:rsidRDefault="00833919" w:rsidP="00265F67">
      <w:pPr>
        <w:spacing w:line="259" w:lineRule="auto"/>
        <w:ind w:left="720"/>
        <w:rPr>
          <w:b/>
        </w:rPr>
      </w:pPr>
      <w:r w:rsidRPr="00525202">
        <w:rPr>
          <w:b/>
        </w:rPr>
        <w:t>Updating a Set</w:t>
      </w:r>
    </w:p>
    <w:p w:rsidR="00833919" w:rsidRPr="00525202" w:rsidRDefault="00833919" w:rsidP="00833919">
      <w:pPr>
        <w:spacing w:line="259" w:lineRule="auto"/>
        <w:ind w:firstLine="720"/>
      </w:pPr>
      <w:r w:rsidRPr="00525202">
        <w:t>UPDATE data2 SET marks = marks + {33</w:t>
      </w:r>
      <w:proofErr w:type="gramStart"/>
      <w:r w:rsidRPr="00525202">
        <w:t>}  where</w:t>
      </w:r>
      <w:proofErr w:type="gramEnd"/>
      <w:r w:rsidRPr="00525202">
        <w:t xml:space="preserve"> name = '</w:t>
      </w:r>
      <w:proofErr w:type="spellStart"/>
      <w:r w:rsidRPr="00525202">
        <w:t>roshan</w:t>
      </w:r>
      <w:proofErr w:type="spellEnd"/>
      <w:r w:rsidRPr="00525202">
        <w:t>’;</w:t>
      </w:r>
    </w:p>
    <w:p w:rsidR="00065F66" w:rsidRPr="00525202" w:rsidRDefault="00065F66" w:rsidP="00833919">
      <w:pPr>
        <w:spacing w:line="259" w:lineRule="auto"/>
      </w:pPr>
    </w:p>
    <w:p w:rsidR="00833919" w:rsidRPr="00525202" w:rsidRDefault="00833919" w:rsidP="005F3502">
      <w:pPr>
        <w:pStyle w:val="ListParagraph"/>
        <w:numPr>
          <w:ilvl w:val="0"/>
          <w:numId w:val="19"/>
        </w:numPr>
        <w:spacing w:line="259" w:lineRule="auto"/>
        <w:ind w:left="630" w:hanging="270"/>
        <w:rPr>
          <w:rFonts w:ascii="Times New Roman" w:hAnsi="Times New Roman"/>
          <w:b/>
          <w:sz w:val="28"/>
        </w:rPr>
      </w:pPr>
      <w:r w:rsidRPr="00525202">
        <w:rPr>
          <w:rFonts w:ascii="Times New Roman" w:hAnsi="Times New Roman"/>
          <w:b/>
          <w:sz w:val="28"/>
        </w:rPr>
        <w:t>Commands using Map Data Type</w:t>
      </w:r>
    </w:p>
    <w:p w:rsidR="00833919" w:rsidRPr="00525202" w:rsidRDefault="00833919" w:rsidP="00065F66">
      <w:pPr>
        <w:spacing w:line="259" w:lineRule="auto"/>
        <w:ind w:left="720"/>
        <w:rPr>
          <w:b/>
        </w:rPr>
      </w:pPr>
      <w:r w:rsidRPr="00525202">
        <w:rPr>
          <w:b/>
        </w:rPr>
        <w:t>Creating a Table with Map</w:t>
      </w:r>
    </w:p>
    <w:p w:rsidR="00833919" w:rsidRPr="00525202" w:rsidRDefault="00833919" w:rsidP="00833919">
      <w:pPr>
        <w:spacing w:line="259" w:lineRule="auto"/>
        <w:ind w:left="720"/>
      </w:pPr>
      <w:r w:rsidRPr="00525202">
        <w:t>CREATE TABLE data3 (name text PRIMARY KEY, address map&lt;timestamp, text&gt;);</w:t>
      </w:r>
    </w:p>
    <w:p w:rsidR="00833919" w:rsidRPr="00525202" w:rsidRDefault="00833919" w:rsidP="00833919">
      <w:pPr>
        <w:spacing w:line="259" w:lineRule="auto"/>
        <w:ind w:left="720"/>
      </w:pPr>
    </w:p>
    <w:p w:rsidR="00833919" w:rsidRPr="00525202" w:rsidRDefault="00833919" w:rsidP="00065F66">
      <w:pPr>
        <w:spacing w:line="259" w:lineRule="auto"/>
        <w:ind w:left="720"/>
        <w:rPr>
          <w:b/>
        </w:rPr>
      </w:pPr>
      <w:r w:rsidRPr="00525202">
        <w:rPr>
          <w:b/>
        </w:rPr>
        <w:t>Inserting Data into a Map</w:t>
      </w:r>
    </w:p>
    <w:p w:rsidR="00833919" w:rsidRPr="00525202" w:rsidRDefault="00833919" w:rsidP="00833919">
      <w:pPr>
        <w:spacing w:line="259" w:lineRule="auto"/>
        <w:ind w:left="720"/>
      </w:pPr>
      <w:r w:rsidRPr="00525202">
        <w:t>INSERT INTO data3 (name, address) VALUES ('robin', {</w:t>
      </w:r>
      <w:proofErr w:type="gramStart"/>
      <w:r w:rsidRPr="00525202">
        <w:t>'home' :</w:t>
      </w:r>
      <w:proofErr w:type="gramEnd"/>
      <w:r w:rsidRPr="00525202">
        <w:t xml:space="preserve"> '</w:t>
      </w:r>
      <w:proofErr w:type="spellStart"/>
      <w:r w:rsidRPr="00525202">
        <w:t>hyderabad</w:t>
      </w:r>
      <w:proofErr w:type="spellEnd"/>
      <w:r w:rsidRPr="00525202">
        <w:t>' , 'office' : 'Delhi' } );</w:t>
      </w:r>
    </w:p>
    <w:p w:rsidR="00833919" w:rsidRPr="00525202" w:rsidRDefault="00833919" w:rsidP="00833919">
      <w:pPr>
        <w:spacing w:line="259" w:lineRule="auto"/>
        <w:ind w:left="720"/>
      </w:pPr>
    </w:p>
    <w:p w:rsidR="00833919" w:rsidRPr="00525202" w:rsidRDefault="00833919" w:rsidP="00065F66">
      <w:pPr>
        <w:spacing w:line="259" w:lineRule="auto"/>
        <w:ind w:left="720"/>
        <w:rPr>
          <w:b/>
        </w:rPr>
      </w:pPr>
      <w:r w:rsidRPr="00525202">
        <w:rPr>
          <w:b/>
        </w:rPr>
        <w:t>Updating a Map</w:t>
      </w:r>
    </w:p>
    <w:p w:rsidR="00833919" w:rsidRPr="00525202" w:rsidRDefault="00833919" w:rsidP="00833919">
      <w:pPr>
        <w:spacing w:line="259" w:lineRule="auto"/>
        <w:ind w:left="720"/>
      </w:pPr>
      <w:r w:rsidRPr="00525202">
        <w:t xml:space="preserve">UPDATE </w:t>
      </w:r>
      <w:proofErr w:type="gramStart"/>
      <w:r w:rsidRPr="00525202">
        <w:t>data3  SET</w:t>
      </w:r>
      <w:proofErr w:type="gramEnd"/>
      <w:r w:rsidRPr="00525202">
        <w:t xml:space="preserve"> address = address + {'</w:t>
      </w:r>
      <w:proofErr w:type="spellStart"/>
      <w:r w:rsidRPr="00525202">
        <w:t>office':'mumbai</w:t>
      </w:r>
      <w:proofErr w:type="spellEnd"/>
      <w:r w:rsidRPr="00525202">
        <w:t>'} WHERE name = 'robin';</w:t>
      </w:r>
    </w:p>
    <w:p w:rsidR="00AA6E08" w:rsidRPr="00525202" w:rsidRDefault="00AA6E08" w:rsidP="0061641C">
      <w:pPr>
        <w:spacing w:line="259" w:lineRule="auto"/>
        <w:rPr>
          <w:b/>
        </w:rPr>
      </w:pPr>
    </w:p>
    <w:p w:rsidR="005A63A9" w:rsidRPr="00525202" w:rsidRDefault="005A63A9" w:rsidP="0061641C">
      <w:pPr>
        <w:spacing w:line="259" w:lineRule="auto"/>
        <w:rPr>
          <w:b/>
        </w:rPr>
      </w:pPr>
    </w:p>
    <w:p w:rsidR="0061641C" w:rsidRPr="00525202" w:rsidRDefault="0061641C" w:rsidP="0061641C">
      <w:pPr>
        <w:spacing w:line="259" w:lineRule="auto"/>
        <w:rPr>
          <w:b/>
        </w:rPr>
      </w:pPr>
      <w:r w:rsidRPr="00525202">
        <w:rPr>
          <w:b/>
        </w:rPr>
        <w:t>CONCLUSIONS:</w:t>
      </w:r>
    </w:p>
    <w:p w:rsidR="00017640" w:rsidRDefault="00017640" w:rsidP="00017640">
      <w:pPr>
        <w:spacing w:line="360" w:lineRule="auto"/>
      </w:pPr>
      <w:r w:rsidRPr="00525202">
        <w:t xml:space="preserve">By following </w:t>
      </w:r>
      <w:proofErr w:type="gramStart"/>
      <w:r w:rsidRPr="00525202">
        <w:t>above  Steps</w:t>
      </w:r>
      <w:proofErr w:type="gramEnd"/>
      <w:r w:rsidRPr="00525202">
        <w:t xml:space="preserve"> students will able to install Cassandra on Windows. Students will be able to perform basic operations using data types and commands of Cassandra.</w:t>
      </w:r>
    </w:p>
    <w:p w:rsidR="00525202" w:rsidRPr="00525202" w:rsidRDefault="00525202" w:rsidP="00525202">
      <w:pPr>
        <w:spacing w:line="360" w:lineRule="auto"/>
        <w:rPr>
          <w:b/>
        </w:rPr>
      </w:pPr>
      <w:r w:rsidRPr="00525202">
        <w:rPr>
          <w:b/>
        </w:rPr>
        <w:t xml:space="preserve">Additional </w:t>
      </w:r>
      <w:proofErr w:type="gramStart"/>
      <w:r w:rsidRPr="00525202">
        <w:rPr>
          <w:b/>
        </w:rPr>
        <w:t>Task :</w:t>
      </w:r>
      <w:proofErr w:type="gramEnd"/>
    </w:p>
    <w:p w:rsidR="00525202" w:rsidRPr="00525202" w:rsidRDefault="00525202" w:rsidP="00525202">
      <w:pPr>
        <w:pStyle w:val="ListParagraph"/>
        <w:numPr>
          <w:ilvl w:val="0"/>
          <w:numId w:val="20"/>
        </w:numPr>
        <w:spacing w:line="360" w:lineRule="auto"/>
        <w:rPr>
          <w:rFonts w:ascii="Times New Roman" w:hAnsi="Times New Roman"/>
          <w:b/>
        </w:rPr>
      </w:pPr>
      <w:r w:rsidRPr="00525202">
        <w:rPr>
          <w:rFonts w:ascii="Times New Roman" w:hAnsi="Times New Roman"/>
          <w:b/>
        </w:rPr>
        <w:t xml:space="preserve">Install </w:t>
      </w:r>
      <w:proofErr w:type="spellStart"/>
      <w:r>
        <w:rPr>
          <w:rFonts w:ascii="Times New Roman" w:hAnsi="Times New Roman"/>
          <w:b/>
        </w:rPr>
        <w:t>cassandra</w:t>
      </w:r>
      <w:proofErr w:type="spellEnd"/>
      <w:r w:rsidRPr="00525202">
        <w:rPr>
          <w:rFonts w:ascii="Times New Roman" w:hAnsi="Times New Roman"/>
          <w:b/>
        </w:rPr>
        <w:t xml:space="preserve"> on Linux operating system</w:t>
      </w:r>
    </w:p>
    <w:p w:rsidR="00525202" w:rsidRDefault="00525202" w:rsidP="00525202">
      <w:pPr>
        <w:pStyle w:val="ListParagraph"/>
        <w:numPr>
          <w:ilvl w:val="0"/>
          <w:numId w:val="20"/>
        </w:numPr>
        <w:spacing w:line="360" w:lineRule="auto"/>
        <w:rPr>
          <w:rFonts w:ascii="Times New Roman" w:hAnsi="Times New Roman"/>
          <w:b/>
        </w:rPr>
      </w:pPr>
      <w:r w:rsidRPr="00525202">
        <w:rPr>
          <w:rFonts w:ascii="Times New Roman" w:hAnsi="Times New Roman"/>
          <w:b/>
        </w:rPr>
        <w:t xml:space="preserve">Design user interface for </w:t>
      </w:r>
      <w:proofErr w:type="spellStart"/>
      <w:proofErr w:type="gramStart"/>
      <w:r>
        <w:rPr>
          <w:rFonts w:ascii="Times New Roman" w:hAnsi="Times New Roman"/>
          <w:b/>
        </w:rPr>
        <w:t>cassandra</w:t>
      </w:r>
      <w:proofErr w:type="spellEnd"/>
      <w:proofErr w:type="gramEnd"/>
      <w:r w:rsidRPr="00525202">
        <w:rPr>
          <w:rFonts w:ascii="Times New Roman" w:hAnsi="Times New Roman"/>
          <w:b/>
        </w:rPr>
        <w:t xml:space="preserve"> using either Java or Python.</w:t>
      </w:r>
    </w:p>
    <w:p w:rsidR="00525202" w:rsidRDefault="00525202" w:rsidP="00525202">
      <w:pPr>
        <w:pStyle w:val="ListParagraph"/>
        <w:numPr>
          <w:ilvl w:val="0"/>
          <w:numId w:val="20"/>
        </w:numPr>
        <w:spacing w:line="360" w:lineRule="auto"/>
        <w:rPr>
          <w:rFonts w:ascii="Times New Roman" w:hAnsi="Times New Roman"/>
          <w:b/>
        </w:rPr>
      </w:pPr>
      <w:r>
        <w:rPr>
          <w:rFonts w:ascii="Times New Roman" w:hAnsi="Times New Roman"/>
          <w:b/>
        </w:rPr>
        <w:t xml:space="preserve">Compare and contrast </w:t>
      </w:r>
      <w:proofErr w:type="spellStart"/>
      <w:r>
        <w:rPr>
          <w:rFonts w:ascii="Times New Roman" w:hAnsi="Times New Roman"/>
          <w:b/>
        </w:rPr>
        <w:t>NoSQL</w:t>
      </w:r>
      <w:proofErr w:type="spellEnd"/>
      <w:r>
        <w:rPr>
          <w:rFonts w:ascii="Times New Roman" w:hAnsi="Times New Roman"/>
          <w:b/>
        </w:rPr>
        <w:t xml:space="preserve"> with SQL</w:t>
      </w:r>
    </w:p>
    <w:p w:rsidR="00525202" w:rsidRDefault="00525202" w:rsidP="0061641C">
      <w:pPr>
        <w:spacing w:line="360" w:lineRule="auto"/>
      </w:pPr>
    </w:p>
    <w:p w:rsidR="00525202" w:rsidRPr="00525202" w:rsidRDefault="00525202" w:rsidP="0061641C">
      <w:pPr>
        <w:spacing w:line="360" w:lineRule="auto"/>
      </w:pPr>
    </w:p>
    <w:p w:rsidR="0061641C" w:rsidRPr="00525202" w:rsidRDefault="0061641C" w:rsidP="0061641C">
      <w:pPr>
        <w:spacing w:line="360" w:lineRule="auto"/>
      </w:pPr>
    </w:p>
    <w:p w:rsidR="008450D8" w:rsidRPr="00525202" w:rsidRDefault="008450D8" w:rsidP="008450D8">
      <w:pPr>
        <w:shd w:val="clear" w:color="auto" w:fill="D9D9D9"/>
        <w:spacing w:after="128" w:line="259" w:lineRule="auto"/>
        <w:jc w:val="center"/>
        <w:rPr>
          <w:b/>
          <w:u w:val="single"/>
        </w:rPr>
      </w:pPr>
      <w:r w:rsidRPr="00525202">
        <w:rPr>
          <w:rFonts w:eastAsia="Bookman Old Style"/>
          <w:b/>
          <w:u w:val="single"/>
        </w:rPr>
        <w:lastRenderedPageBreak/>
        <w:t>3. Lab Exercise</w:t>
      </w:r>
    </w:p>
    <w:p w:rsidR="008450D8" w:rsidRPr="00525202" w:rsidRDefault="008450D8" w:rsidP="008450D8">
      <w:pPr>
        <w:spacing w:line="259" w:lineRule="auto"/>
        <w:rPr>
          <w:u w:val="single" w:color="000000"/>
        </w:rPr>
      </w:pPr>
    </w:p>
    <w:p w:rsidR="008450D8" w:rsidRPr="00525202" w:rsidRDefault="008450D8" w:rsidP="008450D8">
      <w:pPr>
        <w:spacing w:after="3" w:line="259" w:lineRule="auto"/>
        <w:ind w:left="-5"/>
        <w:rPr>
          <w:rFonts w:eastAsia="Bookman Old Style"/>
        </w:rPr>
      </w:pPr>
      <w:r w:rsidRPr="00525202">
        <w:rPr>
          <w:u w:val="single" w:color="000000"/>
        </w:rPr>
        <w:t xml:space="preserve">Exercise No </w:t>
      </w:r>
      <w:r w:rsidR="00A82BB5" w:rsidRPr="00525202">
        <w:rPr>
          <w:u w:val="single" w:color="000000"/>
        </w:rPr>
        <w:t>3</w:t>
      </w:r>
      <w:r w:rsidRPr="00525202">
        <w:rPr>
          <w:u w:val="single" w:color="000000"/>
        </w:rPr>
        <w:t>: (2 Hours) – 1 Practical</w:t>
      </w:r>
    </w:p>
    <w:p w:rsidR="00525202" w:rsidRPr="00525202" w:rsidRDefault="008450D8" w:rsidP="00525202">
      <w:pPr>
        <w:pStyle w:val="Heading1"/>
        <w:spacing w:line="360" w:lineRule="auto"/>
        <w:ind w:right="569"/>
        <w:rPr>
          <w:rFonts w:ascii="Times New Roman" w:hAnsi="Times New Roman" w:cs="Times New Roman"/>
          <w:b w:val="0"/>
          <w:color w:val="auto"/>
          <w:sz w:val="24"/>
          <w:szCs w:val="24"/>
          <w:lang w:val="en-IN"/>
        </w:rPr>
      </w:pPr>
      <w:r w:rsidRPr="00525202">
        <w:rPr>
          <w:rFonts w:ascii="Times New Roman" w:hAnsi="Times New Roman" w:cs="Times New Roman"/>
          <w:color w:val="000000" w:themeColor="text1"/>
        </w:rPr>
        <w:t xml:space="preserve">Aim: </w:t>
      </w:r>
      <w:r w:rsidRPr="00525202">
        <w:rPr>
          <w:rFonts w:ascii="Times New Roman" w:hAnsi="Times New Roman" w:cs="Times New Roman"/>
        </w:rPr>
        <w:t>-</w:t>
      </w:r>
      <w:r w:rsidR="00525202" w:rsidRPr="00525202">
        <w:rPr>
          <w:rFonts w:ascii="Times New Roman" w:hAnsi="Times New Roman" w:cs="Times New Roman"/>
          <w:lang w:val="en-IN"/>
        </w:rPr>
        <w:t xml:space="preserve"> </w:t>
      </w:r>
      <w:proofErr w:type="spellStart"/>
      <w:r w:rsidR="00525202" w:rsidRPr="00525202">
        <w:rPr>
          <w:rFonts w:ascii="Times New Roman" w:hAnsi="Times New Roman" w:cs="Times New Roman"/>
          <w:b w:val="0"/>
          <w:color w:val="auto"/>
          <w:sz w:val="24"/>
          <w:szCs w:val="24"/>
          <w:lang w:val="en-IN"/>
        </w:rPr>
        <w:t>Cloudera</w:t>
      </w:r>
      <w:proofErr w:type="spellEnd"/>
      <w:r w:rsidR="00525202" w:rsidRPr="00525202">
        <w:rPr>
          <w:rFonts w:ascii="Times New Roman" w:hAnsi="Times New Roman" w:cs="Times New Roman"/>
          <w:b w:val="0"/>
          <w:color w:val="auto"/>
          <w:sz w:val="24"/>
          <w:szCs w:val="24"/>
          <w:lang w:val="en-IN"/>
        </w:rPr>
        <w:t xml:space="preserve"> setup and Installation using VM</w:t>
      </w:r>
    </w:p>
    <w:p w:rsidR="008450D8" w:rsidRPr="00525202" w:rsidRDefault="00525202" w:rsidP="00525202">
      <w:pPr>
        <w:pStyle w:val="Heading1"/>
        <w:spacing w:line="360" w:lineRule="auto"/>
        <w:ind w:right="569"/>
        <w:rPr>
          <w:rFonts w:ascii="Times New Roman" w:hAnsi="Times New Roman" w:cs="Times New Roman"/>
          <w:b w:val="0"/>
          <w:color w:val="000000" w:themeColor="text1"/>
        </w:rPr>
      </w:pPr>
      <w:r w:rsidRPr="00525202">
        <w:rPr>
          <w:rFonts w:ascii="Times New Roman" w:hAnsi="Times New Roman" w:cs="Times New Roman"/>
          <w:color w:val="000000" w:themeColor="text1"/>
        </w:rPr>
        <w:t xml:space="preserve"> </w:t>
      </w:r>
      <w:r w:rsidR="008450D8" w:rsidRPr="00525202">
        <w:rPr>
          <w:rFonts w:ascii="Times New Roman" w:hAnsi="Times New Roman" w:cs="Times New Roman"/>
          <w:color w:val="000000" w:themeColor="text1"/>
        </w:rPr>
        <w:t>Objectives:</w:t>
      </w:r>
    </w:p>
    <w:p w:rsidR="008450D8" w:rsidRPr="00525202" w:rsidRDefault="00E3189D" w:rsidP="00E3189D">
      <w:pPr>
        <w:spacing w:line="360" w:lineRule="auto"/>
        <w:ind w:left="360"/>
        <w:jc w:val="both"/>
      </w:pPr>
      <w:r w:rsidRPr="00525202">
        <w:t>1. Students</w:t>
      </w:r>
      <w:r w:rsidR="008450D8" w:rsidRPr="00525202">
        <w:t xml:space="preserve"> should able to install </w:t>
      </w:r>
      <w:proofErr w:type="spellStart"/>
      <w:r w:rsidR="00525202">
        <w:t>Cloudera</w:t>
      </w:r>
      <w:proofErr w:type="spellEnd"/>
      <w:r w:rsidR="00525202">
        <w:t xml:space="preserve"> using VM </w:t>
      </w:r>
    </w:p>
    <w:p w:rsidR="008450D8" w:rsidRDefault="00E3189D" w:rsidP="00525202">
      <w:pPr>
        <w:spacing w:line="360" w:lineRule="auto"/>
        <w:ind w:left="360"/>
        <w:jc w:val="both"/>
      </w:pPr>
      <w:r w:rsidRPr="00525202">
        <w:t>2. Students</w:t>
      </w:r>
      <w:r w:rsidR="008450D8" w:rsidRPr="00525202">
        <w:t xml:space="preserve"> should able to </w:t>
      </w:r>
      <w:r w:rsidR="00525202">
        <w:t xml:space="preserve">use HDFS file system using </w:t>
      </w:r>
      <w:proofErr w:type="spellStart"/>
      <w:r w:rsidR="00525202">
        <w:t>Cloudera</w:t>
      </w:r>
      <w:proofErr w:type="spellEnd"/>
    </w:p>
    <w:p w:rsidR="00525202" w:rsidRDefault="00525202" w:rsidP="00525202">
      <w:pPr>
        <w:spacing w:line="360" w:lineRule="auto"/>
        <w:ind w:left="360"/>
        <w:jc w:val="both"/>
      </w:pPr>
      <w:r>
        <w:t xml:space="preserve">3. Student should able to use Map-Reduce paradigm from </w:t>
      </w:r>
      <w:proofErr w:type="spellStart"/>
      <w:r>
        <w:t>Cloudera</w:t>
      </w:r>
      <w:proofErr w:type="spellEnd"/>
    </w:p>
    <w:p w:rsidR="00525202" w:rsidRPr="00525202" w:rsidRDefault="00525202" w:rsidP="00E3189D">
      <w:pPr>
        <w:spacing w:line="259" w:lineRule="auto"/>
        <w:ind w:left="360"/>
        <w:jc w:val="both"/>
      </w:pPr>
    </w:p>
    <w:p w:rsidR="00E3189D" w:rsidRPr="00525202" w:rsidRDefault="00E3189D" w:rsidP="00E3189D">
      <w:pPr>
        <w:spacing w:line="259" w:lineRule="auto"/>
        <w:ind w:left="360"/>
        <w:jc w:val="both"/>
        <w:rPr>
          <w:b/>
        </w:rPr>
      </w:pPr>
    </w:p>
    <w:p w:rsidR="008450D8" w:rsidRPr="00525202" w:rsidRDefault="008450D8" w:rsidP="00E3189D">
      <w:pPr>
        <w:spacing w:after="3" w:line="264" w:lineRule="auto"/>
        <w:ind w:left="-5"/>
        <w:rPr>
          <w:b/>
        </w:rPr>
      </w:pPr>
      <w:r w:rsidRPr="00525202">
        <w:rPr>
          <w:b/>
        </w:rPr>
        <w:t xml:space="preserve">THEORY: </w:t>
      </w:r>
    </w:p>
    <w:p w:rsidR="00E3189D" w:rsidRPr="00525202" w:rsidRDefault="00E3189D" w:rsidP="00E3189D">
      <w:pPr>
        <w:spacing w:after="3" w:line="264" w:lineRule="auto"/>
        <w:ind w:left="-5"/>
        <w:rPr>
          <w:b/>
        </w:rPr>
      </w:pPr>
    </w:p>
    <w:p w:rsidR="00525202" w:rsidRPr="00525202" w:rsidRDefault="00525202" w:rsidP="00525202">
      <w:pPr>
        <w:pStyle w:val="NormalWeb"/>
        <w:shd w:val="clear" w:color="auto" w:fill="FFFFFF"/>
        <w:spacing w:before="120" w:beforeAutospacing="0" w:after="120" w:afterAutospacing="0" w:line="360" w:lineRule="auto"/>
        <w:jc w:val="both"/>
        <w:rPr>
          <w:color w:val="202122"/>
        </w:rPr>
      </w:pPr>
      <w:proofErr w:type="spellStart"/>
      <w:r w:rsidRPr="00525202">
        <w:rPr>
          <w:b/>
          <w:bCs/>
          <w:color w:val="202122"/>
        </w:rPr>
        <w:t>Cloudera</w:t>
      </w:r>
      <w:proofErr w:type="spellEnd"/>
      <w:r w:rsidRPr="00525202">
        <w:rPr>
          <w:b/>
          <w:bCs/>
          <w:color w:val="202122"/>
        </w:rPr>
        <w:t>, Inc.</w:t>
      </w:r>
      <w:r w:rsidRPr="00525202">
        <w:rPr>
          <w:color w:val="202122"/>
        </w:rPr>
        <w:t> is a US-based software company that provides a software platform for data engineering, data warehousing, machine learning and analytics that runs in the cloud or on premises.</w:t>
      </w:r>
    </w:p>
    <w:p w:rsidR="00525202" w:rsidRDefault="00525202" w:rsidP="00525202">
      <w:pPr>
        <w:pStyle w:val="NormalWeb"/>
        <w:shd w:val="clear" w:color="auto" w:fill="FFFFFF"/>
        <w:spacing w:before="120" w:beforeAutospacing="0" w:after="120" w:afterAutospacing="0" w:line="360" w:lineRule="auto"/>
        <w:jc w:val="both"/>
        <w:rPr>
          <w:color w:val="202122"/>
          <w:vertAlign w:val="superscript"/>
        </w:rPr>
      </w:pPr>
      <w:proofErr w:type="spellStart"/>
      <w:r w:rsidRPr="00525202">
        <w:rPr>
          <w:color w:val="202122"/>
        </w:rPr>
        <w:t>Cloudera</w:t>
      </w:r>
      <w:proofErr w:type="spellEnd"/>
      <w:r w:rsidRPr="00525202">
        <w:rPr>
          <w:color w:val="202122"/>
        </w:rPr>
        <w:t xml:space="preserve"> started as a hybrid open-source Apache </w:t>
      </w:r>
      <w:proofErr w:type="spellStart"/>
      <w:r w:rsidRPr="00525202">
        <w:rPr>
          <w:color w:val="202122"/>
        </w:rPr>
        <w:t>Hadoop</w:t>
      </w:r>
      <w:proofErr w:type="spellEnd"/>
      <w:r w:rsidRPr="00525202">
        <w:rPr>
          <w:color w:val="202122"/>
        </w:rPr>
        <w:t> distribution, CDH (</w:t>
      </w:r>
      <w:proofErr w:type="spellStart"/>
      <w:r w:rsidRPr="00525202">
        <w:rPr>
          <w:color w:val="202122"/>
        </w:rPr>
        <w:t>Cloudera</w:t>
      </w:r>
      <w:proofErr w:type="spellEnd"/>
      <w:r w:rsidRPr="00525202">
        <w:rPr>
          <w:color w:val="202122"/>
        </w:rPr>
        <w:t xml:space="preserve"> Distribution Including Apache </w:t>
      </w:r>
      <w:proofErr w:type="spellStart"/>
      <w:r w:rsidRPr="00525202">
        <w:rPr>
          <w:color w:val="202122"/>
        </w:rPr>
        <w:t>Hadoop</w:t>
      </w:r>
      <w:proofErr w:type="spellEnd"/>
      <w:proofErr w:type="gramStart"/>
      <w:r w:rsidRPr="00525202">
        <w:rPr>
          <w:color w:val="202122"/>
        </w:rPr>
        <w:t>), that</w:t>
      </w:r>
      <w:proofErr w:type="gramEnd"/>
      <w:r w:rsidRPr="00525202">
        <w:rPr>
          <w:color w:val="202122"/>
        </w:rPr>
        <w:t xml:space="preserve"> targeted enterprise-class deployments of that technology. </w:t>
      </w:r>
      <w:proofErr w:type="spellStart"/>
      <w:r w:rsidRPr="00525202">
        <w:rPr>
          <w:color w:val="202122"/>
        </w:rPr>
        <w:t>Cloudera</w:t>
      </w:r>
      <w:proofErr w:type="spellEnd"/>
      <w:r w:rsidRPr="00525202">
        <w:rPr>
          <w:color w:val="202122"/>
        </w:rPr>
        <w:t xml:space="preserve"> states that more than 50% of its engineering output is donated upstream to the various Apache-licensed open source projects (Apache Spark, Apache Hive, Apache Avro, Apache </w:t>
      </w:r>
      <w:proofErr w:type="spellStart"/>
      <w:r w:rsidRPr="00525202">
        <w:rPr>
          <w:color w:val="202122"/>
        </w:rPr>
        <w:t>HBase</w:t>
      </w:r>
      <w:proofErr w:type="spellEnd"/>
      <w:r w:rsidRPr="00525202">
        <w:rPr>
          <w:color w:val="202122"/>
        </w:rPr>
        <w:t xml:space="preserve">, and so on) that combine to form the Apache </w:t>
      </w:r>
      <w:proofErr w:type="spellStart"/>
      <w:r w:rsidRPr="00525202">
        <w:rPr>
          <w:color w:val="202122"/>
        </w:rPr>
        <w:t>Hadoop</w:t>
      </w:r>
      <w:proofErr w:type="spellEnd"/>
      <w:r w:rsidRPr="00525202">
        <w:rPr>
          <w:color w:val="202122"/>
        </w:rPr>
        <w:t xml:space="preserve"> platform. </w:t>
      </w:r>
      <w:proofErr w:type="spellStart"/>
      <w:r w:rsidRPr="00525202">
        <w:rPr>
          <w:color w:val="202122"/>
        </w:rPr>
        <w:t>Cloudera</w:t>
      </w:r>
      <w:proofErr w:type="spellEnd"/>
      <w:r w:rsidRPr="00525202">
        <w:rPr>
          <w:color w:val="202122"/>
        </w:rPr>
        <w:t xml:space="preserve"> is also a sponsor of the </w:t>
      </w:r>
      <w:r w:rsidRPr="00A11C83">
        <w:rPr>
          <w:color w:val="202122"/>
        </w:rPr>
        <w:t>Apache Software Foundation</w:t>
      </w:r>
      <w:r w:rsidRPr="00525202">
        <w:rPr>
          <w:color w:val="202122"/>
        </w:rPr>
        <w:t>.</w:t>
      </w:r>
      <w:r w:rsidR="008D623D">
        <w:rPr>
          <w:color w:val="202122"/>
        </w:rPr>
        <w:t xml:space="preserve"> Following diagram shows taxonomy of </w:t>
      </w:r>
      <w:proofErr w:type="spellStart"/>
      <w:r w:rsidR="008D623D">
        <w:rPr>
          <w:color w:val="202122"/>
        </w:rPr>
        <w:t>Cloudera</w:t>
      </w:r>
      <w:proofErr w:type="spellEnd"/>
      <w:r w:rsidR="008D623D">
        <w:rPr>
          <w:color w:val="202122"/>
        </w:rPr>
        <w:t xml:space="preserve"> Distribution Including Apache </w:t>
      </w:r>
      <w:proofErr w:type="spellStart"/>
      <w:r w:rsidR="008D623D">
        <w:rPr>
          <w:color w:val="202122"/>
        </w:rPr>
        <w:t>Hadoop</w:t>
      </w:r>
      <w:proofErr w:type="spellEnd"/>
      <w:r w:rsidR="008D623D">
        <w:rPr>
          <w:color w:val="202122"/>
        </w:rPr>
        <w:t>.</w:t>
      </w:r>
    </w:p>
    <w:p w:rsidR="008D623D" w:rsidRDefault="008D623D" w:rsidP="00525202">
      <w:pPr>
        <w:pStyle w:val="NormalWeb"/>
        <w:shd w:val="clear" w:color="auto" w:fill="FFFFFF"/>
        <w:spacing w:before="120" w:beforeAutospacing="0" w:after="120" w:afterAutospacing="0" w:line="360" w:lineRule="auto"/>
        <w:jc w:val="both"/>
        <w:rPr>
          <w:color w:val="202122"/>
          <w:vertAlign w:val="superscript"/>
        </w:rPr>
      </w:pPr>
    </w:p>
    <w:p w:rsidR="008D623D" w:rsidRPr="00525202" w:rsidRDefault="008D623D" w:rsidP="00525202">
      <w:pPr>
        <w:pStyle w:val="NormalWeb"/>
        <w:shd w:val="clear" w:color="auto" w:fill="FFFFFF"/>
        <w:spacing w:before="120" w:beforeAutospacing="0" w:after="120" w:afterAutospacing="0" w:line="360" w:lineRule="auto"/>
        <w:jc w:val="both"/>
        <w:rPr>
          <w:color w:val="202122"/>
        </w:rPr>
      </w:pPr>
      <w:r>
        <w:rPr>
          <w:noProof/>
        </w:rPr>
        <w:lastRenderedPageBreak/>
        <w:drawing>
          <wp:inline distT="0" distB="0" distL="0" distR="0">
            <wp:extent cx="5733415" cy="4304555"/>
            <wp:effectExtent l="19050" t="0" r="635" b="0"/>
            <wp:docPr id="5" name="Picture 1" descr=" Cloudera solution taxonomy&#10;CLOUDERA HADOOP ARCHITECTUR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Cloudera solution taxonomy&#10;CLOUDERA HADOOP ARCHITECTURE&#10; "/>
                    <pic:cNvPicPr>
                      <a:picLocks noChangeAspect="1" noChangeArrowheads="1"/>
                    </pic:cNvPicPr>
                  </pic:nvPicPr>
                  <pic:blipFill>
                    <a:blip r:embed="rId11" cstate="print"/>
                    <a:srcRect/>
                    <a:stretch>
                      <a:fillRect/>
                    </a:stretch>
                  </pic:blipFill>
                  <pic:spPr bwMode="auto">
                    <a:xfrm>
                      <a:off x="0" y="0"/>
                      <a:ext cx="5733415" cy="4304555"/>
                    </a:xfrm>
                    <a:prstGeom prst="rect">
                      <a:avLst/>
                    </a:prstGeom>
                    <a:noFill/>
                    <a:ln w="9525">
                      <a:noFill/>
                      <a:miter lim="800000"/>
                      <a:headEnd/>
                      <a:tailEnd/>
                    </a:ln>
                  </pic:spPr>
                </pic:pic>
              </a:graphicData>
            </a:graphic>
          </wp:inline>
        </w:drawing>
      </w:r>
    </w:p>
    <w:p w:rsidR="00E3189D" w:rsidRPr="00525202" w:rsidRDefault="00E3189D" w:rsidP="00525202">
      <w:pPr>
        <w:spacing w:line="360" w:lineRule="auto"/>
        <w:jc w:val="both"/>
        <w:rPr>
          <w:b/>
        </w:rPr>
      </w:pPr>
    </w:p>
    <w:p w:rsidR="008450D8" w:rsidRPr="00AC16EB" w:rsidRDefault="008450D8" w:rsidP="008450D8">
      <w:pPr>
        <w:spacing w:line="259" w:lineRule="auto"/>
        <w:rPr>
          <w:b/>
        </w:rPr>
      </w:pPr>
      <w:r w:rsidRPr="00AC16EB">
        <w:rPr>
          <w:b/>
        </w:rPr>
        <w:t>Installation steps to be followed: (</w:t>
      </w:r>
      <w:r w:rsidR="008D623D" w:rsidRPr="00AC16EB">
        <w:rPr>
          <w:b/>
        </w:rPr>
        <w:t>Windows</w:t>
      </w:r>
      <w:r w:rsidRPr="00AC16EB">
        <w:rPr>
          <w:b/>
        </w:rPr>
        <w:t>)</w:t>
      </w:r>
    </w:p>
    <w:p w:rsidR="008450D8" w:rsidRPr="00AC16EB" w:rsidRDefault="008450D8" w:rsidP="008450D8">
      <w:pPr>
        <w:spacing w:line="259" w:lineRule="auto"/>
        <w:jc w:val="both"/>
      </w:pPr>
    </w:p>
    <w:p w:rsidR="008D623D" w:rsidRPr="00AC16EB" w:rsidRDefault="008D623D" w:rsidP="00A50FAA">
      <w:pPr>
        <w:spacing w:line="360" w:lineRule="auto"/>
        <w:jc w:val="both"/>
      </w:pPr>
      <w:r w:rsidRPr="00AC16EB">
        <w:t xml:space="preserve">You can install CDH4 in any of the following ways: </w:t>
      </w:r>
    </w:p>
    <w:p w:rsidR="002A7A30" w:rsidRPr="00AC16EB" w:rsidRDefault="008D623D" w:rsidP="002A7A30">
      <w:pPr>
        <w:pStyle w:val="ListParagraph"/>
        <w:numPr>
          <w:ilvl w:val="0"/>
          <w:numId w:val="22"/>
        </w:numPr>
        <w:spacing w:line="360" w:lineRule="auto"/>
        <w:jc w:val="both"/>
        <w:rPr>
          <w:rFonts w:ascii="Times New Roman" w:hAnsi="Times New Roman"/>
          <w:sz w:val="24"/>
          <w:szCs w:val="24"/>
        </w:rPr>
      </w:pPr>
      <w:r w:rsidRPr="00AC16EB">
        <w:rPr>
          <w:rFonts w:ascii="Times New Roman" w:hAnsi="Times New Roman"/>
          <w:sz w:val="24"/>
          <w:szCs w:val="24"/>
        </w:rPr>
        <w:t xml:space="preserve">Installing using </w:t>
      </w:r>
      <w:proofErr w:type="spellStart"/>
      <w:r w:rsidRPr="00AC16EB">
        <w:rPr>
          <w:rFonts w:ascii="Times New Roman" w:hAnsi="Times New Roman"/>
          <w:sz w:val="24"/>
          <w:szCs w:val="24"/>
        </w:rPr>
        <w:t>Cloudera</w:t>
      </w:r>
      <w:proofErr w:type="spellEnd"/>
      <w:r w:rsidRPr="00AC16EB">
        <w:rPr>
          <w:rFonts w:ascii="Times New Roman" w:hAnsi="Times New Roman"/>
          <w:sz w:val="24"/>
          <w:szCs w:val="24"/>
        </w:rPr>
        <w:t xml:space="preserve"> </w:t>
      </w:r>
      <w:proofErr w:type="spellStart"/>
      <w:r w:rsidRPr="00AC16EB">
        <w:rPr>
          <w:rFonts w:ascii="Times New Roman" w:hAnsi="Times New Roman"/>
          <w:sz w:val="24"/>
          <w:szCs w:val="24"/>
        </w:rPr>
        <w:t>quickstart</w:t>
      </w:r>
      <w:proofErr w:type="spellEnd"/>
      <w:r w:rsidRPr="00AC16EB">
        <w:rPr>
          <w:rFonts w:ascii="Times New Roman" w:hAnsi="Times New Roman"/>
          <w:sz w:val="24"/>
          <w:szCs w:val="24"/>
        </w:rPr>
        <w:t xml:space="preserve"> </w:t>
      </w:r>
      <w:proofErr w:type="spellStart"/>
      <w:r w:rsidRPr="00AC16EB">
        <w:rPr>
          <w:rFonts w:ascii="Times New Roman" w:hAnsi="Times New Roman"/>
          <w:sz w:val="24"/>
          <w:szCs w:val="24"/>
        </w:rPr>
        <w:t>vm</w:t>
      </w:r>
      <w:proofErr w:type="spellEnd"/>
      <w:r w:rsidRPr="00AC16EB">
        <w:rPr>
          <w:rFonts w:ascii="Times New Roman" w:hAnsi="Times New Roman"/>
          <w:sz w:val="24"/>
          <w:szCs w:val="24"/>
        </w:rPr>
        <w:t>.</w:t>
      </w:r>
    </w:p>
    <w:p w:rsidR="002A7A30" w:rsidRPr="00AC16EB" w:rsidRDefault="002A7A30" w:rsidP="002A7A30">
      <w:pPr>
        <w:pStyle w:val="ListParagraph"/>
        <w:numPr>
          <w:ilvl w:val="0"/>
          <w:numId w:val="22"/>
        </w:numPr>
        <w:spacing w:line="360" w:lineRule="auto"/>
        <w:jc w:val="both"/>
        <w:rPr>
          <w:rFonts w:ascii="Times New Roman" w:hAnsi="Times New Roman"/>
          <w:b/>
          <w:bCs/>
          <w:iCs/>
          <w:sz w:val="24"/>
          <w:szCs w:val="24"/>
        </w:rPr>
      </w:pPr>
      <w:r w:rsidRPr="00AC16EB">
        <w:rPr>
          <w:rFonts w:ascii="Times New Roman" w:hAnsi="Times New Roman"/>
          <w:sz w:val="24"/>
          <w:szCs w:val="24"/>
        </w:rPr>
        <w:t>A</w:t>
      </w:r>
      <w:r w:rsidR="008D623D" w:rsidRPr="00AC16EB">
        <w:rPr>
          <w:rFonts w:ascii="Times New Roman" w:hAnsi="Times New Roman"/>
          <w:sz w:val="24"/>
          <w:szCs w:val="24"/>
        </w:rPr>
        <w:t xml:space="preserve">utomated method using </w:t>
      </w:r>
      <w:proofErr w:type="spellStart"/>
      <w:r w:rsidR="008D623D" w:rsidRPr="00AC16EB">
        <w:rPr>
          <w:rFonts w:ascii="Times New Roman" w:hAnsi="Times New Roman"/>
          <w:sz w:val="24"/>
          <w:szCs w:val="24"/>
        </w:rPr>
        <w:t>Cloudera</w:t>
      </w:r>
      <w:proofErr w:type="spellEnd"/>
      <w:r w:rsidR="008D623D" w:rsidRPr="00AC16EB">
        <w:rPr>
          <w:rFonts w:ascii="Times New Roman" w:hAnsi="Times New Roman"/>
          <w:sz w:val="24"/>
          <w:szCs w:val="24"/>
        </w:rPr>
        <w:t xml:space="preserve"> Manager. </w:t>
      </w:r>
      <w:proofErr w:type="spellStart"/>
      <w:r w:rsidR="008D623D" w:rsidRPr="00AC16EB">
        <w:rPr>
          <w:rFonts w:ascii="Times New Roman" w:hAnsi="Times New Roman"/>
          <w:sz w:val="24"/>
          <w:szCs w:val="24"/>
        </w:rPr>
        <w:t>Cloudera</w:t>
      </w:r>
      <w:proofErr w:type="spellEnd"/>
      <w:r w:rsidR="008D623D" w:rsidRPr="00AC16EB">
        <w:rPr>
          <w:rFonts w:ascii="Times New Roman" w:hAnsi="Times New Roman"/>
          <w:sz w:val="24"/>
          <w:szCs w:val="24"/>
        </w:rPr>
        <w:t xml:space="preserve"> Manager Free Edition automates the installation and configuration of CDH4 on an entire cluster if you have root or password</w:t>
      </w:r>
      <w:r w:rsidRPr="00AC16EB">
        <w:rPr>
          <w:rFonts w:ascii="Times New Roman" w:hAnsi="Times New Roman"/>
          <w:sz w:val="24"/>
          <w:szCs w:val="24"/>
        </w:rPr>
        <w:t xml:space="preserve"> </w:t>
      </w:r>
      <w:r w:rsidR="008D623D" w:rsidRPr="00AC16EB">
        <w:rPr>
          <w:rFonts w:ascii="Times New Roman" w:hAnsi="Times New Roman"/>
          <w:sz w:val="24"/>
          <w:szCs w:val="24"/>
        </w:rPr>
        <w:t xml:space="preserve">less </w:t>
      </w:r>
      <w:proofErr w:type="spellStart"/>
      <w:r w:rsidR="008D623D" w:rsidRPr="00AC16EB">
        <w:rPr>
          <w:rFonts w:ascii="Times New Roman" w:hAnsi="Times New Roman"/>
          <w:sz w:val="24"/>
          <w:szCs w:val="24"/>
        </w:rPr>
        <w:t>sudo</w:t>
      </w:r>
      <w:proofErr w:type="spellEnd"/>
      <w:r w:rsidR="008D623D" w:rsidRPr="00AC16EB">
        <w:rPr>
          <w:rFonts w:ascii="Times New Roman" w:hAnsi="Times New Roman"/>
          <w:sz w:val="24"/>
          <w:szCs w:val="24"/>
        </w:rPr>
        <w:t xml:space="preserve"> SSH access to your cluster's machines. </w:t>
      </w:r>
      <w:r w:rsidRPr="00AC16EB">
        <w:rPr>
          <w:rFonts w:ascii="Times New Roman" w:hAnsi="Times New Roman"/>
          <w:sz w:val="24"/>
          <w:szCs w:val="24"/>
        </w:rPr>
        <w:t xml:space="preserve"> </w:t>
      </w:r>
    </w:p>
    <w:p w:rsidR="002A7A30" w:rsidRPr="00AC16EB" w:rsidRDefault="008D623D" w:rsidP="002A7A30">
      <w:pPr>
        <w:pStyle w:val="ListParagraph"/>
        <w:numPr>
          <w:ilvl w:val="0"/>
          <w:numId w:val="22"/>
        </w:numPr>
        <w:spacing w:line="360" w:lineRule="auto"/>
        <w:jc w:val="both"/>
        <w:rPr>
          <w:rFonts w:ascii="Times New Roman" w:hAnsi="Times New Roman"/>
          <w:b/>
          <w:bCs/>
          <w:iCs/>
          <w:sz w:val="24"/>
          <w:szCs w:val="24"/>
        </w:rPr>
      </w:pPr>
      <w:r w:rsidRPr="00AC16EB">
        <w:rPr>
          <w:rFonts w:ascii="Times New Roman" w:hAnsi="Times New Roman"/>
          <w:sz w:val="24"/>
          <w:szCs w:val="24"/>
        </w:rPr>
        <w:t xml:space="preserve">Manual methods described below: - </w:t>
      </w:r>
    </w:p>
    <w:p w:rsidR="002A7A30" w:rsidRPr="00AC16EB" w:rsidRDefault="008D623D" w:rsidP="002A7A30">
      <w:pPr>
        <w:pStyle w:val="ListParagraph"/>
        <w:numPr>
          <w:ilvl w:val="1"/>
          <w:numId w:val="22"/>
        </w:numPr>
        <w:spacing w:line="360" w:lineRule="auto"/>
        <w:jc w:val="both"/>
        <w:rPr>
          <w:rFonts w:ascii="Times New Roman" w:hAnsi="Times New Roman"/>
          <w:b/>
          <w:bCs/>
          <w:iCs/>
          <w:sz w:val="24"/>
          <w:szCs w:val="24"/>
        </w:rPr>
      </w:pPr>
      <w:r w:rsidRPr="00AC16EB">
        <w:rPr>
          <w:rFonts w:ascii="Times New Roman" w:hAnsi="Times New Roman"/>
          <w:sz w:val="24"/>
          <w:szCs w:val="24"/>
        </w:rPr>
        <w:t>Download and install the CDH4 "1-click Install" package</w:t>
      </w:r>
    </w:p>
    <w:p w:rsidR="002A7A30" w:rsidRPr="00AC16EB" w:rsidRDefault="008D623D" w:rsidP="002A7A30">
      <w:pPr>
        <w:pStyle w:val="ListParagraph"/>
        <w:numPr>
          <w:ilvl w:val="1"/>
          <w:numId w:val="22"/>
        </w:numPr>
        <w:spacing w:line="360" w:lineRule="auto"/>
        <w:jc w:val="both"/>
        <w:rPr>
          <w:rFonts w:ascii="Times New Roman" w:hAnsi="Times New Roman"/>
          <w:b/>
          <w:bCs/>
          <w:iCs/>
          <w:sz w:val="24"/>
          <w:szCs w:val="24"/>
        </w:rPr>
      </w:pPr>
      <w:r w:rsidRPr="00AC16EB">
        <w:rPr>
          <w:rFonts w:ascii="Times New Roman" w:hAnsi="Times New Roman"/>
          <w:sz w:val="24"/>
          <w:szCs w:val="24"/>
        </w:rPr>
        <w:t xml:space="preserve"> Add the CDH4 repository </w:t>
      </w:r>
    </w:p>
    <w:p w:rsidR="002A7A30" w:rsidRPr="00AC16EB" w:rsidRDefault="008D623D" w:rsidP="002A7A30">
      <w:pPr>
        <w:pStyle w:val="ListParagraph"/>
        <w:numPr>
          <w:ilvl w:val="1"/>
          <w:numId w:val="22"/>
        </w:numPr>
        <w:spacing w:line="360" w:lineRule="auto"/>
        <w:jc w:val="both"/>
        <w:rPr>
          <w:rFonts w:ascii="Times New Roman" w:hAnsi="Times New Roman"/>
          <w:b/>
          <w:bCs/>
          <w:iCs/>
          <w:sz w:val="24"/>
          <w:szCs w:val="24"/>
        </w:rPr>
      </w:pPr>
      <w:r w:rsidRPr="00AC16EB">
        <w:rPr>
          <w:rFonts w:ascii="Times New Roman" w:hAnsi="Times New Roman"/>
          <w:sz w:val="24"/>
          <w:szCs w:val="24"/>
        </w:rPr>
        <w:t xml:space="preserve">Build your own CDH4 repository </w:t>
      </w:r>
    </w:p>
    <w:p w:rsidR="002A7A30" w:rsidRPr="00AC16EB" w:rsidRDefault="008D623D" w:rsidP="002A7A30">
      <w:pPr>
        <w:pStyle w:val="ListParagraph"/>
        <w:numPr>
          <w:ilvl w:val="1"/>
          <w:numId w:val="22"/>
        </w:numPr>
        <w:spacing w:line="360" w:lineRule="auto"/>
        <w:jc w:val="both"/>
        <w:rPr>
          <w:rFonts w:ascii="Times New Roman" w:hAnsi="Times New Roman"/>
          <w:b/>
          <w:bCs/>
          <w:iCs/>
          <w:sz w:val="24"/>
          <w:szCs w:val="24"/>
        </w:rPr>
      </w:pPr>
      <w:r w:rsidRPr="00AC16EB">
        <w:rPr>
          <w:rFonts w:ascii="Times New Roman" w:hAnsi="Times New Roman"/>
          <w:sz w:val="24"/>
          <w:szCs w:val="24"/>
        </w:rPr>
        <w:t xml:space="preserve"> Install from a CDH4 </w:t>
      </w:r>
      <w:proofErr w:type="spellStart"/>
      <w:r w:rsidRPr="00AC16EB">
        <w:rPr>
          <w:rFonts w:ascii="Times New Roman" w:hAnsi="Times New Roman"/>
          <w:sz w:val="24"/>
          <w:szCs w:val="24"/>
        </w:rPr>
        <w:t>tarball</w:t>
      </w:r>
      <w:proofErr w:type="spellEnd"/>
      <w:r w:rsidRPr="00AC16EB">
        <w:rPr>
          <w:rFonts w:ascii="Times New Roman" w:hAnsi="Times New Roman"/>
          <w:sz w:val="24"/>
          <w:szCs w:val="24"/>
        </w:rPr>
        <w:t xml:space="preserve"> </w:t>
      </w:r>
    </w:p>
    <w:p w:rsidR="002A7A30" w:rsidRPr="002A7A30" w:rsidRDefault="002A7A30" w:rsidP="002A7A30">
      <w:pPr>
        <w:pStyle w:val="ListParagraph"/>
        <w:spacing w:line="360" w:lineRule="auto"/>
        <w:ind w:left="1440"/>
        <w:jc w:val="both"/>
        <w:rPr>
          <w:b/>
          <w:bCs/>
          <w:iCs/>
        </w:rPr>
      </w:pPr>
    </w:p>
    <w:p w:rsidR="007A620B" w:rsidRPr="00AC16EB" w:rsidRDefault="007A620B" w:rsidP="00AC16EB">
      <w:pPr>
        <w:shd w:val="clear" w:color="auto" w:fill="FFFFFF"/>
        <w:spacing w:after="100" w:afterAutospacing="1"/>
        <w:jc w:val="both"/>
        <w:outlineLvl w:val="1"/>
        <w:rPr>
          <w:b/>
          <w:color w:val="1F1F1F"/>
        </w:rPr>
      </w:pPr>
      <w:r w:rsidRPr="00AC16EB">
        <w:rPr>
          <w:b/>
          <w:color w:val="1F1F1F"/>
        </w:rPr>
        <w:lastRenderedPageBreak/>
        <w:t xml:space="preserve">Downloading and Installing the </w:t>
      </w:r>
      <w:proofErr w:type="spellStart"/>
      <w:r w:rsidRPr="00AC16EB">
        <w:rPr>
          <w:b/>
          <w:color w:val="1F1F1F"/>
        </w:rPr>
        <w:t>Cloudera</w:t>
      </w:r>
      <w:proofErr w:type="spellEnd"/>
      <w:r w:rsidRPr="00AC16EB">
        <w:rPr>
          <w:b/>
          <w:color w:val="1F1F1F"/>
        </w:rPr>
        <w:t xml:space="preserve"> VM Instructions </w:t>
      </w:r>
    </w:p>
    <w:p w:rsidR="007A620B" w:rsidRPr="00AC16EB" w:rsidRDefault="007A620B" w:rsidP="00AC16EB">
      <w:pPr>
        <w:shd w:val="clear" w:color="auto" w:fill="FFFFFF"/>
        <w:spacing w:after="300" w:line="315" w:lineRule="atLeast"/>
        <w:jc w:val="both"/>
        <w:rPr>
          <w:b/>
          <w:color w:val="1F1F1F"/>
        </w:rPr>
      </w:pPr>
      <w:r w:rsidRPr="00AC16EB">
        <w:rPr>
          <w:b/>
          <w:color w:val="1F1F1F"/>
        </w:rPr>
        <w:t xml:space="preserve">Hardware Requirements: </w:t>
      </w:r>
    </w:p>
    <w:p w:rsidR="007A620B" w:rsidRPr="00AC16EB" w:rsidRDefault="007A620B" w:rsidP="00AC16EB">
      <w:pPr>
        <w:pStyle w:val="ListParagraph"/>
        <w:numPr>
          <w:ilvl w:val="0"/>
          <w:numId w:val="27"/>
        </w:numPr>
        <w:shd w:val="clear" w:color="auto" w:fill="FFFFFF"/>
        <w:spacing w:after="300" w:line="315" w:lineRule="atLeast"/>
        <w:jc w:val="both"/>
        <w:rPr>
          <w:rFonts w:ascii="Times New Roman" w:hAnsi="Times New Roman"/>
          <w:color w:val="1F1F1F"/>
          <w:sz w:val="24"/>
          <w:szCs w:val="24"/>
        </w:rPr>
      </w:pPr>
      <w:r w:rsidRPr="00AC16EB">
        <w:rPr>
          <w:rFonts w:ascii="Times New Roman" w:hAnsi="Times New Roman"/>
          <w:color w:val="1F1F1F"/>
          <w:sz w:val="24"/>
          <w:szCs w:val="24"/>
        </w:rPr>
        <w:t xml:space="preserve">Quad Core Processor (VT-x or AMD-V support recommended), 64-bit; </w:t>
      </w:r>
    </w:p>
    <w:p w:rsidR="007A620B" w:rsidRPr="00AC16EB" w:rsidRDefault="007A620B" w:rsidP="00AC16EB">
      <w:pPr>
        <w:pStyle w:val="ListParagraph"/>
        <w:numPr>
          <w:ilvl w:val="0"/>
          <w:numId w:val="27"/>
        </w:numPr>
        <w:shd w:val="clear" w:color="auto" w:fill="FFFFFF"/>
        <w:spacing w:after="300" w:line="315" w:lineRule="atLeast"/>
        <w:jc w:val="both"/>
        <w:rPr>
          <w:rFonts w:ascii="Times New Roman" w:hAnsi="Times New Roman"/>
          <w:color w:val="1F1F1F"/>
          <w:sz w:val="24"/>
          <w:szCs w:val="24"/>
        </w:rPr>
      </w:pPr>
      <w:r w:rsidRPr="00AC16EB">
        <w:rPr>
          <w:rFonts w:ascii="Times New Roman" w:hAnsi="Times New Roman"/>
          <w:color w:val="1F1F1F"/>
          <w:sz w:val="24"/>
          <w:szCs w:val="24"/>
        </w:rPr>
        <w:t xml:space="preserve"> 8 GB RAM</w:t>
      </w:r>
    </w:p>
    <w:p w:rsidR="007A620B" w:rsidRPr="00AC16EB" w:rsidRDefault="007A620B" w:rsidP="00AC16EB">
      <w:pPr>
        <w:pStyle w:val="ListParagraph"/>
        <w:numPr>
          <w:ilvl w:val="0"/>
          <w:numId w:val="27"/>
        </w:numPr>
        <w:shd w:val="clear" w:color="auto" w:fill="FFFFFF"/>
        <w:spacing w:after="300" w:line="315" w:lineRule="atLeast"/>
        <w:jc w:val="both"/>
        <w:rPr>
          <w:rFonts w:ascii="Times New Roman" w:hAnsi="Times New Roman"/>
          <w:color w:val="1F1F1F"/>
          <w:sz w:val="24"/>
          <w:szCs w:val="24"/>
        </w:rPr>
      </w:pPr>
      <w:r w:rsidRPr="00AC16EB">
        <w:rPr>
          <w:rFonts w:ascii="Times New Roman" w:hAnsi="Times New Roman"/>
          <w:color w:val="1F1F1F"/>
          <w:sz w:val="24"/>
          <w:szCs w:val="24"/>
        </w:rPr>
        <w:t xml:space="preserve"> 20 GB disk free. </w:t>
      </w:r>
    </w:p>
    <w:p w:rsidR="007A620B" w:rsidRPr="00AC16EB" w:rsidRDefault="007A620B" w:rsidP="00AC16EB">
      <w:pPr>
        <w:pStyle w:val="ListParagraph"/>
        <w:numPr>
          <w:ilvl w:val="0"/>
          <w:numId w:val="27"/>
        </w:numPr>
        <w:shd w:val="clear" w:color="auto" w:fill="FFFFFF"/>
        <w:spacing w:after="300" w:line="315" w:lineRule="atLeast"/>
        <w:jc w:val="both"/>
        <w:rPr>
          <w:rFonts w:ascii="Times New Roman" w:hAnsi="Times New Roman"/>
          <w:color w:val="1F1F1F"/>
          <w:sz w:val="24"/>
          <w:szCs w:val="24"/>
        </w:rPr>
      </w:pPr>
      <w:r w:rsidRPr="00AC16EB">
        <w:rPr>
          <w:rFonts w:ascii="Times New Roman" w:hAnsi="Times New Roman"/>
          <w:color w:val="1F1F1F"/>
          <w:sz w:val="24"/>
          <w:szCs w:val="24"/>
        </w:rPr>
        <w:t xml:space="preserve">A high speed internet connection because you will be downloading files up to 4 </w:t>
      </w:r>
      <w:proofErr w:type="spellStart"/>
      <w:proofErr w:type="gramStart"/>
      <w:r w:rsidRPr="00AC16EB">
        <w:rPr>
          <w:rFonts w:ascii="Times New Roman" w:hAnsi="Times New Roman"/>
          <w:color w:val="1F1F1F"/>
          <w:sz w:val="24"/>
          <w:szCs w:val="24"/>
        </w:rPr>
        <w:t>Gb</w:t>
      </w:r>
      <w:proofErr w:type="spellEnd"/>
      <w:proofErr w:type="gramEnd"/>
      <w:r w:rsidRPr="00AC16EB">
        <w:rPr>
          <w:rFonts w:ascii="Times New Roman" w:hAnsi="Times New Roman"/>
          <w:color w:val="1F1F1F"/>
          <w:sz w:val="24"/>
          <w:szCs w:val="24"/>
        </w:rPr>
        <w:t xml:space="preserve"> in size.</w:t>
      </w:r>
    </w:p>
    <w:p w:rsidR="007A620B" w:rsidRPr="00AC16EB" w:rsidRDefault="007A620B" w:rsidP="00AC16EB">
      <w:pPr>
        <w:shd w:val="clear" w:color="auto" w:fill="FFFFFF"/>
        <w:spacing w:after="300" w:line="315" w:lineRule="atLeast"/>
        <w:jc w:val="both"/>
        <w:rPr>
          <w:b/>
          <w:color w:val="1F1F1F"/>
        </w:rPr>
      </w:pPr>
      <w:r w:rsidRPr="00AC16EB">
        <w:rPr>
          <w:b/>
          <w:color w:val="1F1F1F"/>
        </w:rPr>
        <w:t>Instructions</w:t>
      </w:r>
    </w:p>
    <w:p w:rsidR="007A620B" w:rsidRPr="00AC16EB" w:rsidRDefault="007A620B" w:rsidP="00AC16EB">
      <w:pPr>
        <w:shd w:val="clear" w:color="auto" w:fill="FFFFFF"/>
        <w:spacing w:after="300" w:line="315" w:lineRule="atLeast"/>
        <w:jc w:val="both"/>
        <w:rPr>
          <w:color w:val="1F1F1F"/>
        </w:rPr>
      </w:pPr>
      <w:r w:rsidRPr="00AC16EB">
        <w:rPr>
          <w:color w:val="1F1F1F"/>
        </w:rPr>
        <w:t xml:space="preserve">Please use the following instructions to download and install the </w:t>
      </w:r>
      <w:proofErr w:type="spellStart"/>
      <w:r w:rsidRPr="00AC16EB">
        <w:rPr>
          <w:color w:val="1F1F1F"/>
        </w:rPr>
        <w:t>Cloudera</w:t>
      </w:r>
      <w:proofErr w:type="spellEnd"/>
      <w:r w:rsidRPr="00AC16EB">
        <w:rPr>
          <w:color w:val="1F1F1F"/>
        </w:rPr>
        <w:t xml:space="preserve"> </w:t>
      </w:r>
      <w:proofErr w:type="spellStart"/>
      <w:r w:rsidRPr="00AC16EB">
        <w:rPr>
          <w:color w:val="1F1F1F"/>
        </w:rPr>
        <w:t>Quickstart</w:t>
      </w:r>
      <w:proofErr w:type="spellEnd"/>
      <w:r w:rsidRPr="00AC16EB">
        <w:rPr>
          <w:color w:val="1F1F1F"/>
        </w:rPr>
        <w:t xml:space="preserve"> VM with </w:t>
      </w:r>
      <w:proofErr w:type="spellStart"/>
      <w:r w:rsidRPr="00AC16EB">
        <w:rPr>
          <w:color w:val="1F1F1F"/>
        </w:rPr>
        <w:t>VirutalBox</w:t>
      </w:r>
      <w:proofErr w:type="spellEnd"/>
      <w:proofErr w:type="gramStart"/>
      <w:r w:rsidRPr="00AC16EB">
        <w:rPr>
          <w:color w:val="1F1F1F"/>
        </w:rPr>
        <w:t>..</w:t>
      </w:r>
      <w:proofErr w:type="gramEnd"/>
      <w:r w:rsidRPr="00AC16EB">
        <w:rPr>
          <w:color w:val="1F1F1F"/>
        </w:rPr>
        <w:t xml:space="preserve"> The screenshots are from a Mac but the instructions should be the same for Windows. </w:t>
      </w:r>
    </w:p>
    <w:p w:rsidR="007A620B" w:rsidRPr="00AC16EB" w:rsidRDefault="007A620B" w:rsidP="00AC16EB">
      <w:pPr>
        <w:pStyle w:val="ListParagraph"/>
        <w:numPr>
          <w:ilvl w:val="0"/>
          <w:numId w:val="28"/>
        </w:numPr>
        <w:shd w:val="clear" w:color="auto" w:fill="FFFFFF"/>
        <w:spacing w:after="300" w:line="315" w:lineRule="atLeast"/>
        <w:jc w:val="both"/>
        <w:rPr>
          <w:rFonts w:ascii="Times New Roman" w:hAnsi="Times New Roman"/>
          <w:color w:val="1F1F1F"/>
          <w:sz w:val="24"/>
          <w:szCs w:val="24"/>
        </w:rPr>
      </w:pPr>
      <w:r w:rsidRPr="00AC16EB">
        <w:rPr>
          <w:rFonts w:ascii="Times New Roman" w:hAnsi="Times New Roman"/>
          <w:b/>
          <w:bCs/>
          <w:color w:val="1F1F1F"/>
          <w:sz w:val="24"/>
          <w:szCs w:val="24"/>
        </w:rPr>
        <w:t xml:space="preserve">Install </w:t>
      </w:r>
      <w:proofErr w:type="spellStart"/>
      <w:r w:rsidRPr="00AC16EB">
        <w:rPr>
          <w:rFonts w:ascii="Times New Roman" w:hAnsi="Times New Roman"/>
          <w:b/>
          <w:bCs/>
          <w:color w:val="1F1F1F"/>
          <w:sz w:val="24"/>
          <w:szCs w:val="24"/>
        </w:rPr>
        <w:t>VirtualBox</w:t>
      </w:r>
      <w:proofErr w:type="spellEnd"/>
      <w:r w:rsidRPr="00AC16EB">
        <w:rPr>
          <w:rFonts w:ascii="Times New Roman" w:hAnsi="Times New Roman"/>
          <w:b/>
          <w:bCs/>
          <w:color w:val="1F1F1F"/>
          <w:sz w:val="24"/>
          <w:szCs w:val="24"/>
        </w:rPr>
        <w:t>.</w:t>
      </w:r>
      <w:r w:rsidRPr="00AC16EB">
        <w:rPr>
          <w:rFonts w:ascii="Times New Roman" w:hAnsi="Times New Roman"/>
          <w:color w:val="1F1F1F"/>
          <w:sz w:val="24"/>
          <w:szCs w:val="24"/>
        </w:rPr>
        <w:t> </w:t>
      </w:r>
    </w:p>
    <w:p w:rsidR="007A620B" w:rsidRPr="00AC16EB" w:rsidRDefault="007A620B" w:rsidP="00AC16EB">
      <w:pPr>
        <w:pStyle w:val="ListParagraph"/>
        <w:numPr>
          <w:ilvl w:val="1"/>
          <w:numId w:val="28"/>
        </w:numPr>
        <w:shd w:val="clear" w:color="auto" w:fill="FFFFFF"/>
        <w:spacing w:after="300" w:line="315" w:lineRule="atLeast"/>
        <w:jc w:val="both"/>
        <w:rPr>
          <w:rFonts w:ascii="Times New Roman" w:hAnsi="Times New Roman"/>
          <w:color w:val="1F1F1F"/>
          <w:sz w:val="24"/>
          <w:szCs w:val="24"/>
        </w:rPr>
      </w:pPr>
      <w:r w:rsidRPr="00AC16EB">
        <w:rPr>
          <w:rFonts w:ascii="Times New Roman" w:hAnsi="Times New Roman"/>
          <w:color w:val="1F1F1F"/>
          <w:sz w:val="24"/>
          <w:szCs w:val="24"/>
        </w:rPr>
        <w:t>Go to </w:t>
      </w:r>
      <w:hyperlink r:id="rId12" w:history="1">
        <w:r w:rsidRPr="00AC16EB">
          <w:rPr>
            <w:rStyle w:val="Hyperlink"/>
            <w:rFonts w:ascii="Times New Roman" w:hAnsi="Times New Roman"/>
            <w:sz w:val="24"/>
            <w:szCs w:val="24"/>
          </w:rPr>
          <w:t>https://www.virtualbox.org/wiki/Downloads</w:t>
        </w:r>
      </w:hyperlink>
      <w:r w:rsidRPr="00AC16EB">
        <w:rPr>
          <w:rFonts w:ascii="Times New Roman" w:hAnsi="Times New Roman"/>
          <w:color w:val="1F1F1F"/>
          <w:sz w:val="24"/>
          <w:szCs w:val="24"/>
        </w:rPr>
        <w:t xml:space="preserve"> to download and install </w:t>
      </w:r>
      <w:proofErr w:type="spellStart"/>
      <w:r w:rsidRPr="00AC16EB">
        <w:rPr>
          <w:rFonts w:ascii="Times New Roman" w:hAnsi="Times New Roman"/>
          <w:color w:val="1F1F1F"/>
          <w:sz w:val="24"/>
          <w:szCs w:val="24"/>
        </w:rPr>
        <w:t>VirtualBox</w:t>
      </w:r>
      <w:proofErr w:type="spellEnd"/>
      <w:r w:rsidRPr="00AC16EB">
        <w:rPr>
          <w:rFonts w:ascii="Times New Roman" w:hAnsi="Times New Roman"/>
          <w:color w:val="1F1F1F"/>
          <w:sz w:val="24"/>
          <w:szCs w:val="24"/>
        </w:rPr>
        <w:t xml:space="preserve"> for your computer. </w:t>
      </w:r>
    </w:p>
    <w:p w:rsidR="007A620B" w:rsidRPr="00AC16EB" w:rsidRDefault="007A620B" w:rsidP="00AC16EB">
      <w:pPr>
        <w:pStyle w:val="ListParagraph"/>
        <w:numPr>
          <w:ilvl w:val="0"/>
          <w:numId w:val="28"/>
        </w:numPr>
        <w:shd w:val="clear" w:color="auto" w:fill="FFFFFF"/>
        <w:spacing w:after="300" w:line="315" w:lineRule="atLeast"/>
        <w:jc w:val="both"/>
        <w:rPr>
          <w:rFonts w:ascii="Times New Roman" w:hAnsi="Times New Roman"/>
          <w:color w:val="1F1F1F"/>
          <w:sz w:val="24"/>
          <w:szCs w:val="24"/>
        </w:rPr>
      </w:pPr>
      <w:r w:rsidRPr="00AC16EB">
        <w:rPr>
          <w:rFonts w:ascii="Times New Roman" w:eastAsia="Times New Roman" w:hAnsi="Times New Roman"/>
          <w:b/>
          <w:bCs/>
          <w:color w:val="1F1F1F"/>
          <w:sz w:val="24"/>
          <w:szCs w:val="24"/>
        </w:rPr>
        <w:t xml:space="preserve">Download the </w:t>
      </w:r>
      <w:proofErr w:type="spellStart"/>
      <w:r w:rsidRPr="00AC16EB">
        <w:rPr>
          <w:rFonts w:ascii="Times New Roman" w:eastAsia="Times New Roman" w:hAnsi="Times New Roman"/>
          <w:b/>
          <w:bCs/>
          <w:color w:val="1F1F1F"/>
          <w:sz w:val="24"/>
          <w:szCs w:val="24"/>
        </w:rPr>
        <w:t>Cloudera</w:t>
      </w:r>
      <w:proofErr w:type="spellEnd"/>
      <w:r w:rsidRPr="00AC16EB">
        <w:rPr>
          <w:rFonts w:ascii="Times New Roman" w:eastAsia="Times New Roman" w:hAnsi="Times New Roman"/>
          <w:b/>
          <w:bCs/>
          <w:color w:val="1F1F1F"/>
          <w:sz w:val="24"/>
          <w:szCs w:val="24"/>
        </w:rPr>
        <w:t xml:space="preserve"> VM.</w:t>
      </w:r>
      <w:r w:rsidRPr="00AC16EB">
        <w:rPr>
          <w:rFonts w:ascii="Times New Roman" w:eastAsia="Times New Roman" w:hAnsi="Times New Roman"/>
          <w:color w:val="1F1F1F"/>
          <w:sz w:val="24"/>
          <w:szCs w:val="24"/>
        </w:rPr>
        <w:t> </w:t>
      </w:r>
    </w:p>
    <w:p w:rsidR="007A620B" w:rsidRPr="00AC16EB" w:rsidRDefault="007A620B" w:rsidP="00AC16EB">
      <w:pPr>
        <w:pStyle w:val="ListParagraph"/>
        <w:numPr>
          <w:ilvl w:val="1"/>
          <w:numId w:val="28"/>
        </w:numPr>
        <w:shd w:val="clear" w:color="auto" w:fill="FFFFFF"/>
        <w:spacing w:after="300" w:line="315" w:lineRule="atLeast"/>
        <w:jc w:val="both"/>
        <w:rPr>
          <w:rFonts w:ascii="Times New Roman" w:hAnsi="Times New Roman"/>
          <w:color w:val="1F1F1F"/>
          <w:sz w:val="24"/>
          <w:szCs w:val="24"/>
        </w:rPr>
      </w:pPr>
      <w:r w:rsidRPr="00AC16EB">
        <w:rPr>
          <w:rFonts w:ascii="Times New Roman" w:eastAsia="Times New Roman" w:hAnsi="Times New Roman"/>
          <w:color w:val="1F1F1F"/>
          <w:sz w:val="24"/>
          <w:szCs w:val="24"/>
        </w:rPr>
        <w:t xml:space="preserve">Download the </w:t>
      </w:r>
      <w:proofErr w:type="spellStart"/>
      <w:r w:rsidRPr="00AC16EB">
        <w:rPr>
          <w:rFonts w:ascii="Times New Roman" w:eastAsia="Times New Roman" w:hAnsi="Times New Roman"/>
          <w:color w:val="1F1F1F"/>
          <w:sz w:val="24"/>
          <w:szCs w:val="24"/>
        </w:rPr>
        <w:t>Cloudera</w:t>
      </w:r>
      <w:proofErr w:type="spellEnd"/>
      <w:r w:rsidRPr="00AC16EB">
        <w:rPr>
          <w:rFonts w:ascii="Times New Roman" w:eastAsia="Times New Roman" w:hAnsi="Times New Roman"/>
          <w:color w:val="1F1F1F"/>
          <w:sz w:val="24"/>
          <w:szCs w:val="24"/>
        </w:rPr>
        <w:t xml:space="preserve"> VM </w:t>
      </w:r>
      <w:proofErr w:type="gramStart"/>
      <w:r w:rsidRPr="00AC16EB">
        <w:rPr>
          <w:rFonts w:ascii="Times New Roman" w:eastAsia="Times New Roman" w:hAnsi="Times New Roman"/>
          <w:color w:val="1F1F1F"/>
          <w:sz w:val="24"/>
          <w:szCs w:val="24"/>
        </w:rPr>
        <w:t>from  </w:t>
      </w:r>
      <w:proofErr w:type="gramEnd"/>
      <w:r w:rsidR="00356564">
        <w:fldChar w:fldCharType="begin"/>
      </w:r>
      <w:r w:rsidR="00C22555">
        <w:instrText>HYPERLINK "https://downloads.cloudera.com/demo_vm/virtualbox/cloudera-quickstart-vm-5.4.2-0-virtualbox.zip" \t "_blank"</w:instrText>
      </w:r>
      <w:r w:rsidR="00356564">
        <w:fldChar w:fldCharType="separate"/>
      </w:r>
      <w:r w:rsidRPr="00AC16EB">
        <w:rPr>
          <w:rFonts w:ascii="Times New Roman" w:eastAsia="Times New Roman" w:hAnsi="Times New Roman"/>
          <w:color w:val="2A73CC"/>
          <w:sz w:val="24"/>
          <w:szCs w:val="24"/>
          <w:u w:val="single"/>
        </w:rPr>
        <w:t>https://downloads.cloudera.com/demo_vm/virtualbox/cloudera-quickstart-vm-5.4.2-0-virtualbox.zip</w:t>
      </w:r>
      <w:r w:rsidR="00356564">
        <w:fldChar w:fldCharType="end"/>
      </w:r>
      <w:r w:rsidRPr="00AC16EB">
        <w:rPr>
          <w:rFonts w:ascii="Times New Roman" w:eastAsia="Times New Roman" w:hAnsi="Times New Roman"/>
          <w:color w:val="1F1F1F"/>
          <w:sz w:val="24"/>
          <w:szCs w:val="24"/>
        </w:rPr>
        <w:t>. The VM is over 4GB, so will take some time to download.</w:t>
      </w:r>
    </w:p>
    <w:p w:rsidR="007A620B" w:rsidRPr="00AC16EB" w:rsidRDefault="007A620B" w:rsidP="00AC16EB">
      <w:pPr>
        <w:pStyle w:val="ListParagraph"/>
        <w:numPr>
          <w:ilvl w:val="0"/>
          <w:numId w:val="28"/>
        </w:numPr>
        <w:shd w:val="clear" w:color="auto" w:fill="FFFFFF"/>
        <w:spacing w:after="300" w:line="315" w:lineRule="atLeast"/>
        <w:jc w:val="both"/>
        <w:rPr>
          <w:rFonts w:ascii="Times New Roman" w:hAnsi="Times New Roman"/>
          <w:color w:val="1F1F1F"/>
          <w:sz w:val="24"/>
          <w:szCs w:val="24"/>
        </w:rPr>
      </w:pPr>
      <w:r w:rsidRPr="00AC16EB">
        <w:rPr>
          <w:rFonts w:ascii="Times New Roman" w:eastAsia="Times New Roman" w:hAnsi="Times New Roman"/>
          <w:b/>
          <w:bCs/>
          <w:color w:val="1F1F1F"/>
          <w:sz w:val="24"/>
          <w:szCs w:val="24"/>
        </w:rPr>
        <w:t xml:space="preserve">Unzip the </w:t>
      </w:r>
      <w:proofErr w:type="spellStart"/>
      <w:r w:rsidRPr="00AC16EB">
        <w:rPr>
          <w:rFonts w:ascii="Times New Roman" w:eastAsia="Times New Roman" w:hAnsi="Times New Roman"/>
          <w:b/>
          <w:bCs/>
          <w:color w:val="1F1F1F"/>
          <w:sz w:val="24"/>
          <w:szCs w:val="24"/>
        </w:rPr>
        <w:t>Cloudera</w:t>
      </w:r>
      <w:proofErr w:type="spellEnd"/>
      <w:r w:rsidRPr="00AC16EB">
        <w:rPr>
          <w:rFonts w:ascii="Times New Roman" w:eastAsia="Times New Roman" w:hAnsi="Times New Roman"/>
          <w:b/>
          <w:bCs/>
          <w:color w:val="1F1F1F"/>
          <w:sz w:val="24"/>
          <w:szCs w:val="24"/>
        </w:rPr>
        <w:t xml:space="preserve"> VM</w:t>
      </w:r>
      <w:r w:rsidRPr="00AC16EB">
        <w:rPr>
          <w:rFonts w:ascii="Times New Roman" w:eastAsia="Times New Roman" w:hAnsi="Times New Roman"/>
          <w:color w:val="1F1F1F"/>
          <w:sz w:val="24"/>
          <w:szCs w:val="24"/>
        </w:rPr>
        <w:t xml:space="preserve">: </w:t>
      </w:r>
    </w:p>
    <w:p w:rsidR="007A620B" w:rsidRPr="00AC16EB" w:rsidRDefault="007A620B" w:rsidP="00AC16EB">
      <w:pPr>
        <w:pStyle w:val="ListParagraph"/>
        <w:numPr>
          <w:ilvl w:val="1"/>
          <w:numId w:val="28"/>
        </w:numPr>
        <w:shd w:val="clear" w:color="auto" w:fill="FFFFFF"/>
        <w:spacing w:after="300" w:line="315" w:lineRule="atLeast"/>
        <w:jc w:val="both"/>
        <w:rPr>
          <w:rFonts w:ascii="Times New Roman" w:hAnsi="Times New Roman"/>
          <w:color w:val="1F1F1F"/>
          <w:sz w:val="24"/>
          <w:szCs w:val="24"/>
        </w:rPr>
      </w:pPr>
      <w:r w:rsidRPr="00AC16EB">
        <w:rPr>
          <w:rFonts w:ascii="Times New Roman" w:eastAsia="Times New Roman" w:hAnsi="Times New Roman"/>
          <w:color w:val="1F1F1F"/>
          <w:sz w:val="24"/>
          <w:szCs w:val="24"/>
        </w:rPr>
        <w:t>On Windows: Right-click cloudera-quickstart-vm-5.4.2-0-virtualbox.zip and select “Extract All…”</w:t>
      </w:r>
    </w:p>
    <w:p w:rsidR="007A620B" w:rsidRPr="00AC16EB" w:rsidRDefault="007A620B" w:rsidP="00AC16EB">
      <w:pPr>
        <w:pStyle w:val="ListParagraph"/>
        <w:numPr>
          <w:ilvl w:val="0"/>
          <w:numId w:val="28"/>
        </w:numPr>
        <w:shd w:val="clear" w:color="auto" w:fill="FFFFFF"/>
        <w:spacing w:after="300" w:line="315" w:lineRule="atLeast"/>
        <w:jc w:val="both"/>
        <w:rPr>
          <w:rFonts w:ascii="Times New Roman" w:hAnsi="Times New Roman"/>
          <w:color w:val="1F1F1F"/>
          <w:sz w:val="24"/>
          <w:szCs w:val="24"/>
        </w:rPr>
      </w:pPr>
      <w:r w:rsidRPr="00AC16EB">
        <w:rPr>
          <w:rFonts w:ascii="Times New Roman" w:eastAsia="Times New Roman" w:hAnsi="Times New Roman"/>
          <w:b/>
          <w:bCs/>
          <w:color w:val="1F1F1F"/>
          <w:sz w:val="24"/>
          <w:szCs w:val="24"/>
        </w:rPr>
        <w:t xml:space="preserve">Start </w:t>
      </w:r>
      <w:proofErr w:type="spellStart"/>
      <w:r w:rsidRPr="00AC16EB">
        <w:rPr>
          <w:rFonts w:ascii="Times New Roman" w:eastAsia="Times New Roman" w:hAnsi="Times New Roman"/>
          <w:b/>
          <w:bCs/>
          <w:color w:val="1F1F1F"/>
          <w:sz w:val="24"/>
          <w:szCs w:val="24"/>
        </w:rPr>
        <w:t>VirtualBox</w:t>
      </w:r>
      <w:proofErr w:type="spellEnd"/>
      <w:r w:rsidRPr="00AC16EB">
        <w:rPr>
          <w:rFonts w:ascii="Times New Roman" w:eastAsia="Times New Roman" w:hAnsi="Times New Roman"/>
          <w:color w:val="1F1F1F"/>
          <w:sz w:val="24"/>
          <w:szCs w:val="24"/>
        </w:rPr>
        <w:t>.</w:t>
      </w:r>
    </w:p>
    <w:p w:rsidR="007A620B" w:rsidRPr="00AC16EB" w:rsidRDefault="007A620B" w:rsidP="00AC16EB">
      <w:pPr>
        <w:pStyle w:val="ListParagraph"/>
        <w:numPr>
          <w:ilvl w:val="0"/>
          <w:numId w:val="28"/>
        </w:numPr>
        <w:shd w:val="clear" w:color="auto" w:fill="FFFFFF"/>
        <w:spacing w:after="300" w:line="315" w:lineRule="atLeast"/>
        <w:jc w:val="both"/>
        <w:rPr>
          <w:rFonts w:ascii="Times New Roman" w:hAnsi="Times New Roman"/>
          <w:color w:val="1F1F1F"/>
          <w:sz w:val="24"/>
          <w:szCs w:val="24"/>
        </w:rPr>
      </w:pPr>
      <w:r w:rsidRPr="00AC16EB">
        <w:rPr>
          <w:rFonts w:ascii="Times New Roman" w:eastAsia="Times New Roman" w:hAnsi="Times New Roman"/>
          <w:color w:val="1F1F1F"/>
          <w:sz w:val="24"/>
          <w:szCs w:val="24"/>
        </w:rPr>
        <w:t> </w:t>
      </w:r>
      <w:r w:rsidRPr="00AC16EB">
        <w:rPr>
          <w:rFonts w:ascii="Times New Roman" w:eastAsia="Times New Roman" w:hAnsi="Times New Roman"/>
          <w:b/>
          <w:bCs/>
          <w:color w:val="1F1F1F"/>
          <w:sz w:val="24"/>
          <w:szCs w:val="24"/>
        </w:rPr>
        <w:t>Begin importing</w:t>
      </w:r>
      <w:r w:rsidRPr="00AC16EB">
        <w:rPr>
          <w:rFonts w:ascii="Times New Roman" w:eastAsia="Times New Roman" w:hAnsi="Times New Roman"/>
          <w:color w:val="1F1F1F"/>
          <w:sz w:val="24"/>
          <w:szCs w:val="24"/>
        </w:rPr>
        <w:t xml:space="preserve">. </w:t>
      </w:r>
    </w:p>
    <w:p w:rsidR="007A620B" w:rsidRPr="00AC16EB" w:rsidRDefault="007A620B" w:rsidP="00AC16EB">
      <w:pPr>
        <w:pStyle w:val="ListParagraph"/>
        <w:numPr>
          <w:ilvl w:val="1"/>
          <w:numId w:val="28"/>
        </w:numPr>
        <w:shd w:val="clear" w:color="auto" w:fill="FFFFFF"/>
        <w:spacing w:after="300" w:line="315" w:lineRule="atLeast"/>
        <w:jc w:val="both"/>
        <w:rPr>
          <w:rFonts w:ascii="Times New Roman" w:hAnsi="Times New Roman"/>
          <w:color w:val="1F1F1F"/>
          <w:sz w:val="24"/>
          <w:szCs w:val="24"/>
        </w:rPr>
      </w:pPr>
      <w:r w:rsidRPr="00AC16EB">
        <w:rPr>
          <w:rFonts w:ascii="Times New Roman" w:eastAsia="Times New Roman" w:hAnsi="Times New Roman"/>
          <w:color w:val="1F1F1F"/>
          <w:sz w:val="24"/>
          <w:szCs w:val="24"/>
        </w:rPr>
        <w:t>Import the VM by going to File -&gt; Import Appliance</w:t>
      </w:r>
    </w:p>
    <w:p w:rsidR="007A620B" w:rsidRPr="005A7093" w:rsidRDefault="007A620B" w:rsidP="001A694D">
      <w:pPr>
        <w:shd w:val="clear" w:color="auto" w:fill="FFFFFF"/>
        <w:jc w:val="center"/>
        <w:rPr>
          <w:rFonts w:ascii="Arial" w:hAnsi="Arial" w:cs="Arial"/>
          <w:color w:val="1F1F1F"/>
          <w:sz w:val="21"/>
          <w:szCs w:val="21"/>
        </w:rPr>
      </w:pPr>
      <w:r>
        <w:rPr>
          <w:rFonts w:ascii="Arial" w:hAnsi="Arial" w:cs="Arial"/>
          <w:noProof/>
          <w:color w:val="1F1F1F"/>
          <w:sz w:val="21"/>
          <w:szCs w:val="21"/>
        </w:rPr>
        <w:drawing>
          <wp:inline distT="0" distB="0" distL="0" distR="0">
            <wp:extent cx="5151815" cy="1977656"/>
            <wp:effectExtent l="19050" t="0" r="0" b="0"/>
            <wp:docPr id="6" name="Picture 2" descr="https://d3c33hcgiwev3.cloudfront.net/imageAssetProxy.v1/AgUGlbuwEeWW3xLV17cwNw_f8799169e894410012b54de65532da39_import.png?expiry=1598054400000&amp;hmac=ha_hfUeAF_oKT3pDKLtZnUJf5aZRzs_uh_HSIeYRC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3c33hcgiwev3.cloudfront.net/imageAssetProxy.v1/AgUGlbuwEeWW3xLV17cwNw_f8799169e894410012b54de65532da39_import.png?expiry=1598054400000&amp;hmac=ha_hfUeAF_oKT3pDKLtZnUJf5aZRzs_uh_HSIeYRCGU"/>
                    <pic:cNvPicPr>
                      <a:picLocks noChangeAspect="1" noChangeArrowheads="1"/>
                    </pic:cNvPicPr>
                  </pic:nvPicPr>
                  <pic:blipFill>
                    <a:blip r:embed="rId13" cstate="print"/>
                    <a:srcRect/>
                    <a:stretch>
                      <a:fillRect/>
                    </a:stretch>
                  </pic:blipFill>
                  <pic:spPr bwMode="auto">
                    <a:xfrm>
                      <a:off x="0" y="0"/>
                      <a:ext cx="5161047" cy="1981200"/>
                    </a:xfrm>
                    <a:prstGeom prst="rect">
                      <a:avLst/>
                    </a:prstGeom>
                    <a:noFill/>
                    <a:ln w="9525">
                      <a:noFill/>
                      <a:miter lim="800000"/>
                      <a:headEnd/>
                      <a:tailEnd/>
                    </a:ln>
                  </pic:spPr>
                </pic:pic>
              </a:graphicData>
            </a:graphic>
          </wp:inline>
        </w:drawing>
      </w:r>
    </w:p>
    <w:p w:rsidR="007A620B" w:rsidRPr="005A7093" w:rsidRDefault="007A620B" w:rsidP="007A620B">
      <w:pPr>
        <w:shd w:val="clear" w:color="auto" w:fill="FFFFFF"/>
        <w:spacing w:after="300" w:line="315" w:lineRule="atLeast"/>
        <w:rPr>
          <w:rFonts w:ascii="Arial" w:hAnsi="Arial" w:cs="Arial"/>
          <w:color w:val="1F1F1F"/>
          <w:sz w:val="21"/>
          <w:szCs w:val="21"/>
        </w:rPr>
      </w:pPr>
      <w:r w:rsidRPr="005A7093">
        <w:rPr>
          <w:rFonts w:ascii="Arial" w:hAnsi="Arial" w:cs="Arial"/>
          <w:color w:val="1F1F1F"/>
          <w:sz w:val="21"/>
          <w:szCs w:val="21"/>
        </w:rPr>
        <w:lastRenderedPageBreak/>
        <w:t>6. </w:t>
      </w:r>
      <w:r w:rsidRPr="005A7093">
        <w:rPr>
          <w:rFonts w:ascii="Arial" w:hAnsi="Arial" w:cs="Arial"/>
          <w:b/>
          <w:bCs/>
          <w:color w:val="1F1F1F"/>
          <w:sz w:val="21"/>
        </w:rPr>
        <w:t>Click the Folder icon.</w:t>
      </w:r>
    </w:p>
    <w:p w:rsidR="007A620B" w:rsidRPr="005A7093" w:rsidRDefault="007A620B" w:rsidP="001A694D">
      <w:pPr>
        <w:shd w:val="clear" w:color="auto" w:fill="FFFFFF"/>
        <w:jc w:val="center"/>
        <w:rPr>
          <w:rFonts w:ascii="Arial" w:hAnsi="Arial" w:cs="Arial"/>
          <w:color w:val="1F1F1F"/>
          <w:sz w:val="21"/>
          <w:szCs w:val="21"/>
        </w:rPr>
      </w:pPr>
      <w:r>
        <w:rPr>
          <w:rFonts w:ascii="Arial" w:hAnsi="Arial" w:cs="Arial"/>
          <w:noProof/>
          <w:color w:val="1F1F1F"/>
          <w:sz w:val="21"/>
          <w:szCs w:val="21"/>
        </w:rPr>
        <w:drawing>
          <wp:inline distT="0" distB="0" distL="0" distR="0">
            <wp:extent cx="3908971" cy="3081856"/>
            <wp:effectExtent l="19050" t="0" r="0" b="0"/>
            <wp:docPr id="7" name="Picture 3" descr="https://d3c33hcgiwev3.cloudfront.net/imageAssetProxy.v1/bNTtS7uwEeWg-hLO0rEOAw_eb2795092d0372bf64ae180f04533737_folder-icon.png?expiry=1598054400000&amp;hmac=BIbltj_siPlSfsu2F-qkeFk6l9Thk5nCl25_dTqdx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c33hcgiwev3.cloudfront.net/imageAssetProxy.v1/bNTtS7uwEeWg-hLO0rEOAw_eb2795092d0372bf64ae180f04533737_folder-icon.png?expiry=1598054400000&amp;hmac=BIbltj_siPlSfsu2F-qkeFk6l9Thk5nCl25_dTqdxLs"/>
                    <pic:cNvPicPr>
                      <a:picLocks noChangeAspect="1" noChangeArrowheads="1"/>
                    </pic:cNvPicPr>
                  </pic:nvPicPr>
                  <pic:blipFill>
                    <a:blip r:embed="rId14" cstate="print"/>
                    <a:srcRect/>
                    <a:stretch>
                      <a:fillRect/>
                    </a:stretch>
                  </pic:blipFill>
                  <pic:spPr bwMode="auto">
                    <a:xfrm>
                      <a:off x="0" y="0"/>
                      <a:ext cx="3914624" cy="3086313"/>
                    </a:xfrm>
                    <a:prstGeom prst="rect">
                      <a:avLst/>
                    </a:prstGeom>
                    <a:noFill/>
                    <a:ln w="9525">
                      <a:noFill/>
                      <a:miter lim="800000"/>
                      <a:headEnd/>
                      <a:tailEnd/>
                    </a:ln>
                  </pic:spPr>
                </pic:pic>
              </a:graphicData>
            </a:graphic>
          </wp:inline>
        </w:drawing>
      </w:r>
    </w:p>
    <w:p w:rsidR="007A620B" w:rsidRPr="005A7093" w:rsidRDefault="007A620B" w:rsidP="007A620B">
      <w:pPr>
        <w:shd w:val="clear" w:color="auto" w:fill="FFFFFF"/>
        <w:spacing w:after="300" w:line="315" w:lineRule="atLeast"/>
        <w:rPr>
          <w:rFonts w:ascii="Arial" w:hAnsi="Arial" w:cs="Arial"/>
          <w:color w:val="1F1F1F"/>
          <w:sz w:val="21"/>
          <w:szCs w:val="21"/>
        </w:rPr>
      </w:pPr>
      <w:r w:rsidRPr="005A7093">
        <w:rPr>
          <w:rFonts w:ascii="Arial" w:hAnsi="Arial" w:cs="Arial"/>
          <w:color w:val="1F1F1F"/>
          <w:sz w:val="21"/>
          <w:szCs w:val="21"/>
        </w:rPr>
        <w:t>7. </w:t>
      </w:r>
      <w:r w:rsidRPr="005A7093">
        <w:rPr>
          <w:rFonts w:ascii="Arial" w:hAnsi="Arial" w:cs="Arial"/>
          <w:b/>
          <w:bCs/>
          <w:color w:val="1F1F1F"/>
          <w:sz w:val="21"/>
        </w:rPr>
        <w:t>Select the cloudera-quickstart-vm-5.4.2-0-virtualbox.ovf</w:t>
      </w:r>
      <w:r w:rsidRPr="005A7093">
        <w:rPr>
          <w:rFonts w:ascii="Arial" w:hAnsi="Arial" w:cs="Arial"/>
          <w:color w:val="1F1F1F"/>
          <w:sz w:val="21"/>
          <w:szCs w:val="21"/>
        </w:rPr>
        <w:t xml:space="preserve"> from the Folder where you unzipped the </w:t>
      </w:r>
      <w:proofErr w:type="spellStart"/>
      <w:r w:rsidRPr="005A7093">
        <w:rPr>
          <w:rFonts w:ascii="Arial" w:hAnsi="Arial" w:cs="Arial"/>
          <w:color w:val="1F1F1F"/>
          <w:sz w:val="21"/>
          <w:szCs w:val="21"/>
        </w:rPr>
        <w:t>VirtualBox</w:t>
      </w:r>
      <w:proofErr w:type="spellEnd"/>
      <w:r w:rsidRPr="005A7093">
        <w:rPr>
          <w:rFonts w:ascii="Arial" w:hAnsi="Arial" w:cs="Arial"/>
          <w:color w:val="1F1F1F"/>
          <w:sz w:val="21"/>
          <w:szCs w:val="21"/>
        </w:rPr>
        <w:t xml:space="preserve"> VM and click Open.</w:t>
      </w:r>
    </w:p>
    <w:p w:rsidR="007A620B" w:rsidRPr="005A7093" w:rsidRDefault="007A620B" w:rsidP="001A694D">
      <w:pPr>
        <w:shd w:val="clear" w:color="auto" w:fill="FFFFFF"/>
        <w:jc w:val="center"/>
        <w:rPr>
          <w:rFonts w:ascii="Arial" w:hAnsi="Arial" w:cs="Arial"/>
          <w:color w:val="1F1F1F"/>
          <w:sz w:val="21"/>
          <w:szCs w:val="21"/>
        </w:rPr>
      </w:pPr>
      <w:r>
        <w:rPr>
          <w:rFonts w:ascii="Arial" w:hAnsi="Arial" w:cs="Arial"/>
          <w:noProof/>
          <w:color w:val="1F1F1F"/>
          <w:sz w:val="21"/>
          <w:szCs w:val="21"/>
        </w:rPr>
        <w:drawing>
          <wp:inline distT="0" distB="0" distL="0" distR="0">
            <wp:extent cx="4585382" cy="2934586"/>
            <wp:effectExtent l="19050" t="0" r="5668" b="0"/>
            <wp:docPr id="8" name="Picture 4" descr="https://d3c33hcgiwev3.cloudfront.net/imageAssetProxy.v1/uB9qNLuxEeWHhw4MvaB3nw_8fffa70c5e3497b5b9abab8f0ff363cd_select-ovf.png?expiry=1598054400000&amp;hmac=tCot0aBJr4fc4pEN_vPrckDV_h24-3iqNxPlEiWOZ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3c33hcgiwev3.cloudfront.net/imageAssetProxy.v1/uB9qNLuxEeWHhw4MvaB3nw_8fffa70c5e3497b5b9abab8f0ff363cd_select-ovf.png?expiry=1598054400000&amp;hmac=tCot0aBJr4fc4pEN_vPrckDV_h24-3iqNxPlEiWOZvY"/>
                    <pic:cNvPicPr>
                      <a:picLocks noChangeAspect="1" noChangeArrowheads="1"/>
                    </pic:cNvPicPr>
                  </pic:nvPicPr>
                  <pic:blipFill>
                    <a:blip r:embed="rId15" cstate="print"/>
                    <a:srcRect/>
                    <a:stretch>
                      <a:fillRect/>
                    </a:stretch>
                  </pic:blipFill>
                  <pic:spPr bwMode="auto">
                    <a:xfrm>
                      <a:off x="0" y="0"/>
                      <a:ext cx="4595325" cy="2940949"/>
                    </a:xfrm>
                    <a:prstGeom prst="rect">
                      <a:avLst/>
                    </a:prstGeom>
                    <a:noFill/>
                    <a:ln w="9525">
                      <a:noFill/>
                      <a:miter lim="800000"/>
                      <a:headEnd/>
                      <a:tailEnd/>
                    </a:ln>
                  </pic:spPr>
                </pic:pic>
              </a:graphicData>
            </a:graphic>
          </wp:inline>
        </w:drawing>
      </w:r>
    </w:p>
    <w:p w:rsidR="007A620B" w:rsidRPr="005A7093" w:rsidRDefault="007A620B" w:rsidP="007A620B">
      <w:pPr>
        <w:shd w:val="clear" w:color="auto" w:fill="FFFFFF"/>
        <w:spacing w:after="300" w:line="315" w:lineRule="atLeast"/>
        <w:rPr>
          <w:rFonts w:ascii="Arial" w:hAnsi="Arial" w:cs="Arial"/>
          <w:color w:val="1F1F1F"/>
          <w:sz w:val="21"/>
          <w:szCs w:val="21"/>
        </w:rPr>
      </w:pPr>
      <w:r w:rsidRPr="005A7093">
        <w:rPr>
          <w:rFonts w:ascii="Arial" w:hAnsi="Arial" w:cs="Arial"/>
          <w:color w:val="1F1F1F"/>
          <w:sz w:val="21"/>
          <w:szCs w:val="21"/>
        </w:rPr>
        <w:t>8. </w:t>
      </w:r>
      <w:r w:rsidRPr="005A7093">
        <w:rPr>
          <w:rFonts w:ascii="Arial" w:hAnsi="Arial" w:cs="Arial"/>
          <w:b/>
          <w:bCs/>
          <w:color w:val="1F1F1F"/>
          <w:sz w:val="21"/>
        </w:rPr>
        <w:t>Click Continue</w:t>
      </w:r>
      <w:r w:rsidRPr="005A7093">
        <w:rPr>
          <w:rFonts w:ascii="Arial" w:hAnsi="Arial" w:cs="Arial"/>
          <w:color w:val="1F1F1F"/>
          <w:sz w:val="21"/>
          <w:szCs w:val="21"/>
        </w:rPr>
        <w:t> to proceed.</w:t>
      </w:r>
    </w:p>
    <w:p w:rsidR="007A620B" w:rsidRPr="005A7093" w:rsidRDefault="007A620B" w:rsidP="007A620B">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extent cx="5361024" cy="3009014"/>
            <wp:effectExtent l="19050" t="0" r="0" b="0"/>
            <wp:docPr id="9" name="Picture 5" descr="https://d3c33hcgiwev3.cloudfront.net/imageAssetProxy.v1/zX5z77uxEeW6FApX76Rguw_71d6bf2b6bd99c5fd8d41fbbb6d152a2_click-continue.png?expiry=1598054400000&amp;hmac=oHSziEKlmwKEwcbGDgBS-OvYmWsNnjV_g3aJWtOj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3c33hcgiwev3.cloudfront.net/imageAssetProxy.v1/zX5z77uxEeW6FApX76Rguw_71d6bf2b6bd99c5fd8d41fbbb6d152a2_click-continue.png?expiry=1598054400000&amp;hmac=oHSziEKlmwKEwcbGDgBS-OvYmWsNnjV_g3aJWtOjtrE"/>
                    <pic:cNvPicPr>
                      <a:picLocks noChangeAspect="1" noChangeArrowheads="1"/>
                    </pic:cNvPicPr>
                  </pic:nvPicPr>
                  <pic:blipFill>
                    <a:blip r:embed="rId16" cstate="print"/>
                    <a:srcRect/>
                    <a:stretch>
                      <a:fillRect/>
                    </a:stretch>
                  </pic:blipFill>
                  <pic:spPr bwMode="auto">
                    <a:xfrm>
                      <a:off x="0" y="0"/>
                      <a:ext cx="5358809" cy="3007771"/>
                    </a:xfrm>
                    <a:prstGeom prst="rect">
                      <a:avLst/>
                    </a:prstGeom>
                    <a:noFill/>
                    <a:ln w="9525">
                      <a:noFill/>
                      <a:miter lim="800000"/>
                      <a:headEnd/>
                      <a:tailEnd/>
                    </a:ln>
                  </pic:spPr>
                </pic:pic>
              </a:graphicData>
            </a:graphic>
          </wp:inline>
        </w:drawing>
      </w:r>
    </w:p>
    <w:p w:rsidR="007A620B" w:rsidRPr="005A7093" w:rsidRDefault="007A620B" w:rsidP="007A620B">
      <w:pPr>
        <w:shd w:val="clear" w:color="auto" w:fill="FFFFFF"/>
        <w:spacing w:after="300" w:line="315" w:lineRule="atLeast"/>
        <w:rPr>
          <w:rFonts w:ascii="Arial" w:hAnsi="Arial" w:cs="Arial"/>
          <w:color w:val="1F1F1F"/>
          <w:sz w:val="21"/>
          <w:szCs w:val="21"/>
        </w:rPr>
      </w:pPr>
      <w:r w:rsidRPr="005A7093">
        <w:rPr>
          <w:rFonts w:ascii="Arial" w:hAnsi="Arial" w:cs="Arial"/>
          <w:color w:val="1F1F1F"/>
          <w:sz w:val="21"/>
          <w:szCs w:val="21"/>
        </w:rPr>
        <w:t>9. </w:t>
      </w:r>
      <w:r w:rsidRPr="005A7093">
        <w:rPr>
          <w:rFonts w:ascii="Arial" w:hAnsi="Arial" w:cs="Arial"/>
          <w:b/>
          <w:bCs/>
          <w:color w:val="1F1F1F"/>
          <w:sz w:val="21"/>
        </w:rPr>
        <w:t>Click Import.</w:t>
      </w:r>
    </w:p>
    <w:p w:rsidR="007A620B" w:rsidRPr="005A7093" w:rsidRDefault="007A620B" w:rsidP="001A694D">
      <w:pPr>
        <w:shd w:val="clear" w:color="auto" w:fill="FFFFFF"/>
        <w:jc w:val="center"/>
        <w:rPr>
          <w:rFonts w:ascii="Arial" w:hAnsi="Arial" w:cs="Arial"/>
          <w:color w:val="1F1F1F"/>
          <w:sz w:val="21"/>
          <w:szCs w:val="21"/>
        </w:rPr>
      </w:pPr>
      <w:r>
        <w:rPr>
          <w:rFonts w:ascii="Arial" w:hAnsi="Arial" w:cs="Arial"/>
          <w:noProof/>
          <w:color w:val="1F1F1F"/>
          <w:sz w:val="21"/>
          <w:szCs w:val="21"/>
        </w:rPr>
        <w:drawing>
          <wp:inline distT="0" distB="0" distL="0" distR="0">
            <wp:extent cx="5201536" cy="3231666"/>
            <wp:effectExtent l="19050" t="0" r="0" b="0"/>
            <wp:docPr id="10" name="Picture 6" descr="https://d3c33hcgiwev3.cloudfront.net/imageAssetProxy.v1/41p2ELuxEeW6FApX76Rguw_802eefacdae6be553624cce394eb2dce_click-import.png?expiry=1598054400000&amp;hmac=k3o6FHVOR9XWo4MmRnW3wacJvNlJJKn1Rmbwbps8Q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3c33hcgiwev3.cloudfront.net/imageAssetProxy.v1/41p2ELuxEeW6FApX76Rguw_802eefacdae6be553624cce394eb2dce_click-import.png?expiry=1598054400000&amp;hmac=k3o6FHVOR9XWo4MmRnW3wacJvNlJJKn1Rmbwbps8Qus"/>
                    <pic:cNvPicPr>
                      <a:picLocks noChangeAspect="1" noChangeArrowheads="1"/>
                    </pic:cNvPicPr>
                  </pic:nvPicPr>
                  <pic:blipFill>
                    <a:blip r:embed="rId17" cstate="print"/>
                    <a:srcRect/>
                    <a:stretch>
                      <a:fillRect/>
                    </a:stretch>
                  </pic:blipFill>
                  <pic:spPr bwMode="auto">
                    <a:xfrm>
                      <a:off x="0" y="0"/>
                      <a:ext cx="5198852" cy="3229998"/>
                    </a:xfrm>
                    <a:prstGeom prst="rect">
                      <a:avLst/>
                    </a:prstGeom>
                    <a:noFill/>
                    <a:ln w="9525">
                      <a:noFill/>
                      <a:miter lim="800000"/>
                      <a:headEnd/>
                      <a:tailEnd/>
                    </a:ln>
                  </pic:spPr>
                </pic:pic>
              </a:graphicData>
            </a:graphic>
          </wp:inline>
        </w:drawing>
      </w:r>
    </w:p>
    <w:p w:rsidR="007A620B" w:rsidRPr="005A7093" w:rsidRDefault="007A620B" w:rsidP="007A620B">
      <w:pPr>
        <w:shd w:val="clear" w:color="auto" w:fill="FFFFFF"/>
        <w:spacing w:after="300" w:line="315" w:lineRule="atLeast"/>
        <w:rPr>
          <w:rFonts w:ascii="Arial" w:hAnsi="Arial" w:cs="Arial"/>
          <w:color w:val="1F1F1F"/>
          <w:sz w:val="21"/>
          <w:szCs w:val="21"/>
        </w:rPr>
      </w:pPr>
      <w:r w:rsidRPr="005A7093">
        <w:rPr>
          <w:rFonts w:ascii="Arial" w:hAnsi="Arial" w:cs="Arial"/>
          <w:color w:val="1F1F1F"/>
          <w:sz w:val="21"/>
          <w:szCs w:val="21"/>
        </w:rPr>
        <w:t>10. </w:t>
      </w:r>
      <w:r w:rsidRPr="005A7093">
        <w:rPr>
          <w:rFonts w:ascii="Arial" w:hAnsi="Arial" w:cs="Arial"/>
          <w:b/>
          <w:bCs/>
          <w:color w:val="1F1F1F"/>
          <w:sz w:val="21"/>
        </w:rPr>
        <w:t>The virtual machine image will be imported.</w:t>
      </w:r>
      <w:r w:rsidRPr="005A7093">
        <w:rPr>
          <w:rFonts w:ascii="Arial" w:hAnsi="Arial" w:cs="Arial"/>
          <w:color w:val="1F1F1F"/>
          <w:sz w:val="21"/>
          <w:szCs w:val="21"/>
        </w:rPr>
        <w:t> This can take several minutes.</w:t>
      </w:r>
    </w:p>
    <w:p w:rsidR="007A620B" w:rsidRPr="005A7093" w:rsidRDefault="007A620B" w:rsidP="001A694D">
      <w:pPr>
        <w:shd w:val="clear" w:color="auto" w:fill="FFFFFF"/>
        <w:jc w:val="center"/>
        <w:rPr>
          <w:rFonts w:ascii="Arial" w:hAnsi="Arial" w:cs="Arial"/>
          <w:color w:val="1F1F1F"/>
          <w:sz w:val="21"/>
          <w:szCs w:val="21"/>
        </w:rPr>
      </w:pPr>
      <w:r>
        <w:rPr>
          <w:rFonts w:ascii="Arial" w:hAnsi="Arial" w:cs="Arial"/>
          <w:noProof/>
          <w:color w:val="1F1F1F"/>
          <w:sz w:val="21"/>
          <w:szCs w:val="21"/>
        </w:rPr>
        <w:lastRenderedPageBreak/>
        <w:drawing>
          <wp:inline distT="0" distB="0" distL="0" distR="0">
            <wp:extent cx="5163863" cy="2094614"/>
            <wp:effectExtent l="19050" t="0" r="0" b="0"/>
            <wp:docPr id="11" name="Picture 7" descr="https://d3c33hcgiwev3.cloudfront.net/imageAssetProxy.v1/IOavfLuyEeWg-hLO0rEOAw_161cb954771c54dba636f5bc352ed98d_vm-importing.png?expiry=1598054400000&amp;hmac=Mo1jum_yg4HBmzGMcYbb3X67Dy-T1WFaOWj1IWyvwN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3c33hcgiwev3.cloudfront.net/imageAssetProxy.v1/IOavfLuyEeWg-hLO0rEOAw_161cb954771c54dba636f5bc352ed98d_vm-importing.png?expiry=1598054400000&amp;hmac=Mo1jum_yg4HBmzGMcYbb3X67Dy-T1WFaOWj1IWyvwNM"/>
                    <pic:cNvPicPr>
                      <a:picLocks noChangeAspect="1" noChangeArrowheads="1"/>
                    </pic:cNvPicPr>
                  </pic:nvPicPr>
                  <pic:blipFill>
                    <a:blip r:embed="rId18" cstate="print"/>
                    <a:srcRect/>
                    <a:stretch>
                      <a:fillRect/>
                    </a:stretch>
                  </pic:blipFill>
                  <pic:spPr bwMode="auto">
                    <a:xfrm>
                      <a:off x="0" y="0"/>
                      <a:ext cx="5166047" cy="2095500"/>
                    </a:xfrm>
                    <a:prstGeom prst="rect">
                      <a:avLst/>
                    </a:prstGeom>
                    <a:noFill/>
                    <a:ln w="9525">
                      <a:noFill/>
                      <a:miter lim="800000"/>
                      <a:headEnd/>
                      <a:tailEnd/>
                    </a:ln>
                  </pic:spPr>
                </pic:pic>
              </a:graphicData>
            </a:graphic>
          </wp:inline>
        </w:drawing>
      </w:r>
    </w:p>
    <w:p w:rsidR="007A620B" w:rsidRPr="005A7093" w:rsidRDefault="007A620B" w:rsidP="007A620B">
      <w:pPr>
        <w:shd w:val="clear" w:color="auto" w:fill="FFFFFF"/>
        <w:spacing w:after="300" w:line="315" w:lineRule="atLeast"/>
        <w:rPr>
          <w:rFonts w:ascii="Arial" w:hAnsi="Arial" w:cs="Arial"/>
          <w:color w:val="1F1F1F"/>
          <w:sz w:val="21"/>
          <w:szCs w:val="21"/>
        </w:rPr>
      </w:pPr>
      <w:r w:rsidRPr="005A7093">
        <w:rPr>
          <w:rFonts w:ascii="Arial" w:hAnsi="Arial" w:cs="Arial"/>
          <w:color w:val="1F1F1F"/>
          <w:sz w:val="21"/>
          <w:szCs w:val="21"/>
        </w:rPr>
        <w:t>11. </w:t>
      </w:r>
      <w:r w:rsidRPr="005A7093">
        <w:rPr>
          <w:rFonts w:ascii="Arial" w:hAnsi="Arial" w:cs="Arial"/>
          <w:b/>
          <w:bCs/>
          <w:color w:val="1F1F1F"/>
          <w:sz w:val="21"/>
        </w:rPr>
        <w:t xml:space="preserve">Launch </w:t>
      </w:r>
      <w:proofErr w:type="spellStart"/>
      <w:r w:rsidRPr="005A7093">
        <w:rPr>
          <w:rFonts w:ascii="Arial" w:hAnsi="Arial" w:cs="Arial"/>
          <w:b/>
          <w:bCs/>
          <w:color w:val="1F1F1F"/>
          <w:sz w:val="21"/>
        </w:rPr>
        <w:t>Cloudera</w:t>
      </w:r>
      <w:proofErr w:type="spellEnd"/>
      <w:r w:rsidRPr="005A7093">
        <w:rPr>
          <w:rFonts w:ascii="Arial" w:hAnsi="Arial" w:cs="Arial"/>
          <w:b/>
          <w:bCs/>
          <w:color w:val="1F1F1F"/>
          <w:sz w:val="21"/>
        </w:rPr>
        <w:t xml:space="preserve"> VM.</w:t>
      </w:r>
      <w:r w:rsidRPr="005A7093">
        <w:rPr>
          <w:rFonts w:ascii="Arial" w:hAnsi="Arial" w:cs="Arial"/>
          <w:color w:val="1F1F1F"/>
          <w:sz w:val="21"/>
          <w:szCs w:val="21"/>
        </w:rPr>
        <w:t xml:space="preserve"> When the importing is finished, the quickstart-vm-5.4.2-0 VM will appear on the left in the </w:t>
      </w:r>
      <w:proofErr w:type="spellStart"/>
      <w:r w:rsidRPr="005A7093">
        <w:rPr>
          <w:rFonts w:ascii="Arial" w:hAnsi="Arial" w:cs="Arial"/>
          <w:color w:val="1F1F1F"/>
          <w:sz w:val="21"/>
          <w:szCs w:val="21"/>
        </w:rPr>
        <w:t>VirtualBox</w:t>
      </w:r>
      <w:proofErr w:type="spellEnd"/>
      <w:r w:rsidRPr="005A7093">
        <w:rPr>
          <w:rFonts w:ascii="Arial" w:hAnsi="Arial" w:cs="Arial"/>
          <w:color w:val="1F1F1F"/>
          <w:sz w:val="21"/>
          <w:szCs w:val="21"/>
        </w:rPr>
        <w:t xml:space="preserve"> window. Select it and click the Start button to launch the VM.</w:t>
      </w:r>
    </w:p>
    <w:p w:rsidR="007A620B" w:rsidRPr="005A7093" w:rsidRDefault="007A620B" w:rsidP="001A694D">
      <w:pPr>
        <w:shd w:val="clear" w:color="auto" w:fill="FFFFFF"/>
        <w:jc w:val="center"/>
        <w:rPr>
          <w:rFonts w:ascii="Arial" w:hAnsi="Arial" w:cs="Arial"/>
          <w:color w:val="1F1F1F"/>
          <w:sz w:val="21"/>
          <w:szCs w:val="21"/>
        </w:rPr>
      </w:pPr>
      <w:r>
        <w:rPr>
          <w:rFonts w:ascii="Arial" w:hAnsi="Arial" w:cs="Arial"/>
          <w:noProof/>
          <w:color w:val="1F1F1F"/>
          <w:sz w:val="21"/>
          <w:szCs w:val="21"/>
        </w:rPr>
        <w:drawing>
          <wp:inline distT="0" distB="0" distL="0" distR="0">
            <wp:extent cx="5392922" cy="3359888"/>
            <wp:effectExtent l="19050" t="0" r="0" b="0"/>
            <wp:docPr id="12" name="Picture 8" descr="https://d3c33hcgiwev3.cloudfront.net/imageAssetProxy.v1/aEzil7uyEeWW3xLV17cwNw_6e4a71b586bd0e6dc35c6e09ce3d1b30_select-start.png?expiry=1598054400000&amp;hmac=VhrbQHdC2FYgFjP3UNMRFsnuGXN6XoZtnDRl3R2Bs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3c33hcgiwev3.cloudfront.net/imageAssetProxy.v1/aEzil7uyEeWW3xLV17cwNw_6e4a71b586bd0e6dc35c6e09ce3d1b30_select-start.png?expiry=1598054400000&amp;hmac=VhrbQHdC2FYgFjP3UNMRFsnuGXN6XoZtnDRl3R2BsZA"/>
                    <pic:cNvPicPr>
                      <a:picLocks noChangeAspect="1" noChangeArrowheads="1"/>
                    </pic:cNvPicPr>
                  </pic:nvPicPr>
                  <pic:blipFill>
                    <a:blip r:embed="rId19" cstate="print"/>
                    <a:srcRect/>
                    <a:stretch>
                      <a:fillRect/>
                    </a:stretch>
                  </pic:blipFill>
                  <pic:spPr bwMode="auto">
                    <a:xfrm>
                      <a:off x="0" y="0"/>
                      <a:ext cx="5401530" cy="3365251"/>
                    </a:xfrm>
                    <a:prstGeom prst="rect">
                      <a:avLst/>
                    </a:prstGeom>
                    <a:noFill/>
                    <a:ln w="9525">
                      <a:noFill/>
                      <a:miter lim="800000"/>
                      <a:headEnd/>
                      <a:tailEnd/>
                    </a:ln>
                  </pic:spPr>
                </pic:pic>
              </a:graphicData>
            </a:graphic>
          </wp:inline>
        </w:drawing>
      </w:r>
    </w:p>
    <w:p w:rsidR="007A620B" w:rsidRPr="005A7093" w:rsidRDefault="007A620B" w:rsidP="007A620B">
      <w:pPr>
        <w:shd w:val="clear" w:color="auto" w:fill="FFFFFF"/>
        <w:spacing w:after="300" w:line="315" w:lineRule="atLeast"/>
        <w:rPr>
          <w:rFonts w:ascii="Arial" w:hAnsi="Arial" w:cs="Arial"/>
          <w:color w:val="1F1F1F"/>
          <w:sz w:val="21"/>
          <w:szCs w:val="21"/>
        </w:rPr>
      </w:pPr>
      <w:proofErr w:type="gramStart"/>
      <w:r w:rsidRPr="005A7093">
        <w:rPr>
          <w:rFonts w:ascii="Arial" w:hAnsi="Arial" w:cs="Arial"/>
          <w:color w:val="1F1F1F"/>
          <w:sz w:val="21"/>
          <w:szCs w:val="21"/>
        </w:rPr>
        <w:t>12. </w:t>
      </w:r>
      <w:proofErr w:type="spellStart"/>
      <w:r w:rsidRPr="005A7093">
        <w:rPr>
          <w:rFonts w:ascii="Arial" w:hAnsi="Arial" w:cs="Arial"/>
          <w:b/>
          <w:bCs/>
          <w:color w:val="1F1F1F"/>
          <w:sz w:val="21"/>
        </w:rPr>
        <w:t>Cloudera</w:t>
      </w:r>
      <w:proofErr w:type="spellEnd"/>
      <w:r w:rsidRPr="005A7093">
        <w:rPr>
          <w:rFonts w:ascii="Arial" w:hAnsi="Arial" w:cs="Arial"/>
          <w:b/>
          <w:bCs/>
          <w:color w:val="1F1F1F"/>
          <w:sz w:val="21"/>
        </w:rPr>
        <w:t xml:space="preserve"> VM booting.</w:t>
      </w:r>
      <w:proofErr w:type="gramEnd"/>
      <w:r w:rsidRPr="005A7093">
        <w:rPr>
          <w:rFonts w:ascii="Arial" w:hAnsi="Arial" w:cs="Arial"/>
          <w:b/>
          <w:bCs/>
          <w:color w:val="1F1F1F"/>
          <w:sz w:val="21"/>
        </w:rPr>
        <w:t> </w:t>
      </w:r>
      <w:r w:rsidRPr="005A7093">
        <w:rPr>
          <w:rFonts w:ascii="Arial" w:hAnsi="Arial" w:cs="Arial"/>
          <w:color w:val="1F1F1F"/>
          <w:sz w:val="21"/>
          <w:szCs w:val="21"/>
        </w:rPr>
        <w:t xml:space="preserve">It will take several minutes for the Virtual Machine to start. The booting process takes a long time since many </w:t>
      </w:r>
      <w:proofErr w:type="spellStart"/>
      <w:r w:rsidRPr="005A7093">
        <w:rPr>
          <w:rFonts w:ascii="Arial" w:hAnsi="Arial" w:cs="Arial"/>
          <w:color w:val="1F1F1F"/>
          <w:sz w:val="21"/>
          <w:szCs w:val="21"/>
        </w:rPr>
        <w:t>Hadoop</w:t>
      </w:r>
      <w:proofErr w:type="spellEnd"/>
      <w:r w:rsidRPr="005A7093">
        <w:rPr>
          <w:rFonts w:ascii="Arial" w:hAnsi="Arial" w:cs="Arial"/>
          <w:color w:val="1F1F1F"/>
          <w:sz w:val="21"/>
          <w:szCs w:val="21"/>
        </w:rPr>
        <w:t xml:space="preserve"> tools are started.</w:t>
      </w:r>
    </w:p>
    <w:p w:rsidR="007A620B" w:rsidRPr="005A7093" w:rsidRDefault="007A620B" w:rsidP="001A694D">
      <w:pPr>
        <w:shd w:val="clear" w:color="auto" w:fill="FFFFFF"/>
        <w:jc w:val="center"/>
        <w:rPr>
          <w:rFonts w:ascii="Arial" w:hAnsi="Arial" w:cs="Arial"/>
          <w:color w:val="1F1F1F"/>
          <w:sz w:val="21"/>
          <w:szCs w:val="21"/>
        </w:rPr>
      </w:pPr>
      <w:r>
        <w:rPr>
          <w:rFonts w:ascii="Arial" w:hAnsi="Arial" w:cs="Arial"/>
          <w:noProof/>
          <w:color w:val="1F1F1F"/>
          <w:sz w:val="21"/>
          <w:szCs w:val="21"/>
        </w:rPr>
        <w:lastRenderedPageBreak/>
        <w:drawing>
          <wp:inline distT="0" distB="0" distL="0" distR="0">
            <wp:extent cx="4933507" cy="3499278"/>
            <wp:effectExtent l="19050" t="0" r="443" b="0"/>
            <wp:docPr id="13" name="Picture 9" descr="https://d3c33hcgiwev3.cloudfront.net/imageAssetProxy.v1/n5bIrruyEeWg-hLO0rEOAw_1041941c1e960c4ef5c2c06bf1a7cbf1_vm-booting.png?expiry=1598054400000&amp;hmac=p69uZ8oCqBTkAx7MnQCPEDjGjQNnPUrealy26FfU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3c33hcgiwev3.cloudfront.net/imageAssetProxy.v1/n5bIrruyEeWg-hLO0rEOAw_1041941c1e960c4ef5c2c06bf1a7cbf1_vm-booting.png?expiry=1598054400000&amp;hmac=p69uZ8oCqBTkAx7MnQCPEDjGjQNnPUrealy26FfUp-E"/>
                    <pic:cNvPicPr>
                      <a:picLocks noChangeAspect="1" noChangeArrowheads="1"/>
                    </pic:cNvPicPr>
                  </pic:nvPicPr>
                  <pic:blipFill>
                    <a:blip r:embed="rId20" cstate="print"/>
                    <a:srcRect/>
                    <a:stretch>
                      <a:fillRect/>
                    </a:stretch>
                  </pic:blipFill>
                  <pic:spPr bwMode="auto">
                    <a:xfrm>
                      <a:off x="0" y="0"/>
                      <a:ext cx="4939486" cy="3503519"/>
                    </a:xfrm>
                    <a:prstGeom prst="rect">
                      <a:avLst/>
                    </a:prstGeom>
                    <a:noFill/>
                    <a:ln w="9525">
                      <a:noFill/>
                      <a:miter lim="800000"/>
                      <a:headEnd/>
                      <a:tailEnd/>
                    </a:ln>
                  </pic:spPr>
                </pic:pic>
              </a:graphicData>
            </a:graphic>
          </wp:inline>
        </w:drawing>
      </w:r>
    </w:p>
    <w:p w:rsidR="007A620B" w:rsidRPr="005A7093" w:rsidRDefault="007A620B" w:rsidP="007A620B">
      <w:pPr>
        <w:shd w:val="clear" w:color="auto" w:fill="FFFFFF"/>
        <w:spacing w:after="300" w:line="315" w:lineRule="atLeast"/>
        <w:rPr>
          <w:rFonts w:ascii="Arial" w:hAnsi="Arial" w:cs="Arial"/>
          <w:color w:val="1F1F1F"/>
          <w:sz w:val="21"/>
          <w:szCs w:val="21"/>
        </w:rPr>
      </w:pPr>
      <w:r w:rsidRPr="005A7093">
        <w:rPr>
          <w:rFonts w:ascii="Arial" w:hAnsi="Arial" w:cs="Arial"/>
          <w:color w:val="1F1F1F"/>
          <w:sz w:val="21"/>
          <w:szCs w:val="21"/>
        </w:rPr>
        <w:t>13. </w:t>
      </w:r>
      <w:r w:rsidRPr="005A7093">
        <w:rPr>
          <w:rFonts w:ascii="Arial" w:hAnsi="Arial" w:cs="Arial"/>
          <w:b/>
          <w:bCs/>
          <w:color w:val="1F1F1F"/>
          <w:sz w:val="21"/>
        </w:rPr>
        <w:t xml:space="preserve">The </w:t>
      </w:r>
      <w:proofErr w:type="spellStart"/>
      <w:r w:rsidRPr="005A7093">
        <w:rPr>
          <w:rFonts w:ascii="Arial" w:hAnsi="Arial" w:cs="Arial"/>
          <w:b/>
          <w:bCs/>
          <w:color w:val="1F1F1F"/>
          <w:sz w:val="21"/>
        </w:rPr>
        <w:t>Cloudera</w:t>
      </w:r>
      <w:proofErr w:type="spellEnd"/>
      <w:r w:rsidRPr="005A7093">
        <w:rPr>
          <w:rFonts w:ascii="Arial" w:hAnsi="Arial" w:cs="Arial"/>
          <w:b/>
          <w:bCs/>
          <w:color w:val="1F1F1F"/>
          <w:sz w:val="21"/>
        </w:rPr>
        <w:t xml:space="preserve"> VM desktop. </w:t>
      </w:r>
      <w:r w:rsidRPr="005A7093">
        <w:rPr>
          <w:rFonts w:ascii="Arial" w:hAnsi="Arial" w:cs="Arial"/>
          <w:color w:val="1F1F1F"/>
          <w:sz w:val="21"/>
          <w:szCs w:val="21"/>
        </w:rPr>
        <w:t>Once the booting process is complete, the desktop will appear with a browser.</w:t>
      </w:r>
    </w:p>
    <w:p w:rsidR="007A620B" w:rsidRPr="005A7093" w:rsidRDefault="007A620B" w:rsidP="001A694D">
      <w:pPr>
        <w:shd w:val="clear" w:color="auto" w:fill="FFFFFF"/>
        <w:jc w:val="center"/>
        <w:rPr>
          <w:rFonts w:ascii="Arial" w:hAnsi="Arial" w:cs="Arial"/>
          <w:color w:val="1F1F1F"/>
          <w:sz w:val="21"/>
          <w:szCs w:val="21"/>
        </w:rPr>
      </w:pPr>
      <w:r>
        <w:rPr>
          <w:rFonts w:ascii="Arial" w:hAnsi="Arial" w:cs="Arial"/>
          <w:noProof/>
          <w:color w:val="1F1F1F"/>
          <w:sz w:val="21"/>
          <w:szCs w:val="21"/>
        </w:rPr>
        <w:drawing>
          <wp:inline distT="0" distB="0" distL="0" distR="0">
            <wp:extent cx="4691173" cy="2838893"/>
            <wp:effectExtent l="19050" t="0" r="0" b="0"/>
            <wp:docPr id="14" name="Picture 10" descr="https://d3c33hcgiwev3.cloudfront.net/imageAssetProxy.v1/vlPlZruyEeWHhw4MvaB3nw_f128a6a6651d531d31a01f8c4ed79f53_vm-started.png?expiry=1598054400000&amp;hmac=UZDU9ld3bGIuH7D0jlTBv0k9-wcaoW-MBNd1NQdqE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3c33hcgiwev3.cloudfront.net/imageAssetProxy.v1/vlPlZruyEeWHhw4MvaB3nw_f128a6a6651d531d31a01f8c4ed79f53_vm-started.png?expiry=1598054400000&amp;hmac=UZDU9ld3bGIuH7D0jlTBv0k9-wcaoW-MBNd1NQdqEXQ"/>
                    <pic:cNvPicPr>
                      <a:picLocks noChangeAspect="1" noChangeArrowheads="1"/>
                    </pic:cNvPicPr>
                  </pic:nvPicPr>
                  <pic:blipFill>
                    <a:blip r:embed="rId21" cstate="print"/>
                    <a:srcRect/>
                    <a:stretch>
                      <a:fillRect/>
                    </a:stretch>
                  </pic:blipFill>
                  <pic:spPr bwMode="auto">
                    <a:xfrm>
                      <a:off x="0" y="0"/>
                      <a:ext cx="4698718" cy="2843459"/>
                    </a:xfrm>
                    <a:prstGeom prst="rect">
                      <a:avLst/>
                    </a:prstGeom>
                    <a:noFill/>
                    <a:ln w="9525">
                      <a:noFill/>
                      <a:miter lim="800000"/>
                      <a:headEnd/>
                      <a:tailEnd/>
                    </a:ln>
                  </pic:spPr>
                </pic:pic>
              </a:graphicData>
            </a:graphic>
          </wp:inline>
        </w:drawing>
      </w:r>
    </w:p>
    <w:p w:rsidR="007A620B" w:rsidRDefault="007A620B" w:rsidP="007A620B"/>
    <w:p w:rsidR="00814C4C" w:rsidRPr="007E53B6" w:rsidRDefault="00814C4C" w:rsidP="00814C4C">
      <w:pPr>
        <w:spacing w:line="360" w:lineRule="auto"/>
        <w:jc w:val="both"/>
      </w:pPr>
    </w:p>
    <w:p w:rsidR="008450D8" w:rsidRPr="00525202" w:rsidRDefault="008450D8" w:rsidP="008450D8">
      <w:pPr>
        <w:spacing w:line="259" w:lineRule="auto"/>
        <w:rPr>
          <w:b/>
        </w:rPr>
      </w:pPr>
      <w:r w:rsidRPr="00525202">
        <w:rPr>
          <w:b/>
        </w:rPr>
        <w:t>CONCLUSIONS:</w:t>
      </w:r>
    </w:p>
    <w:p w:rsidR="008450D8" w:rsidRPr="00525202" w:rsidRDefault="008450D8" w:rsidP="008450D8">
      <w:pPr>
        <w:spacing w:line="259" w:lineRule="auto"/>
      </w:pPr>
    </w:p>
    <w:p w:rsidR="008450D8" w:rsidRPr="00525202" w:rsidRDefault="008450D8" w:rsidP="008450D8">
      <w:pPr>
        <w:spacing w:line="360" w:lineRule="auto"/>
      </w:pPr>
      <w:r w:rsidRPr="00525202">
        <w:t xml:space="preserve">In this Practical we learned how to </w:t>
      </w:r>
      <w:r w:rsidR="00267603" w:rsidRPr="00525202">
        <w:t xml:space="preserve">install and enable </w:t>
      </w:r>
      <w:proofErr w:type="spellStart"/>
      <w:r w:rsidR="00B749BA" w:rsidRPr="00525202">
        <w:rPr>
          <w:color w:val="202122"/>
        </w:rPr>
        <w:t>Cloudera</w:t>
      </w:r>
      <w:proofErr w:type="spellEnd"/>
      <w:r w:rsidR="00B749BA" w:rsidRPr="00525202">
        <w:rPr>
          <w:color w:val="202122"/>
        </w:rPr>
        <w:t xml:space="preserve"> Distribution Including Apache </w:t>
      </w:r>
      <w:proofErr w:type="spellStart"/>
      <w:r w:rsidR="00B749BA" w:rsidRPr="00525202">
        <w:rPr>
          <w:color w:val="202122"/>
        </w:rPr>
        <w:t>Hadoop</w:t>
      </w:r>
      <w:proofErr w:type="spellEnd"/>
      <w:r w:rsidR="00B749BA">
        <w:rPr>
          <w:color w:val="202122"/>
        </w:rPr>
        <w:t xml:space="preserve"> using VM.</w:t>
      </w:r>
    </w:p>
    <w:p w:rsidR="0061641C" w:rsidRDefault="0061641C" w:rsidP="0061641C">
      <w:pPr>
        <w:spacing w:line="360" w:lineRule="auto"/>
      </w:pPr>
    </w:p>
    <w:p w:rsidR="00C10543" w:rsidRPr="00525202" w:rsidRDefault="00C10543" w:rsidP="00C10543">
      <w:pPr>
        <w:shd w:val="clear" w:color="auto" w:fill="D9D9D9"/>
        <w:spacing w:after="128" w:line="259" w:lineRule="auto"/>
        <w:jc w:val="center"/>
        <w:rPr>
          <w:b/>
          <w:u w:val="single"/>
        </w:rPr>
      </w:pPr>
      <w:r w:rsidRPr="00525202">
        <w:rPr>
          <w:rFonts w:eastAsia="Bookman Old Style"/>
          <w:b/>
          <w:u w:val="single"/>
        </w:rPr>
        <w:t>4. Lab Exercise</w:t>
      </w:r>
    </w:p>
    <w:p w:rsidR="00C10543" w:rsidRPr="00525202" w:rsidRDefault="00C10543" w:rsidP="00C10543">
      <w:pPr>
        <w:spacing w:line="259" w:lineRule="auto"/>
        <w:rPr>
          <w:u w:val="single" w:color="000000"/>
        </w:rPr>
      </w:pPr>
    </w:p>
    <w:p w:rsidR="00C10543" w:rsidRDefault="00C10543" w:rsidP="00C10543">
      <w:pPr>
        <w:spacing w:after="3" w:line="259" w:lineRule="auto"/>
        <w:ind w:left="-5"/>
        <w:rPr>
          <w:u w:val="single" w:color="000000"/>
        </w:rPr>
      </w:pPr>
      <w:r w:rsidRPr="00525202">
        <w:rPr>
          <w:u w:val="single" w:color="000000"/>
        </w:rPr>
        <w:t xml:space="preserve">Exercise No </w:t>
      </w:r>
      <w:r w:rsidR="00651382" w:rsidRPr="00525202">
        <w:rPr>
          <w:u w:val="single" w:color="000000"/>
        </w:rPr>
        <w:t>4</w:t>
      </w:r>
      <w:r w:rsidRPr="00525202">
        <w:rPr>
          <w:u w:val="single" w:color="000000"/>
        </w:rPr>
        <w:t>: (2 Hours) – 1 Practical</w:t>
      </w:r>
    </w:p>
    <w:p w:rsidR="00A37E68" w:rsidRPr="00525202" w:rsidRDefault="00A37E68" w:rsidP="00C10543">
      <w:pPr>
        <w:spacing w:after="3" w:line="259" w:lineRule="auto"/>
        <w:ind w:left="-5"/>
        <w:rPr>
          <w:rFonts w:eastAsia="Bookman Old Style"/>
        </w:rPr>
      </w:pPr>
    </w:p>
    <w:p w:rsidR="00A37E68" w:rsidRPr="00A37E68" w:rsidRDefault="00C10543" w:rsidP="00A37E68">
      <w:pPr>
        <w:jc w:val="both"/>
        <w:rPr>
          <w:lang w:val="en-IN"/>
        </w:rPr>
      </w:pPr>
      <w:r w:rsidRPr="00A37E68">
        <w:rPr>
          <w:b/>
          <w:color w:val="000000" w:themeColor="text1"/>
        </w:rPr>
        <w:t>Aim: -</w:t>
      </w:r>
      <w:r w:rsidR="00A37E68" w:rsidRPr="00A37E68">
        <w:rPr>
          <w:b/>
          <w:lang w:val="en-IN"/>
        </w:rPr>
        <w:t xml:space="preserve"> Setup and installation of Apache </w:t>
      </w:r>
      <w:proofErr w:type="spellStart"/>
      <w:r w:rsidR="00A37E68" w:rsidRPr="00A37E68">
        <w:rPr>
          <w:b/>
          <w:lang w:val="en-IN"/>
        </w:rPr>
        <w:t>Hadoop</w:t>
      </w:r>
      <w:proofErr w:type="spellEnd"/>
      <w:r w:rsidR="00A37E68" w:rsidRPr="00A37E68">
        <w:rPr>
          <w:b/>
          <w:lang w:val="en-IN"/>
        </w:rPr>
        <w:t xml:space="preserve"> on Windows</w:t>
      </w:r>
      <w:r w:rsidR="00A37E68" w:rsidRPr="00A37E68">
        <w:rPr>
          <w:lang w:val="en-IN"/>
        </w:rPr>
        <w:t>.</w:t>
      </w:r>
    </w:p>
    <w:p w:rsidR="00C10543" w:rsidRPr="00525202" w:rsidRDefault="00C10543" w:rsidP="00C10543">
      <w:pPr>
        <w:spacing w:line="259" w:lineRule="auto"/>
        <w:jc w:val="both"/>
        <w:rPr>
          <w:color w:val="000000" w:themeColor="text1"/>
        </w:rPr>
      </w:pPr>
    </w:p>
    <w:p w:rsidR="00C10543" w:rsidRDefault="00C10543" w:rsidP="00C10543">
      <w:pPr>
        <w:spacing w:after="3" w:line="264" w:lineRule="auto"/>
        <w:ind w:left="-5"/>
        <w:rPr>
          <w:b/>
        </w:rPr>
      </w:pPr>
      <w:r w:rsidRPr="00525202">
        <w:rPr>
          <w:b/>
        </w:rPr>
        <w:t xml:space="preserve">THEORY: </w:t>
      </w:r>
    </w:p>
    <w:p w:rsidR="009F4A18" w:rsidRDefault="009F4A18" w:rsidP="009F4A18">
      <w:pPr>
        <w:pStyle w:val="NormalWeb"/>
        <w:jc w:val="both"/>
      </w:pPr>
      <w:r>
        <w:t xml:space="preserve">The Apache™ </w:t>
      </w:r>
      <w:proofErr w:type="spellStart"/>
      <w:r>
        <w:t>Hadoop</w:t>
      </w:r>
      <w:proofErr w:type="spellEnd"/>
      <w:r>
        <w:t>® project develops open-source software for reliable, scalable, distributed computing.</w:t>
      </w:r>
    </w:p>
    <w:p w:rsidR="009F4A18" w:rsidRDefault="009F4A18" w:rsidP="009F4A18">
      <w:pPr>
        <w:pStyle w:val="NormalWeb"/>
        <w:jc w:val="both"/>
      </w:pPr>
      <w:r>
        <w:t xml:space="preserve">The Apache </w:t>
      </w:r>
      <w:proofErr w:type="spellStart"/>
      <w:r>
        <w:t>Hadoop</w:t>
      </w:r>
      <w:proofErr w:type="spellEnd"/>
      <w:r>
        <w:t xml:space="preserve"> software library is a framework that allows for the distributed processing of large data sets across clusters of computers using simple programming models. It is designed to scale up from single servers to thousands of machines, each offering local computation and storage. Rather than rely on hardware to deliver high-availability, the library itself is designed to detect and handle failures at the application layer, so delivering a highly-available service on top of a cluster of computers, each of which may be prone to failures.</w:t>
      </w:r>
    </w:p>
    <w:p w:rsidR="009F4A18" w:rsidRDefault="009F4A18" w:rsidP="009F4A18">
      <w:pPr>
        <w:pStyle w:val="Heading1"/>
        <w:rPr>
          <w:color w:val="auto"/>
        </w:rPr>
      </w:pPr>
      <w:proofErr w:type="gramStart"/>
      <w:r w:rsidRPr="009F4A18">
        <w:rPr>
          <w:color w:val="auto"/>
        </w:rPr>
        <w:t>Prerequisites</w:t>
      </w:r>
      <w:r>
        <w:rPr>
          <w:color w:val="auto"/>
        </w:rPr>
        <w:t xml:space="preserve"> :</w:t>
      </w:r>
      <w:proofErr w:type="gramEnd"/>
    </w:p>
    <w:p w:rsidR="009F4A18" w:rsidRDefault="009F4A18" w:rsidP="009F4A18">
      <w:pPr>
        <w:pStyle w:val="ij"/>
      </w:pPr>
      <w:r>
        <w:t xml:space="preserve">1. Java 8 runtime environment (JRE): </w:t>
      </w:r>
      <w:hyperlink r:id="rId22" w:history="1">
        <w:proofErr w:type="spellStart"/>
        <w:r>
          <w:rPr>
            <w:rStyle w:val="Hyperlink"/>
          </w:rPr>
          <w:t>Hadoop</w:t>
        </w:r>
        <w:proofErr w:type="spellEnd"/>
        <w:r>
          <w:rPr>
            <w:rStyle w:val="Hyperlink"/>
          </w:rPr>
          <w:t xml:space="preserve"> 3 requires a Java 8 installation</w:t>
        </w:r>
      </w:hyperlink>
      <w:r>
        <w:t xml:space="preserve">. </w:t>
      </w:r>
    </w:p>
    <w:p w:rsidR="009F4A18" w:rsidRDefault="009F4A18" w:rsidP="009F4A18">
      <w:pPr>
        <w:pStyle w:val="ij"/>
      </w:pPr>
      <w:r>
        <w:t xml:space="preserve">2. </w:t>
      </w:r>
      <w:hyperlink r:id="rId23" w:history="1">
        <w:r>
          <w:rPr>
            <w:rStyle w:val="Hyperlink"/>
          </w:rPr>
          <w:t>Java 8 development Kit (JDK)</w:t>
        </w:r>
      </w:hyperlink>
    </w:p>
    <w:p w:rsidR="009F4A18" w:rsidRDefault="009F4A18" w:rsidP="009F4A18">
      <w:pPr>
        <w:pStyle w:val="ij"/>
      </w:pPr>
      <w:r>
        <w:t xml:space="preserve">3. To unzip downloaded </w:t>
      </w:r>
      <w:proofErr w:type="spellStart"/>
      <w:r>
        <w:t>Hadoop</w:t>
      </w:r>
      <w:proofErr w:type="spellEnd"/>
      <w:r>
        <w:t xml:space="preserve"> binaries, </w:t>
      </w:r>
    </w:p>
    <w:p w:rsidR="009F4A18" w:rsidRDefault="009F4A18" w:rsidP="009F4A18">
      <w:pPr>
        <w:pStyle w:val="ij"/>
      </w:pPr>
      <w:r>
        <w:t>4. Create a folder “D:\hadoopSoft” on local machine to store downloaded files.</w:t>
      </w:r>
    </w:p>
    <w:p w:rsidR="009F4A18" w:rsidRPr="009F4A18" w:rsidRDefault="009F4A18" w:rsidP="009F4A18">
      <w:pPr>
        <w:pStyle w:val="Heading1"/>
        <w:rPr>
          <w:color w:val="auto"/>
        </w:rPr>
      </w:pPr>
      <w:r w:rsidRPr="009F4A18">
        <w:rPr>
          <w:color w:val="auto"/>
        </w:rPr>
        <w:t xml:space="preserve">Download </w:t>
      </w:r>
      <w:proofErr w:type="spellStart"/>
      <w:r w:rsidRPr="009F4A18">
        <w:rPr>
          <w:color w:val="auto"/>
        </w:rPr>
        <w:t>Hadoop</w:t>
      </w:r>
      <w:proofErr w:type="spellEnd"/>
      <w:r w:rsidRPr="009F4A18">
        <w:rPr>
          <w:color w:val="auto"/>
        </w:rPr>
        <w:t xml:space="preserve"> binaries</w:t>
      </w:r>
    </w:p>
    <w:p w:rsidR="009F4A18" w:rsidRPr="009F4A18" w:rsidRDefault="009F4A18" w:rsidP="00EF6443">
      <w:pPr>
        <w:pStyle w:val="ij"/>
        <w:ind w:firstLine="720"/>
        <w:jc w:val="both"/>
      </w:pPr>
      <w:r w:rsidRPr="009F4A18">
        <w:t xml:space="preserve">The first step is to download </w:t>
      </w:r>
      <w:proofErr w:type="spellStart"/>
      <w:r w:rsidRPr="009F4A18">
        <w:t>Hadoop</w:t>
      </w:r>
      <w:proofErr w:type="spellEnd"/>
      <w:r w:rsidRPr="009F4A18">
        <w:t xml:space="preserve"> binaries from the </w:t>
      </w:r>
      <w:hyperlink r:id="rId24" w:history="1">
        <w:r w:rsidRPr="009F4A18">
          <w:rPr>
            <w:rStyle w:val="Hyperlink"/>
            <w:color w:val="auto"/>
          </w:rPr>
          <w:t>official website</w:t>
        </w:r>
      </w:hyperlink>
      <w:r w:rsidRPr="009F4A18">
        <w:t>. The binary package size is about 342 MB.</w:t>
      </w:r>
      <w:r w:rsidR="00EF6443" w:rsidRPr="00EF6443">
        <w:t xml:space="preserve"> </w:t>
      </w:r>
      <w:r w:rsidR="00EF6443">
        <w:t>After finishing the file download, unpack the package in two steps. First, extract the hadoop-3.2.1.tar.gz library, and then, unpack the extracted tar file</w:t>
      </w:r>
    </w:p>
    <w:p w:rsidR="009F4A18" w:rsidRDefault="00EF6443" w:rsidP="00EF6443">
      <w:pPr>
        <w:pStyle w:val="ij"/>
        <w:ind w:firstLine="720"/>
        <w:jc w:val="both"/>
      </w:pPr>
      <w:r>
        <w:t>The tar file extraction may take some minutes to finish. In the end, you may see some warnings about symbolic link creation. Just ignore these warnings since they are not related to windows.</w:t>
      </w:r>
    </w:p>
    <w:p w:rsidR="00EF6443" w:rsidRDefault="00EF6443" w:rsidP="00EF6443">
      <w:pPr>
        <w:pStyle w:val="ij"/>
        <w:ind w:firstLine="720"/>
        <w:jc w:val="both"/>
      </w:pPr>
      <w:r>
        <w:rPr>
          <w:noProof/>
        </w:rPr>
        <w:drawing>
          <wp:inline distT="0" distB="0" distL="0" distR="0">
            <wp:extent cx="5733415" cy="802500"/>
            <wp:effectExtent l="19050" t="0" r="635" b="0"/>
            <wp:docPr id="18" name="Picture 8" descr="https://miro.medium.com/max/643/1*SDBrDoXFegBy7SMEI9aV4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643/1*SDBrDoXFegBy7SMEI9aV4w.png"/>
                    <pic:cNvPicPr>
                      <a:picLocks noChangeAspect="1" noChangeArrowheads="1"/>
                    </pic:cNvPicPr>
                  </pic:nvPicPr>
                  <pic:blipFill>
                    <a:blip r:embed="rId25" cstate="print"/>
                    <a:srcRect/>
                    <a:stretch>
                      <a:fillRect/>
                    </a:stretch>
                  </pic:blipFill>
                  <pic:spPr bwMode="auto">
                    <a:xfrm>
                      <a:off x="0" y="0"/>
                      <a:ext cx="5733415" cy="802500"/>
                    </a:xfrm>
                    <a:prstGeom prst="rect">
                      <a:avLst/>
                    </a:prstGeom>
                    <a:noFill/>
                    <a:ln w="9525">
                      <a:noFill/>
                      <a:miter lim="800000"/>
                      <a:headEnd/>
                      <a:tailEnd/>
                    </a:ln>
                  </pic:spPr>
                </pic:pic>
              </a:graphicData>
            </a:graphic>
          </wp:inline>
        </w:drawing>
      </w:r>
    </w:p>
    <w:p w:rsidR="00EF6443" w:rsidRPr="009F4A18" w:rsidRDefault="00EF6443" w:rsidP="00EF6443">
      <w:pPr>
        <w:pStyle w:val="ij"/>
        <w:ind w:firstLine="720"/>
        <w:jc w:val="both"/>
      </w:pPr>
      <w:r>
        <w:rPr>
          <w:noProof/>
        </w:rPr>
        <w:lastRenderedPageBreak/>
        <w:drawing>
          <wp:inline distT="0" distB="0" distL="0" distR="0">
            <wp:extent cx="5724525" cy="2476500"/>
            <wp:effectExtent l="19050" t="0" r="9525"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724525" cy="2476500"/>
                    </a:xfrm>
                    <a:prstGeom prst="rect">
                      <a:avLst/>
                    </a:prstGeom>
                    <a:noFill/>
                    <a:ln w="9525">
                      <a:noFill/>
                      <a:miter lim="800000"/>
                      <a:headEnd/>
                      <a:tailEnd/>
                    </a:ln>
                  </pic:spPr>
                </pic:pic>
              </a:graphicData>
            </a:graphic>
          </wp:inline>
        </w:drawing>
      </w:r>
    </w:p>
    <w:p w:rsidR="00EF6443" w:rsidRPr="00EF6443" w:rsidRDefault="00EF6443" w:rsidP="00EF6443">
      <w:pPr>
        <w:pStyle w:val="Heading1"/>
        <w:rPr>
          <w:color w:val="auto"/>
        </w:rPr>
      </w:pPr>
      <w:r w:rsidRPr="00EF6443">
        <w:rPr>
          <w:color w:val="auto"/>
        </w:rPr>
        <w:t>Setting up environment variables</w:t>
      </w:r>
    </w:p>
    <w:p w:rsidR="009F4A18" w:rsidRDefault="00EF6443" w:rsidP="00EF6443">
      <w:pPr>
        <w:pStyle w:val="NormalWeb"/>
        <w:ind w:firstLine="720"/>
      </w:pPr>
      <w:r>
        <w:t xml:space="preserve">After installing </w:t>
      </w:r>
      <w:proofErr w:type="spellStart"/>
      <w:r>
        <w:t>Hadoop</w:t>
      </w:r>
      <w:proofErr w:type="spellEnd"/>
      <w:r>
        <w:t xml:space="preserve"> and its prerequisites, we should configure the environment variables to define </w:t>
      </w:r>
      <w:proofErr w:type="spellStart"/>
      <w:r>
        <w:t>Hadoop</w:t>
      </w:r>
      <w:proofErr w:type="spellEnd"/>
      <w:r>
        <w:t xml:space="preserve"> and Java default paths.</w:t>
      </w:r>
    </w:p>
    <w:p w:rsidR="00EF6443" w:rsidRDefault="00EF6443" w:rsidP="00EF6443">
      <w:pPr>
        <w:pStyle w:val="ij"/>
      </w:pPr>
      <w:r>
        <w:t>There are two variables to define:</w:t>
      </w:r>
    </w:p>
    <w:p w:rsidR="00EF6443" w:rsidRDefault="00EF6443" w:rsidP="00EF6443">
      <w:pPr>
        <w:pStyle w:val="ij"/>
      </w:pPr>
      <w:r>
        <w:t>1. JAVA_HOME: JDK installation folder path</w:t>
      </w:r>
    </w:p>
    <w:p w:rsidR="00EF6443" w:rsidRDefault="00EF6443" w:rsidP="00EF6443">
      <w:pPr>
        <w:pStyle w:val="ij"/>
      </w:pPr>
      <w:r>
        <w:t xml:space="preserve">2. HADOOP_HOME: </w:t>
      </w:r>
      <w:proofErr w:type="spellStart"/>
      <w:r>
        <w:t>Hadoop</w:t>
      </w:r>
      <w:proofErr w:type="spellEnd"/>
      <w:r>
        <w:t xml:space="preserve"> installation folder path</w:t>
      </w:r>
    </w:p>
    <w:p w:rsidR="00EF6443" w:rsidRDefault="00EF6443" w:rsidP="00EF6443">
      <w:pPr>
        <w:pStyle w:val="NormalWeb"/>
        <w:ind w:firstLine="720"/>
      </w:pPr>
      <w:r>
        <w:rPr>
          <w:noProof/>
        </w:rPr>
        <w:drawing>
          <wp:inline distT="0" distB="0" distL="0" distR="0">
            <wp:extent cx="5733415" cy="1448719"/>
            <wp:effectExtent l="19050" t="0" r="635" b="0"/>
            <wp:docPr id="19" name="Picture 11" descr="https://miro.medium.com/max/653/1*7eN0XKSPdjuESi75KgNOi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653/1*7eN0XKSPdjuESi75KgNOiQ.png"/>
                    <pic:cNvPicPr>
                      <a:picLocks noChangeAspect="1" noChangeArrowheads="1"/>
                    </pic:cNvPicPr>
                  </pic:nvPicPr>
                  <pic:blipFill>
                    <a:blip r:embed="rId27" cstate="print"/>
                    <a:srcRect/>
                    <a:stretch>
                      <a:fillRect/>
                    </a:stretch>
                  </pic:blipFill>
                  <pic:spPr bwMode="auto">
                    <a:xfrm>
                      <a:off x="0" y="0"/>
                      <a:ext cx="5733415" cy="1448719"/>
                    </a:xfrm>
                    <a:prstGeom prst="rect">
                      <a:avLst/>
                    </a:prstGeom>
                    <a:noFill/>
                    <a:ln w="9525">
                      <a:noFill/>
                      <a:miter lim="800000"/>
                      <a:headEnd/>
                      <a:tailEnd/>
                    </a:ln>
                  </pic:spPr>
                </pic:pic>
              </a:graphicData>
            </a:graphic>
          </wp:inline>
        </w:drawing>
      </w:r>
    </w:p>
    <w:p w:rsidR="009F4A18" w:rsidRPr="00525202" w:rsidRDefault="009F4A18" w:rsidP="00C10543">
      <w:pPr>
        <w:spacing w:after="3" w:line="264" w:lineRule="auto"/>
        <w:ind w:left="-5"/>
        <w:rPr>
          <w:b/>
        </w:rPr>
      </w:pPr>
    </w:p>
    <w:p w:rsidR="00C10543" w:rsidRPr="00525202" w:rsidRDefault="00EF6443" w:rsidP="00A26050">
      <w:pPr>
        <w:spacing w:line="259" w:lineRule="auto"/>
        <w:jc w:val="center"/>
        <w:rPr>
          <w:b/>
          <w:sz w:val="28"/>
          <w:szCs w:val="28"/>
        </w:rPr>
      </w:pPr>
      <w:r>
        <w:rPr>
          <w:noProof/>
        </w:rPr>
        <w:drawing>
          <wp:inline distT="0" distB="0" distL="0" distR="0">
            <wp:extent cx="5008168" cy="1446028"/>
            <wp:effectExtent l="19050" t="0" r="1982" b="0"/>
            <wp:docPr id="20" name="Picture 14" descr="https://miro.medium.com/max/653/1*JAix-8FASR3UiXQmT0Gs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653/1*JAix-8FASR3UiXQmT0GscA.png"/>
                    <pic:cNvPicPr>
                      <a:picLocks noChangeAspect="1" noChangeArrowheads="1"/>
                    </pic:cNvPicPr>
                  </pic:nvPicPr>
                  <pic:blipFill>
                    <a:blip r:embed="rId28" cstate="print"/>
                    <a:srcRect/>
                    <a:stretch>
                      <a:fillRect/>
                    </a:stretch>
                  </pic:blipFill>
                  <pic:spPr bwMode="auto">
                    <a:xfrm>
                      <a:off x="0" y="0"/>
                      <a:ext cx="5017488" cy="1448719"/>
                    </a:xfrm>
                    <a:prstGeom prst="rect">
                      <a:avLst/>
                    </a:prstGeom>
                    <a:noFill/>
                    <a:ln w="9525">
                      <a:noFill/>
                      <a:miter lim="800000"/>
                      <a:headEnd/>
                      <a:tailEnd/>
                    </a:ln>
                  </pic:spPr>
                </pic:pic>
              </a:graphicData>
            </a:graphic>
          </wp:inline>
        </w:drawing>
      </w:r>
    </w:p>
    <w:p w:rsidR="00EF6443" w:rsidRDefault="00EF6443" w:rsidP="00C10543">
      <w:pPr>
        <w:spacing w:line="259" w:lineRule="auto"/>
        <w:rPr>
          <w:b/>
        </w:rPr>
      </w:pPr>
    </w:p>
    <w:p w:rsidR="00EF6443" w:rsidRDefault="00EF6443" w:rsidP="00C10543">
      <w:pPr>
        <w:spacing w:line="259" w:lineRule="auto"/>
        <w:rPr>
          <w:b/>
        </w:rPr>
      </w:pPr>
    </w:p>
    <w:p w:rsidR="00EF6443" w:rsidRPr="0045154F" w:rsidRDefault="00EF6443" w:rsidP="00EF6443">
      <w:pPr>
        <w:pStyle w:val="Heading1"/>
        <w:rPr>
          <w:color w:val="auto"/>
          <w:sz w:val="24"/>
          <w:szCs w:val="24"/>
        </w:rPr>
      </w:pPr>
      <w:r w:rsidRPr="0045154F">
        <w:rPr>
          <w:color w:val="auto"/>
          <w:sz w:val="24"/>
          <w:szCs w:val="24"/>
        </w:rPr>
        <w:t xml:space="preserve">Configuring </w:t>
      </w:r>
      <w:proofErr w:type="spellStart"/>
      <w:r w:rsidRPr="0045154F">
        <w:rPr>
          <w:color w:val="auto"/>
          <w:sz w:val="24"/>
          <w:szCs w:val="24"/>
        </w:rPr>
        <w:t>Hadoop</w:t>
      </w:r>
      <w:proofErr w:type="spellEnd"/>
      <w:r w:rsidRPr="0045154F">
        <w:rPr>
          <w:color w:val="auto"/>
          <w:sz w:val="24"/>
          <w:szCs w:val="24"/>
        </w:rPr>
        <w:t xml:space="preserve"> cluster</w:t>
      </w:r>
    </w:p>
    <w:p w:rsidR="00EF6443" w:rsidRDefault="00EF6443" w:rsidP="00EF6443">
      <w:pPr>
        <w:pStyle w:val="ij"/>
      </w:pPr>
      <w:r>
        <w:t xml:space="preserve">There are four files we should alter to configure </w:t>
      </w:r>
      <w:proofErr w:type="spellStart"/>
      <w:r>
        <w:t>Hadoop</w:t>
      </w:r>
      <w:proofErr w:type="spellEnd"/>
      <w:r>
        <w:t xml:space="preserve"> cluster:</w:t>
      </w:r>
    </w:p>
    <w:p w:rsidR="00EF6443" w:rsidRDefault="00EF6443" w:rsidP="00EF6443">
      <w:pPr>
        <w:numPr>
          <w:ilvl w:val="0"/>
          <w:numId w:val="38"/>
        </w:numPr>
        <w:spacing w:before="100" w:beforeAutospacing="1" w:after="100" w:afterAutospacing="1"/>
      </w:pPr>
      <w:r>
        <w:t>%HADOOP_HOME%\etc\</w:t>
      </w:r>
      <w:proofErr w:type="spellStart"/>
      <w:r>
        <w:t>hadoop</w:t>
      </w:r>
      <w:proofErr w:type="spellEnd"/>
      <w:r>
        <w:t>\hdfs-site.xml</w:t>
      </w:r>
    </w:p>
    <w:p w:rsidR="00EF6443" w:rsidRDefault="00EF6443" w:rsidP="00EF6443">
      <w:pPr>
        <w:numPr>
          <w:ilvl w:val="0"/>
          <w:numId w:val="38"/>
        </w:numPr>
        <w:spacing w:before="100" w:beforeAutospacing="1" w:after="100" w:afterAutospacing="1"/>
      </w:pPr>
      <w:r>
        <w:t>%HADOOP_HOME%\etc\</w:t>
      </w:r>
      <w:proofErr w:type="spellStart"/>
      <w:r>
        <w:t>hadoop</w:t>
      </w:r>
      <w:proofErr w:type="spellEnd"/>
      <w:r>
        <w:t>\core-site.xml</w:t>
      </w:r>
    </w:p>
    <w:p w:rsidR="00EF6443" w:rsidRDefault="00EF6443" w:rsidP="00EF6443">
      <w:pPr>
        <w:numPr>
          <w:ilvl w:val="0"/>
          <w:numId w:val="38"/>
        </w:numPr>
        <w:spacing w:before="100" w:beforeAutospacing="1" w:after="100" w:afterAutospacing="1"/>
      </w:pPr>
      <w:r>
        <w:t>%HADOOP_HOME%\etc\</w:t>
      </w:r>
      <w:proofErr w:type="spellStart"/>
      <w:r>
        <w:t>hadoop</w:t>
      </w:r>
      <w:proofErr w:type="spellEnd"/>
      <w:r>
        <w:t>\mapred-site.xml</w:t>
      </w:r>
    </w:p>
    <w:p w:rsidR="00EF6443" w:rsidRDefault="00EF6443" w:rsidP="00EF6443">
      <w:pPr>
        <w:numPr>
          <w:ilvl w:val="0"/>
          <w:numId w:val="38"/>
        </w:numPr>
        <w:spacing w:before="100" w:beforeAutospacing="1" w:after="100" w:afterAutospacing="1"/>
      </w:pPr>
      <w:r>
        <w:t>%HADOOP_HOME%\etc\</w:t>
      </w:r>
      <w:proofErr w:type="spellStart"/>
      <w:r>
        <w:t>hadoop</w:t>
      </w:r>
      <w:proofErr w:type="spellEnd"/>
      <w:r>
        <w:t>\yarn-site.xml</w:t>
      </w:r>
    </w:p>
    <w:p w:rsidR="0045154F" w:rsidRPr="0045154F" w:rsidRDefault="0045154F" w:rsidP="0045154F">
      <w:pPr>
        <w:spacing w:before="100" w:beforeAutospacing="1" w:after="100" w:afterAutospacing="1"/>
        <w:outlineLvl w:val="1"/>
        <w:rPr>
          <w:b/>
          <w:bCs/>
        </w:rPr>
      </w:pPr>
      <w:r w:rsidRPr="0045154F">
        <w:rPr>
          <w:b/>
          <w:bCs/>
        </w:rPr>
        <w:t>HDFS site configuration</w:t>
      </w:r>
    </w:p>
    <w:p w:rsidR="0045154F" w:rsidRPr="0045154F" w:rsidRDefault="0045154F" w:rsidP="0045154F">
      <w:pPr>
        <w:spacing w:before="100" w:beforeAutospacing="1" w:after="100" w:afterAutospacing="1"/>
        <w:jc w:val="both"/>
      </w:pPr>
      <w:proofErr w:type="spellStart"/>
      <w:r w:rsidRPr="0045154F">
        <w:t>Hadoop</w:t>
      </w:r>
      <w:proofErr w:type="spellEnd"/>
      <w:r w:rsidRPr="0045154F">
        <w:t xml:space="preserve"> is built using a master-slave paradigm. Before altering the HDFS configuration file, create a directory to store all master node (name node) data and another one to store data (data node). In this example, created the following directories:</w:t>
      </w:r>
    </w:p>
    <w:p w:rsidR="0045154F" w:rsidRPr="0045154F" w:rsidRDefault="0045154F" w:rsidP="0045154F">
      <w:pPr>
        <w:numPr>
          <w:ilvl w:val="0"/>
          <w:numId w:val="39"/>
        </w:numPr>
        <w:spacing w:before="100" w:beforeAutospacing="1" w:after="100" w:afterAutospacing="1"/>
      </w:pPr>
      <w:r>
        <w:t>D</w:t>
      </w:r>
      <w:r w:rsidRPr="0045154F">
        <w:t>\</w:t>
      </w:r>
      <w:proofErr w:type="spellStart"/>
      <w:r w:rsidRPr="0045154F">
        <w:t>hadoop</w:t>
      </w:r>
      <w:proofErr w:type="spellEnd"/>
      <w:r w:rsidRPr="0045154F">
        <w:t>-</w:t>
      </w:r>
      <w:r>
        <w:t>soft</w:t>
      </w:r>
      <w:r w:rsidRPr="0045154F">
        <w:t>\hadoop-3.2.1\data\</w:t>
      </w:r>
      <w:proofErr w:type="spellStart"/>
      <w:r w:rsidRPr="0045154F">
        <w:t>dfs</w:t>
      </w:r>
      <w:proofErr w:type="spellEnd"/>
      <w:r w:rsidRPr="0045154F">
        <w:t>\</w:t>
      </w:r>
      <w:proofErr w:type="spellStart"/>
      <w:r w:rsidRPr="0045154F">
        <w:t>namenode</w:t>
      </w:r>
      <w:proofErr w:type="spellEnd"/>
    </w:p>
    <w:p w:rsidR="0045154F" w:rsidRDefault="0045154F" w:rsidP="0045154F">
      <w:pPr>
        <w:numPr>
          <w:ilvl w:val="0"/>
          <w:numId w:val="39"/>
        </w:numPr>
        <w:spacing w:before="100" w:beforeAutospacing="1" w:after="100" w:afterAutospacing="1"/>
      </w:pPr>
      <w:r>
        <w:t>D</w:t>
      </w:r>
      <w:r w:rsidRPr="0045154F">
        <w:t>:\hadoop-</w:t>
      </w:r>
      <w:r>
        <w:t>soft</w:t>
      </w:r>
      <w:r w:rsidRPr="0045154F">
        <w:t>\hadoop-3.2.1\data\dfs\datanode</w:t>
      </w:r>
    </w:p>
    <w:p w:rsidR="0045154F" w:rsidRDefault="0045154F" w:rsidP="0045154F">
      <w:pPr>
        <w:spacing w:before="100" w:beforeAutospacing="1" w:after="100" w:afterAutospacing="1"/>
        <w:ind w:left="360"/>
      </w:pPr>
      <w:r>
        <w:t>O</w:t>
      </w:r>
      <w:r w:rsidRPr="0045154F">
        <w:t>pen “hdfs-site.xml” file located in “%HADOOP_HOME%\etc\</w:t>
      </w:r>
      <w:proofErr w:type="spellStart"/>
      <w:r w:rsidRPr="0045154F">
        <w:t>hadoop</w:t>
      </w:r>
      <w:proofErr w:type="spellEnd"/>
      <w:r w:rsidRPr="0045154F">
        <w:t>” directory, and add the following properties within the &lt;configuration&gt;&lt;/configuration&gt; element:</w:t>
      </w:r>
    </w:p>
    <w:p w:rsidR="0045154F" w:rsidRPr="0045154F" w:rsidRDefault="0045154F" w:rsidP="0045154F">
      <w:pPr>
        <w:pStyle w:val="HTMLPreformatted"/>
        <w:rPr>
          <w:rStyle w:val="hn"/>
          <w:rFonts w:ascii="Times New Roman" w:hAnsi="Times New Roman" w:cs="Times New Roman"/>
          <w:sz w:val="24"/>
          <w:szCs w:val="24"/>
        </w:rPr>
      </w:pPr>
      <w:r w:rsidRPr="0045154F">
        <w:rPr>
          <w:rStyle w:val="hn"/>
          <w:rFonts w:ascii="Times New Roman" w:hAnsi="Times New Roman" w:cs="Times New Roman"/>
          <w:sz w:val="24"/>
          <w:szCs w:val="24"/>
        </w:rPr>
        <w:t>&lt;</w:t>
      </w:r>
      <w:proofErr w:type="gramStart"/>
      <w:r w:rsidRPr="0045154F">
        <w:rPr>
          <w:rStyle w:val="hn"/>
          <w:rFonts w:ascii="Times New Roman" w:hAnsi="Times New Roman" w:cs="Times New Roman"/>
          <w:sz w:val="24"/>
          <w:szCs w:val="24"/>
        </w:rPr>
        <w:t>property</w:t>
      </w:r>
      <w:proofErr w:type="gramEnd"/>
      <w:r w:rsidRPr="0045154F">
        <w:rPr>
          <w:rStyle w:val="hn"/>
          <w:rFonts w:ascii="Times New Roman" w:hAnsi="Times New Roman" w:cs="Times New Roman"/>
          <w:sz w:val="24"/>
          <w:szCs w:val="24"/>
        </w:rPr>
        <w:t>&gt;</w:t>
      </w:r>
    </w:p>
    <w:p w:rsidR="0045154F" w:rsidRDefault="0045154F" w:rsidP="0045154F">
      <w:pPr>
        <w:pStyle w:val="HTMLPreformatted"/>
        <w:rPr>
          <w:rStyle w:val="hn"/>
          <w:rFonts w:ascii="Times New Roman" w:hAnsi="Times New Roman" w:cs="Times New Roman"/>
          <w:sz w:val="24"/>
          <w:szCs w:val="24"/>
        </w:rPr>
      </w:pPr>
    </w:p>
    <w:p w:rsidR="0045154F" w:rsidRPr="0045154F" w:rsidRDefault="0045154F" w:rsidP="0045154F">
      <w:pPr>
        <w:pStyle w:val="HTMLPreformatted"/>
        <w:rPr>
          <w:rStyle w:val="hn"/>
          <w:rFonts w:ascii="Times New Roman" w:hAnsi="Times New Roman" w:cs="Times New Roman"/>
          <w:sz w:val="24"/>
          <w:szCs w:val="24"/>
        </w:rPr>
      </w:pPr>
      <w:r w:rsidRPr="0045154F">
        <w:rPr>
          <w:rStyle w:val="hn"/>
          <w:rFonts w:ascii="Times New Roman" w:hAnsi="Times New Roman" w:cs="Times New Roman"/>
          <w:sz w:val="24"/>
          <w:szCs w:val="24"/>
        </w:rPr>
        <w:t>&lt;</w:t>
      </w:r>
      <w:proofErr w:type="gramStart"/>
      <w:r w:rsidRPr="0045154F">
        <w:rPr>
          <w:rStyle w:val="hn"/>
          <w:rFonts w:ascii="Times New Roman" w:hAnsi="Times New Roman" w:cs="Times New Roman"/>
          <w:sz w:val="24"/>
          <w:szCs w:val="24"/>
        </w:rPr>
        <w:t>name&gt;</w:t>
      </w:r>
      <w:proofErr w:type="spellStart"/>
      <w:proofErr w:type="gramEnd"/>
      <w:r w:rsidRPr="0045154F">
        <w:rPr>
          <w:rStyle w:val="hn"/>
          <w:rFonts w:ascii="Times New Roman" w:hAnsi="Times New Roman" w:cs="Times New Roman"/>
          <w:sz w:val="24"/>
          <w:szCs w:val="24"/>
        </w:rPr>
        <w:t>dfs.replication</w:t>
      </w:r>
      <w:proofErr w:type="spellEnd"/>
      <w:r w:rsidRPr="0045154F">
        <w:rPr>
          <w:rStyle w:val="hn"/>
          <w:rFonts w:ascii="Times New Roman" w:hAnsi="Times New Roman" w:cs="Times New Roman"/>
          <w:sz w:val="24"/>
          <w:szCs w:val="24"/>
        </w:rPr>
        <w:t>&lt;/name&gt;</w:t>
      </w:r>
    </w:p>
    <w:p w:rsidR="0045154F" w:rsidRDefault="0045154F" w:rsidP="0045154F">
      <w:pPr>
        <w:pStyle w:val="HTMLPreformatted"/>
        <w:rPr>
          <w:rStyle w:val="hn"/>
          <w:rFonts w:ascii="Times New Roman" w:hAnsi="Times New Roman" w:cs="Times New Roman"/>
          <w:sz w:val="24"/>
          <w:szCs w:val="24"/>
        </w:rPr>
      </w:pPr>
    </w:p>
    <w:p w:rsidR="0045154F" w:rsidRPr="0045154F" w:rsidRDefault="0045154F" w:rsidP="0045154F">
      <w:pPr>
        <w:pStyle w:val="HTMLPreformatted"/>
        <w:rPr>
          <w:rStyle w:val="hn"/>
          <w:rFonts w:ascii="Times New Roman" w:hAnsi="Times New Roman" w:cs="Times New Roman"/>
          <w:sz w:val="24"/>
          <w:szCs w:val="24"/>
        </w:rPr>
      </w:pPr>
      <w:r w:rsidRPr="0045154F">
        <w:rPr>
          <w:rStyle w:val="hn"/>
          <w:rFonts w:ascii="Times New Roman" w:hAnsi="Times New Roman" w:cs="Times New Roman"/>
          <w:sz w:val="24"/>
          <w:szCs w:val="24"/>
        </w:rPr>
        <w:t>&lt;</w:t>
      </w:r>
      <w:proofErr w:type="gramStart"/>
      <w:r w:rsidRPr="0045154F">
        <w:rPr>
          <w:rStyle w:val="hn"/>
          <w:rFonts w:ascii="Times New Roman" w:hAnsi="Times New Roman" w:cs="Times New Roman"/>
          <w:sz w:val="24"/>
          <w:szCs w:val="24"/>
        </w:rPr>
        <w:t>value&gt;</w:t>
      </w:r>
      <w:proofErr w:type="gramEnd"/>
      <w:r w:rsidRPr="0045154F">
        <w:rPr>
          <w:rStyle w:val="hn"/>
          <w:rFonts w:ascii="Times New Roman" w:hAnsi="Times New Roman" w:cs="Times New Roman"/>
          <w:sz w:val="24"/>
          <w:szCs w:val="24"/>
        </w:rPr>
        <w:t>1&lt;/value&gt;</w:t>
      </w:r>
    </w:p>
    <w:p w:rsidR="0045154F" w:rsidRDefault="0045154F" w:rsidP="0045154F">
      <w:pPr>
        <w:pStyle w:val="HTMLPreformatted"/>
        <w:rPr>
          <w:rStyle w:val="hn"/>
          <w:rFonts w:ascii="Times New Roman" w:hAnsi="Times New Roman" w:cs="Times New Roman"/>
          <w:sz w:val="24"/>
          <w:szCs w:val="24"/>
        </w:rPr>
      </w:pPr>
    </w:p>
    <w:p w:rsidR="0045154F" w:rsidRPr="0045154F" w:rsidRDefault="0045154F" w:rsidP="0045154F">
      <w:pPr>
        <w:pStyle w:val="HTMLPreformatted"/>
        <w:rPr>
          <w:rStyle w:val="hn"/>
          <w:rFonts w:ascii="Times New Roman" w:hAnsi="Times New Roman" w:cs="Times New Roman"/>
          <w:sz w:val="24"/>
          <w:szCs w:val="24"/>
        </w:rPr>
      </w:pPr>
      <w:r w:rsidRPr="0045154F">
        <w:rPr>
          <w:rStyle w:val="hn"/>
          <w:rFonts w:ascii="Times New Roman" w:hAnsi="Times New Roman" w:cs="Times New Roman"/>
          <w:sz w:val="24"/>
          <w:szCs w:val="24"/>
        </w:rPr>
        <w:t>&lt;/property&gt;</w:t>
      </w:r>
    </w:p>
    <w:p w:rsidR="0045154F" w:rsidRDefault="0045154F" w:rsidP="0045154F">
      <w:pPr>
        <w:pStyle w:val="HTMLPreformatted"/>
        <w:rPr>
          <w:rStyle w:val="hn"/>
          <w:rFonts w:ascii="Times New Roman" w:hAnsi="Times New Roman" w:cs="Times New Roman"/>
          <w:sz w:val="24"/>
          <w:szCs w:val="24"/>
        </w:rPr>
      </w:pPr>
    </w:p>
    <w:p w:rsidR="0045154F" w:rsidRPr="0045154F" w:rsidRDefault="0045154F" w:rsidP="0045154F">
      <w:pPr>
        <w:pStyle w:val="HTMLPreformatted"/>
        <w:rPr>
          <w:rStyle w:val="hn"/>
          <w:rFonts w:ascii="Times New Roman" w:hAnsi="Times New Roman" w:cs="Times New Roman"/>
          <w:sz w:val="24"/>
          <w:szCs w:val="24"/>
        </w:rPr>
      </w:pPr>
      <w:r w:rsidRPr="0045154F">
        <w:rPr>
          <w:rStyle w:val="hn"/>
          <w:rFonts w:ascii="Times New Roman" w:hAnsi="Times New Roman" w:cs="Times New Roman"/>
          <w:sz w:val="24"/>
          <w:szCs w:val="24"/>
        </w:rPr>
        <w:t>&lt;</w:t>
      </w:r>
      <w:proofErr w:type="gramStart"/>
      <w:r w:rsidRPr="0045154F">
        <w:rPr>
          <w:rStyle w:val="hn"/>
          <w:rFonts w:ascii="Times New Roman" w:hAnsi="Times New Roman" w:cs="Times New Roman"/>
          <w:sz w:val="24"/>
          <w:szCs w:val="24"/>
        </w:rPr>
        <w:t>property</w:t>
      </w:r>
      <w:proofErr w:type="gramEnd"/>
      <w:r w:rsidRPr="0045154F">
        <w:rPr>
          <w:rStyle w:val="hn"/>
          <w:rFonts w:ascii="Times New Roman" w:hAnsi="Times New Roman" w:cs="Times New Roman"/>
          <w:sz w:val="24"/>
          <w:szCs w:val="24"/>
        </w:rPr>
        <w:t>&gt;</w:t>
      </w:r>
    </w:p>
    <w:p w:rsidR="0045154F" w:rsidRDefault="0045154F" w:rsidP="0045154F">
      <w:pPr>
        <w:pStyle w:val="HTMLPreformatted"/>
        <w:rPr>
          <w:rStyle w:val="hn"/>
          <w:rFonts w:ascii="Times New Roman" w:hAnsi="Times New Roman" w:cs="Times New Roman"/>
          <w:sz w:val="24"/>
          <w:szCs w:val="24"/>
        </w:rPr>
      </w:pPr>
    </w:p>
    <w:p w:rsidR="0045154F" w:rsidRPr="0045154F" w:rsidRDefault="0045154F" w:rsidP="0045154F">
      <w:pPr>
        <w:pStyle w:val="HTMLPreformatted"/>
        <w:rPr>
          <w:rStyle w:val="hn"/>
          <w:rFonts w:ascii="Times New Roman" w:hAnsi="Times New Roman" w:cs="Times New Roman"/>
          <w:sz w:val="24"/>
          <w:szCs w:val="24"/>
        </w:rPr>
      </w:pPr>
      <w:r w:rsidRPr="0045154F">
        <w:rPr>
          <w:rStyle w:val="hn"/>
          <w:rFonts w:ascii="Times New Roman" w:hAnsi="Times New Roman" w:cs="Times New Roman"/>
          <w:sz w:val="24"/>
          <w:szCs w:val="24"/>
        </w:rPr>
        <w:t>&lt;name&gt;</w:t>
      </w:r>
      <w:proofErr w:type="spellStart"/>
      <w:r w:rsidRPr="0045154F">
        <w:rPr>
          <w:rStyle w:val="hn"/>
          <w:rFonts w:ascii="Times New Roman" w:hAnsi="Times New Roman" w:cs="Times New Roman"/>
          <w:sz w:val="24"/>
          <w:szCs w:val="24"/>
        </w:rPr>
        <w:t>dfs.namenode.name.dir</w:t>
      </w:r>
      <w:proofErr w:type="spellEnd"/>
      <w:r w:rsidRPr="0045154F">
        <w:rPr>
          <w:rStyle w:val="hn"/>
          <w:rFonts w:ascii="Times New Roman" w:hAnsi="Times New Roman" w:cs="Times New Roman"/>
          <w:sz w:val="24"/>
          <w:szCs w:val="24"/>
        </w:rPr>
        <w:t>&lt;/name&gt;</w:t>
      </w:r>
    </w:p>
    <w:p w:rsidR="0045154F" w:rsidRDefault="0045154F" w:rsidP="0045154F">
      <w:pPr>
        <w:pStyle w:val="HTMLPreformatted"/>
        <w:rPr>
          <w:rStyle w:val="hn"/>
          <w:rFonts w:ascii="Times New Roman" w:hAnsi="Times New Roman" w:cs="Times New Roman"/>
          <w:sz w:val="24"/>
          <w:szCs w:val="24"/>
        </w:rPr>
      </w:pPr>
    </w:p>
    <w:p w:rsidR="0045154F" w:rsidRPr="0045154F" w:rsidRDefault="0045154F" w:rsidP="0045154F">
      <w:pPr>
        <w:pStyle w:val="HTMLPreformatted"/>
        <w:rPr>
          <w:rStyle w:val="hn"/>
          <w:rFonts w:ascii="Times New Roman" w:hAnsi="Times New Roman" w:cs="Times New Roman"/>
          <w:sz w:val="24"/>
          <w:szCs w:val="24"/>
        </w:rPr>
      </w:pPr>
      <w:r w:rsidRPr="0045154F">
        <w:rPr>
          <w:rStyle w:val="hn"/>
          <w:rFonts w:ascii="Times New Roman" w:hAnsi="Times New Roman" w:cs="Times New Roman"/>
          <w:sz w:val="24"/>
          <w:szCs w:val="24"/>
        </w:rPr>
        <w:t>&lt;value&gt;</w:t>
      </w:r>
      <w:r>
        <w:rPr>
          <w:rStyle w:val="hn"/>
          <w:rFonts w:ascii="Times New Roman" w:hAnsi="Times New Roman" w:cs="Times New Roman"/>
          <w:sz w:val="24"/>
          <w:szCs w:val="24"/>
        </w:rPr>
        <w:t>file:///D</w:t>
      </w:r>
      <w:r w:rsidRPr="0045154F">
        <w:rPr>
          <w:rStyle w:val="hn"/>
          <w:rFonts w:ascii="Times New Roman" w:hAnsi="Times New Roman" w:cs="Times New Roman"/>
          <w:sz w:val="24"/>
          <w:szCs w:val="24"/>
        </w:rPr>
        <w:t>:/hadoop-</w:t>
      </w:r>
      <w:r>
        <w:rPr>
          <w:rStyle w:val="hn"/>
          <w:rFonts w:ascii="Times New Roman" w:hAnsi="Times New Roman" w:cs="Times New Roman"/>
          <w:sz w:val="24"/>
          <w:szCs w:val="24"/>
        </w:rPr>
        <w:t>soft</w:t>
      </w:r>
      <w:r w:rsidRPr="0045154F">
        <w:rPr>
          <w:rStyle w:val="hn"/>
          <w:rFonts w:ascii="Times New Roman" w:hAnsi="Times New Roman" w:cs="Times New Roman"/>
          <w:sz w:val="24"/>
          <w:szCs w:val="24"/>
        </w:rPr>
        <w:t>/hadoop-3.2.1/data/dfs/namenode&lt;/value&gt;</w:t>
      </w:r>
    </w:p>
    <w:p w:rsidR="0045154F" w:rsidRDefault="0045154F" w:rsidP="0045154F">
      <w:pPr>
        <w:pStyle w:val="HTMLPreformatted"/>
        <w:rPr>
          <w:rStyle w:val="hn"/>
          <w:rFonts w:ascii="Times New Roman" w:hAnsi="Times New Roman" w:cs="Times New Roman"/>
          <w:sz w:val="24"/>
          <w:szCs w:val="24"/>
        </w:rPr>
      </w:pPr>
    </w:p>
    <w:p w:rsidR="0045154F" w:rsidRPr="0045154F" w:rsidRDefault="0045154F" w:rsidP="0045154F">
      <w:pPr>
        <w:pStyle w:val="HTMLPreformatted"/>
        <w:rPr>
          <w:rStyle w:val="hn"/>
          <w:rFonts w:ascii="Times New Roman" w:hAnsi="Times New Roman" w:cs="Times New Roman"/>
          <w:sz w:val="24"/>
          <w:szCs w:val="24"/>
        </w:rPr>
      </w:pPr>
      <w:r w:rsidRPr="0045154F">
        <w:rPr>
          <w:rStyle w:val="hn"/>
          <w:rFonts w:ascii="Times New Roman" w:hAnsi="Times New Roman" w:cs="Times New Roman"/>
          <w:sz w:val="24"/>
          <w:szCs w:val="24"/>
        </w:rPr>
        <w:t>&lt;/property&gt;</w:t>
      </w:r>
    </w:p>
    <w:p w:rsidR="0045154F" w:rsidRDefault="0045154F" w:rsidP="0045154F">
      <w:pPr>
        <w:pStyle w:val="HTMLPreformatted"/>
        <w:rPr>
          <w:rStyle w:val="hn"/>
          <w:rFonts w:ascii="Times New Roman" w:hAnsi="Times New Roman" w:cs="Times New Roman"/>
          <w:sz w:val="24"/>
          <w:szCs w:val="24"/>
        </w:rPr>
      </w:pPr>
    </w:p>
    <w:p w:rsidR="0045154F" w:rsidRDefault="0045154F" w:rsidP="0045154F">
      <w:pPr>
        <w:pStyle w:val="HTMLPreformatted"/>
        <w:rPr>
          <w:rStyle w:val="hn"/>
          <w:rFonts w:ascii="Times New Roman" w:hAnsi="Times New Roman" w:cs="Times New Roman"/>
          <w:sz w:val="24"/>
          <w:szCs w:val="24"/>
        </w:rPr>
      </w:pPr>
      <w:r w:rsidRPr="0045154F">
        <w:rPr>
          <w:rStyle w:val="hn"/>
          <w:rFonts w:ascii="Times New Roman" w:hAnsi="Times New Roman" w:cs="Times New Roman"/>
          <w:sz w:val="24"/>
          <w:szCs w:val="24"/>
        </w:rPr>
        <w:t>&lt;</w:t>
      </w:r>
      <w:proofErr w:type="gramStart"/>
      <w:r w:rsidRPr="0045154F">
        <w:rPr>
          <w:rStyle w:val="hn"/>
          <w:rFonts w:ascii="Times New Roman" w:hAnsi="Times New Roman" w:cs="Times New Roman"/>
          <w:sz w:val="24"/>
          <w:szCs w:val="24"/>
        </w:rPr>
        <w:t>property</w:t>
      </w:r>
      <w:proofErr w:type="gramEnd"/>
      <w:r w:rsidRPr="0045154F">
        <w:rPr>
          <w:rStyle w:val="hn"/>
          <w:rFonts w:ascii="Times New Roman" w:hAnsi="Times New Roman" w:cs="Times New Roman"/>
          <w:sz w:val="24"/>
          <w:szCs w:val="24"/>
        </w:rPr>
        <w:t>&gt;</w:t>
      </w:r>
    </w:p>
    <w:p w:rsidR="0045154F" w:rsidRDefault="0045154F" w:rsidP="0045154F">
      <w:pPr>
        <w:pStyle w:val="HTMLPreformatted"/>
        <w:rPr>
          <w:rStyle w:val="hn"/>
          <w:rFonts w:ascii="Times New Roman" w:hAnsi="Times New Roman" w:cs="Times New Roman"/>
          <w:sz w:val="24"/>
          <w:szCs w:val="24"/>
        </w:rPr>
      </w:pPr>
    </w:p>
    <w:p w:rsidR="0045154F" w:rsidRDefault="0045154F" w:rsidP="0045154F">
      <w:pPr>
        <w:pStyle w:val="HTMLPreformatted"/>
        <w:rPr>
          <w:rStyle w:val="hn"/>
          <w:rFonts w:ascii="Times New Roman" w:hAnsi="Times New Roman" w:cs="Times New Roman"/>
          <w:sz w:val="24"/>
          <w:szCs w:val="24"/>
        </w:rPr>
      </w:pPr>
      <w:r w:rsidRPr="0045154F">
        <w:rPr>
          <w:rStyle w:val="hn"/>
          <w:rFonts w:ascii="Times New Roman" w:hAnsi="Times New Roman" w:cs="Times New Roman"/>
          <w:sz w:val="24"/>
          <w:szCs w:val="24"/>
        </w:rPr>
        <w:t>&lt;name&gt;</w:t>
      </w:r>
      <w:proofErr w:type="spellStart"/>
      <w:r w:rsidRPr="0045154F">
        <w:rPr>
          <w:rStyle w:val="hn"/>
          <w:rFonts w:ascii="Times New Roman" w:hAnsi="Times New Roman" w:cs="Times New Roman"/>
          <w:sz w:val="24"/>
          <w:szCs w:val="24"/>
        </w:rPr>
        <w:t>dfs.datanode.data.dir</w:t>
      </w:r>
      <w:proofErr w:type="spellEnd"/>
      <w:r w:rsidRPr="0045154F">
        <w:rPr>
          <w:rStyle w:val="hn"/>
          <w:rFonts w:ascii="Times New Roman" w:hAnsi="Times New Roman" w:cs="Times New Roman"/>
          <w:sz w:val="24"/>
          <w:szCs w:val="24"/>
        </w:rPr>
        <w:t>&lt;/name&gt;</w:t>
      </w:r>
    </w:p>
    <w:p w:rsidR="0045154F" w:rsidRDefault="0045154F" w:rsidP="0045154F">
      <w:pPr>
        <w:pStyle w:val="HTMLPreformatted"/>
        <w:rPr>
          <w:rStyle w:val="hn"/>
          <w:rFonts w:ascii="Times New Roman" w:hAnsi="Times New Roman" w:cs="Times New Roman"/>
          <w:sz w:val="24"/>
          <w:szCs w:val="24"/>
        </w:rPr>
      </w:pPr>
    </w:p>
    <w:p w:rsidR="0045154F" w:rsidRDefault="0045154F" w:rsidP="0045154F">
      <w:pPr>
        <w:pStyle w:val="HTMLPreformatted"/>
        <w:rPr>
          <w:rStyle w:val="hn"/>
          <w:rFonts w:ascii="Times New Roman" w:hAnsi="Times New Roman" w:cs="Times New Roman"/>
          <w:sz w:val="24"/>
          <w:szCs w:val="24"/>
        </w:rPr>
      </w:pPr>
      <w:r w:rsidRPr="0045154F">
        <w:rPr>
          <w:rStyle w:val="hn"/>
          <w:rFonts w:ascii="Times New Roman" w:hAnsi="Times New Roman" w:cs="Times New Roman"/>
          <w:sz w:val="24"/>
          <w:szCs w:val="24"/>
        </w:rPr>
        <w:t>&lt;value&gt;</w:t>
      </w:r>
      <w:r>
        <w:rPr>
          <w:rStyle w:val="hn"/>
          <w:rFonts w:ascii="Times New Roman" w:hAnsi="Times New Roman" w:cs="Times New Roman"/>
          <w:sz w:val="24"/>
          <w:szCs w:val="24"/>
        </w:rPr>
        <w:t>file:///D</w:t>
      </w:r>
      <w:r w:rsidRPr="0045154F">
        <w:rPr>
          <w:rStyle w:val="hn"/>
          <w:rFonts w:ascii="Times New Roman" w:hAnsi="Times New Roman" w:cs="Times New Roman"/>
          <w:sz w:val="24"/>
          <w:szCs w:val="24"/>
        </w:rPr>
        <w:t>:/hadoop-</w:t>
      </w:r>
      <w:r>
        <w:rPr>
          <w:rStyle w:val="hn"/>
          <w:rFonts w:ascii="Times New Roman" w:hAnsi="Times New Roman" w:cs="Times New Roman"/>
          <w:sz w:val="24"/>
          <w:szCs w:val="24"/>
        </w:rPr>
        <w:t>soft</w:t>
      </w:r>
      <w:r w:rsidRPr="0045154F">
        <w:rPr>
          <w:rStyle w:val="hn"/>
          <w:rFonts w:ascii="Times New Roman" w:hAnsi="Times New Roman" w:cs="Times New Roman"/>
          <w:sz w:val="24"/>
          <w:szCs w:val="24"/>
        </w:rPr>
        <w:t>/hadoop-3.2.1/data/dfs/datanode&lt;/value&gt;</w:t>
      </w:r>
    </w:p>
    <w:p w:rsidR="0045154F" w:rsidRDefault="0045154F" w:rsidP="0045154F">
      <w:pPr>
        <w:pStyle w:val="HTMLPreformatted"/>
        <w:rPr>
          <w:rStyle w:val="hn"/>
          <w:rFonts w:ascii="Times New Roman" w:hAnsi="Times New Roman" w:cs="Times New Roman"/>
          <w:sz w:val="24"/>
          <w:szCs w:val="24"/>
        </w:rPr>
      </w:pPr>
    </w:p>
    <w:p w:rsidR="0045154F" w:rsidRDefault="0045154F" w:rsidP="0045154F">
      <w:pPr>
        <w:pStyle w:val="HTMLPreformatted"/>
        <w:rPr>
          <w:rStyle w:val="hn"/>
          <w:rFonts w:ascii="Times New Roman" w:hAnsi="Times New Roman" w:cs="Times New Roman"/>
          <w:sz w:val="24"/>
          <w:szCs w:val="24"/>
        </w:rPr>
      </w:pPr>
      <w:r w:rsidRPr="0045154F">
        <w:rPr>
          <w:rStyle w:val="hn"/>
          <w:rFonts w:ascii="Times New Roman" w:hAnsi="Times New Roman" w:cs="Times New Roman"/>
          <w:sz w:val="24"/>
          <w:szCs w:val="24"/>
        </w:rPr>
        <w:t>&lt;/property&gt;</w:t>
      </w:r>
    </w:p>
    <w:p w:rsidR="0045154F" w:rsidRPr="0045154F" w:rsidRDefault="0045154F" w:rsidP="0045154F">
      <w:pPr>
        <w:spacing w:before="100" w:beforeAutospacing="1" w:after="100" w:afterAutospacing="1"/>
        <w:outlineLvl w:val="1"/>
        <w:rPr>
          <w:b/>
          <w:bCs/>
        </w:rPr>
      </w:pPr>
      <w:r w:rsidRPr="0045154F">
        <w:rPr>
          <w:b/>
          <w:bCs/>
        </w:rPr>
        <w:lastRenderedPageBreak/>
        <w:t>Core site configuration</w:t>
      </w:r>
    </w:p>
    <w:p w:rsidR="0045154F" w:rsidRPr="0045154F" w:rsidRDefault="007A4F7F" w:rsidP="00554C2D">
      <w:pPr>
        <w:spacing w:before="100" w:beforeAutospacing="1" w:after="100" w:afterAutospacing="1"/>
        <w:jc w:val="both"/>
      </w:pPr>
      <w:r>
        <w:t>Now,</w:t>
      </w:r>
      <w:r w:rsidR="0045154F" w:rsidRPr="0045154F">
        <w:t xml:space="preserve"> configure the name node URL adding the following XML code into the &lt;configuration&gt;&lt;/configuration&gt; element within “core-site.xml”:</w:t>
      </w:r>
    </w:p>
    <w:p w:rsidR="001B3CF6" w:rsidRDefault="0045154F" w:rsidP="00451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7A4F7F">
        <w:t>&lt;</w:t>
      </w:r>
      <w:proofErr w:type="gramStart"/>
      <w:r w:rsidRPr="007A4F7F">
        <w:t>property</w:t>
      </w:r>
      <w:proofErr w:type="gramEnd"/>
      <w:r w:rsidRPr="007A4F7F">
        <w:t>&gt;</w:t>
      </w:r>
    </w:p>
    <w:p w:rsidR="001B3CF6" w:rsidRDefault="0045154F" w:rsidP="00451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7A4F7F">
        <w:t>&lt;name&gt;fs.default.name&lt;/name&gt;</w:t>
      </w:r>
    </w:p>
    <w:p w:rsidR="001B3CF6" w:rsidRDefault="0045154F" w:rsidP="00451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7A4F7F">
        <w:t>&lt;</w:t>
      </w:r>
      <w:proofErr w:type="gramStart"/>
      <w:r w:rsidRPr="007A4F7F">
        <w:t>value&gt;</w:t>
      </w:r>
      <w:proofErr w:type="gramEnd"/>
      <w:r w:rsidRPr="007A4F7F">
        <w:t>hdfs://localhost:9820&lt;/value&gt;</w:t>
      </w:r>
    </w:p>
    <w:p w:rsidR="0045154F" w:rsidRDefault="0045154F" w:rsidP="00451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7A4F7F">
        <w:t>&lt;/property&gt;</w:t>
      </w:r>
    </w:p>
    <w:p w:rsidR="00C83B44" w:rsidRPr="00C83B44" w:rsidRDefault="00C83B44" w:rsidP="00C83B44">
      <w:pPr>
        <w:spacing w:before="100" w:beforeAutospacing="1" w:after="100" w:afterAutospacing="1"/>
        <w:jc w:val="both"/>
        <w:outlineLvl w:val="1"/>
        <w:rPr>
          <w:b/>
          <w:bCs/>
        </w:rPr>
      </w:pPr>
      <w:r w:rsidRPr="00C83B44">
        <w:rPr>
          <w:b/>
          <w:bCs/>
        </w:rPr>
        <w:t>Map Reduce site configuration</w:t>
      </w:r>
    </w:p>
    <w:p w:rsidR="00C83B44" w:rsidRPr="00C83B44" w:rsidRDefault="00C83B44" w:rsidP="00C83B44">
      <w:pPr>
        <w:spacing w:before="100" w:beforeAutospacing="1" w:after="100" w:afterAutospacing="1"/>
        <w:jc w:val="both"/>
      </w:pPr>
      <w:proofErr w:type="spellStart"/>
      <w:r w:rsidRPr="00C83B44">
        <w:t>Now</w:t>
      </w:r>
      <w:proofErr w:type="gramStart"/>
      <w:r w:rsidRPr="00C83B44">
        <w:t>,add</w:t>
      </w:r>
      <w:proofErr w:type="spellEnd"/>
      <w:proofErr w:type="gramEnd"/>
      <w:r w:rsidRPr="00C83B44">
        <w:t xml:space="preserve"> the following XML code into the &lt;configuration&gt;&lt;/configuration&gt; element within “mapred-site.xml”:</w:t>
      </w:r>
    </w:p>
    <w:p w:rsidR="00C83B44" w:rsidRDefault="00C83B44" w:rsidP="00C83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83B44">
        <w:t>&lt;</w:t>
      </w:r>
      <w:proofErr w:type="gramStart"/>
      <w:r w:rsidRPr="00C83B44">
        <w:t>property</w:t>
      </w:r>
      <w:proofErr w:type="gramEnd"/>
      <w:r w:rsidRPr="00C83B44">
        <w:t>&gt;</w:t>
      </w:r>
    </w:p>
    <w:p w:rsidR="00C83B44" w:rsidRDefault="00C83B44" w:rsidP="00C83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83B44">
        <w:t>&lt;name&gt;mapreduce.framework.name&lt;/name&gt;</w:t>
      </w:r>
    </w:p>
    <w:p w:rsidR="00C83B44" w:rsidRDefault="00C83B44" w:rsidP="00C83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83B44">
        <w:t>&lt;</w:t>
      </w:r>
      <w:proofErr w:type="gramStart"/>
      <w:r w:rsidRPr="00C83B44">
        <w:t>value&gt;</w:t>
      </w:r>
      <w:proofErr w:type="gramEnd"/>
      <w:r w:rsidRPr="00C83B44">
        <w:t>yarn&lt;/value&gt;</w:t>
      </w:r>
    </w:p>
    <w:p w:rsidR="00C83B44" w:rsidRDefault="00C83B44" w:rsidP="00C83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83B44">
        <w:t>&lt;</w:t>
      </w:r>
      <w:proofErr w:type="gramStart"/>
      <w:r w:rsidRPr="00C83B44">
        <w:t>description&gt;</w:t>
      </w:r>
      <w:proofErr w:type="spellStart"/>
      <w:proofErr w:type="gramEnd"/>
      <w:r w:rsidRPr="00C83B44">
        <w:t>MapReduce</w:t>
      </w:r>
      <w:proofErr w:type="spellEnd"/>
      <w:r w:rsidRPr="00C83B44">
        <w:t xml:space="preserve"> framework name&lt;/description&gt;</w:t>
      </w:r>
    </w:p>
    <w:p w:rsidR="00C83B44" w:rsidRDefault="00C83B44" w:rsidP="00C83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C83B44">
        <w:t>&lt;/property&gt;</w:t>
      </w:r>
    </w:p>
    <w:p w:rsidR="00C83B44" w:rsidRDefault="00C83B44" w:rsidP="00C83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DF1C4E" w:rsidRPr="00DF1C4E" w:rsidRDefault="00DF1C4E" w:rsidP="00DF1C4E">
      <w:pPr>
        <w:spacing w:before="100" w:beforeAutospacing="1" w:after="100" w:afterAutospacing="1"/>
        <w:outlineLvl w:val="1"/>
        <w:rPr>
          <w:b/>
          <w:bCs/>
        </w:rPr>
      </w:pPr>
      <w:r w:rsidRPr="00DF1C4E">
        <w:rPr>
          <w:b/>
          <w:bCs/>
        </w:rPr>
        <w:t>Yarn site configuration</w:t>
      </w:r>
    </w:p>
    <w:p w:rsidR="00DF1C4E" w:rsidRPr="00DF1C4E" w:rsidRDefault="00DF1C4E" w:rsidP="00DF1C4E">
      <w:pPr>
        <w:spacing w:before="100" w:beforeAutospacing="1" w:after="100" w:afterAutospacing="1"/>
      </w:pPr>
      <w:r w:rsidRPr="00DF1C4E">
        <w:t>Now, add the following XML code into the &lt;configuration&gt;&lt;/configuration&gt; element within “yarn-site.xml”:</w:t>
      </w:r>
    </w:p>
    <w:p w:rsidR="00DF1C4E" w:rsidRDefault="00DF1C4E" w:rsidP="00DF1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F1C4E">
        <w:t>&lt;</w:t>
      </w:r>
      <w:proofErr w:type="gramStart"/>
      <w:r w:rsidRPr="00DF1C4E">
        <w:t>property</w:t>
      </w:r>
      <w:proofErr w:type="gramEnd"/>
      <w:r w:rsidRPr="00DF1C4E">
        <w:t>&gt;</w:t>
      </w:r>
    </w:p>
    <w:p w:rsidR="00DF1C4E" w:rsidRDefault="00DF1C4E" w:rsidP="00DF1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F1C4E">
        <w:t>&lt;name&gt;</w:t>
      </w:r>
      <w:proofErr w:type="spellStart"/>
      <w:r w:rsidRPr="00DF1C4E">
        <w:t>yarn.nodemanager.aux</w:t>
      </w:r>
      <w:proofErr w:type="spellEnd"/>
      <w:r w:rsidRPr="00DF1C4E">
        <w:t>-services&lt;/name&gt;</w:t>
      </w:r>
    </w:p>
    <w:p w:rsidR="00DF1C4E" w:rsidRDefault="00DF1C4E" w:rsidP="00DF1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F1C4E">
        <w:t>&lt;</w:t>
      </w:r>
      <w:proofErr w:type="gramStart"/>
      <w:r w:rsidRPr="00DF1C4E">
        <w:t>value&gt;</w:t>
      </w:r>
      <w:proofErr w:type="spellStart"/>
      <w:proofErr w:type="gramEnd"/>
      <w:r w:rsidRPr="00DF1C4E">
        <w:t>mapreduce_shuffle</w:t>
      </w:r>
      <w:proofErr w:type="spellEnd"/>
      <w:r w:rsidRPr="00DF1C4E">
        <w:t>&lt;/value&gt;</w:t>
      </w:r>
    </w:p>
    <w:p w:rsidR="00DF1C4E" w:rsidRDefault="00DF1C4E" w:rsidP="00DF1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F1C4E">
        <w:t>&lt;</w:t>
      </w:r>
      <w:proofErr w:type="gramStart"/>
      <w:r w:rsidRPr="00DF1C4E">
        <w:t>description&gt;</w:t>
      </w:r>
      <w:proofErr w:type="gramEnd"/>
      <w:r w:rsidRPr="00DF1C4E">
        <w:t>Yarn Node Manager Aux Service&lt;/description&gt;</w:t>
      </w:r>
    </w:p>
    <w:p w:rsidR="00DF1C4E" w:rsidRDefault="00DF1C4E" w:rsidP="00DF1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F1C4E">
        <w:t>&lt;/property&gt;</w:t>
      </w:r>
    </w:p>
    <w:p w:rsidR="00DF1C4E" w:rsidRDefault="00DF1C4E" w:rsidP="00DF1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DF1C4E" w:rsidRPr="00DF1C4E" w:rsidRDefault="00DF1C4E" w:rsidP="00DF1C4E">
      <w:pPr>
        <w:pStyle w:val="Heading1"/>
        <w:jc w:val="both"/>
        <w:rPr>
          <w:rFonts w:ascii="Times New Roman" w:hAnsi="Times New Roman" w:cs="Times New Roman"/>
          <w:color w:val="auto"/>
          <w:sz w:val="24"/>
          <w:szCs w:val="24"/>
        </w:rPr>
      </w:pPr>
      <w:r w:rsidRPr="00DF1C4E">
        <w:rPr>
          <w:rFonts w:ascii="Times New Roman" w:hAnsi="Times New Roman" w:cs="Times New Roman"/>
          <w:color w:val="auto"/>
          <w:sz w:val="24"/>
          <w:szCs w:val="24"/>
        </w:rPr>
        <w:t>Formatting Name node</w:t>
      </w:r>
    </w:p>
    <w:p w:rsidR="00DF1C4E" w:rsidRPr="00DF1C4E" w:rsidRDefault="00DF1C4E" w:rsidP="00DF1C4E">
      <w:pPr>
        <w:pStyle w:val="ij"/>
        <w:jc w:val="both"/>
      </w:pPr>
      <w:r w:rsidRPr="00DF1C4E">
        <w:t>After finishing the configuration, format the name node using the following command:</w:t>
      </w:r>
    </w:p>
    <w:p w:rsidR="00DF1C4E" w:rsidRDefault="00DF1C4E" w:rsidP="00DF1C4E">
      <w:pPr>
        <w:pStyle w:val="HTMLPreformatted"/>
        <w:jc w:val="both"/>
        <w:rPr>
          <w:rStyle w:val="hn"/>
          <w:rFonts w:ascii="Times New Roman" w:hAnsi="Times New Roman" w:cs="Times New Roman"/>
          <w:i/>
          <w:sz w:val="24"/>
          <w:szCs w:val="24"/>
        </w:rPr>
      </w:pPr>
      <w:proofErr w:type="spellStart"/>
      <w:proofErr w:type="gramStart"/>
      <w:r w:rsidRPr="00DF1C4E">
        <w:rPr>
          <w:rStyle w:val="hn"/>
          <w:rFonts w:ascii="Times New Roman" w:hAnsi="Times New Roman" w:cs="Times New Roman"/>
          <w:i/>
          <w:sz w:val="24"/>
          <w:szCs w:val="24"/>
        </w:rPr>
        <w:t>hdfs</w:t>
      </w:r>
      <w:proofErr w:type="spellEnd"/>
      <w:proofErr w:type="gramEnd"/>
      <w:r w:rsidRPr="00DF1C4E">
        <w:rPr>
          <w:rStyle w:val="hn"/>
          <w:rFonts w:ascii="Times New Roman" w:hAnsi="Times New Roman" w:cs="Times New Roman"/>
          <w:i/>
          <w:sz w:val="24"/>
          <w:szCs w:val="24"/>
        </w:rPr>
        <w:t xml:space="preserve"> </w:t>
      </w:r>
      <w:proofErr w:type="spellStart"/>
      <w:r w:rsidRPr="00DF1C4E">
        <w:rPr>
          <w:rStyle w:val="hn"/>
          <w:rFonts w:ascii="Times New Roman" w:hAnsi="Times New Roman" w:cs="Times New Roman"/>
          <w:i/>
          <w:sz w:val="24"/>
          <w:szCs w:val="24"/>
        </w:rPr>
        <w:t>namenode</w:t>
      </w:r>
      <w:proofErr w:type="spellEnd"/>
      <w:r w:rsidRPr="00DF1C4E">
        <w:rPr>
          <w:rStyle w:val="hn"/>
          <w:rFonts w:ascii="Times New Roman" w:hAnsi="Times New Roman" w:cs="Times New Roman"/>
          <w:i/>
          <w:sz w:val="24"/>
          <w:szCs w:val="24"/>
        </w:rPr>
        <w:t xml:space="preserve"> </w:t>
      </w:r>
      <w:r>
        <w:rPr>
          <w:rStyle w:val="hn"/>
          <w:rFonts w:ascii="Times New Roman" w:hAnsi="Times New Roman" w:cs="Times New Roman"/>
          <w:i/>
          <w:sz w:val="24"/>
          <w:szCs w:val="24"/>
        </w:rPr>
        <w:t>–</w:t>
      </w:r>
      <w:r w:rsidRPr="00DF1C4E">
        <w:rPr>
          <w:rStyle w:val="hn"/>
          <w:rFonts w:ascii="Times New Roman" w:hAnsi="Times New Roman" w:cs="Times New Roman"/>
          <w:i/>
          <w:sz w:val="24"/>
          <w:szCs w:val="24"/>
        </w:rPr>
        <w:t>format</w:t>
      </w:r>
    </w:p>
    <w:p w:rsidR="00DF1C4E" w:rsidRDefault="00DF1C4E" w:rsidP="00DF1C4E">
      <w:pPr>
        <w:pStyle w:val="HTMLPreformatted"/>
        <w:jc w:val="both"/>
        <w:rPr>
          <w:rStyle w:val="hn"/>
          <w:rFonts w:ascii="Times New Roman" w:hAnsi="Times New Roman" w:cs="Times New Roman"/>
          <w:sz w:val="24"/>
          <w:szCs w:val="24"/>
        </w:rPr>
      </w:pPr>
    </w:p>
    <w:p w:rsidR="00DF1C4E" w:rsidRDefault="00DF1C4E" w:rsidP="00DF1C4E">
      <w:pPr>
        <w:pStyle w:val="HTMLPreformatted"/>
        <w:jc w:val="both"/>
        <w:rPr>
          <w:rFonts w:ascii="Times New Roman" w:hAnsi="Times New Roman" w:cs="Times New Roman"/>
          <w:sz w:val="24"/>
          <w:szCs w:val="24"/>
        </w:rPr>
      </w:pPr>
      <w:r>
        <w:rPr>
          <w:noProof/>
        </w:rPr>
        <w:lastRenderedPageBreak/>
        <w:drawing>
          <wp:inline distT="0" distB="0" distL="0" distR="0">
            <wp:extent cx="5733415" cy="1482497"/>
            <wp:effectExtent l="19050" t="0" r="635" b="0"/>
            <wp:docPr id="21" name="Picture 17" descr="https://miro.medium.com/max/700/1*27VdkFVpfXoJ9hpFf35s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700/1*27VdkFVpfXoJ9hpFf35stQ.png"/>
                    <pic:cNvPicPr>
                      <a:picLocks noChangeAspect="1" noChangeArrowheads="1"/>
                    </pic:cNvPicPr>
                  </pic:nvPicPr>
                  <pic:blipFill>
                    <a:blip r:embed="rId29" cstate="print"/>
                    <a:srcRect/>
                    <a:stretch>
                      <a:fillRect/>
                    </a:stretch>
                  </pic:blipFill>
                  <pic:spPr bwMode="auto">
                    <a:xfrm>
                      <a:off x="0" y="0"/>
                      <a:ext cx="5733415" cy="1482497"/>
                    </a:xfrm>
                    <a:prstGeom prst="rect">
                      <a:avLst/>
                    </a:prstGeom>
                    <a:noFill/>
                    <a:ln w="9525">
                      <a:noFill/>
                      <a:miter lim="800000"/>
                      <a:headEnd/>
                      <a:tailEnd/>
                    </a:ln>
                  </pic:spPr>
                </pic:pic>
              </a:graphicData>
            </a:graphic>
          </wp:inline>
        </w:drawing>
      </w:r>
    </w:p>
    <w:p w:rsidR="00DF1C4E" w:rsidRDefault="00DF1C4E" w:rsidP="00DF1C4E">
      <w:pPr>
        <w:pStyle w:val="HTMLPreformatted"/>
        <w:jc w:val="both"/>
        <w:rPr>
          <w:rFonts w:ascii="Times New Roman" w:hAnsi="Times New Roman" w:cs="Times New Roman"/>
          <w:sz w:val="24"/>
          <w:szCs w:val="24"/>
        </w:rPr>
      </w:pPr>
    </w:p>
    <w:p w:rsidR="00DF1C4E" w:rsidRPr="00DF1C4E" w:rsidRDefault="00DF1C4E" w:rsidP="00DF1C4E">
      <w:pPr>
        <w:pStyle w:val="Heading1"/>
        <w:jc w:val="both"/>
        <w:rPr>
          <w:rFonts w:ascii="Times New Roman" w:hAnsi="Times New Roman" w:cs="Times New Roman"/>
          <w:color w:val="auto"/>
          <w:sz w:val="24"/>
          <w:szCs w:val="24"/>
        </w:rPr>
      </w:pPr>
      <w:r w:rsidRPr="00DF1C4E">
        <w:rPr>
          <w:rFonts w:ascii="Times New Roman" w:hAnsi="Times New Roman" w:cs="Times New Roman"/>
          <w:color w:val="auto"/>
          <w:sz w:val="24"/>
          <w:szCs w:val="24"/>
        </w:rPr>
        <w:t xml:space="preserve">Starting </w:t>
      </w:r>
      <w:proofErr w:type="spellStart"/>
      <w:r w:rsidRPr="00DF1C4E">
        <w:rPr>
          <w:rFonts w:ascii="Times New Roman" w:hAnsi="Times New Roman" w:cs="Times New Roman"/>
          <w:color w:val="auto"/>
          <w:sz w:val="24"/>
          <w:szCs w:val="24"/>
        </w:rPr>
        <w:t>Hadoop</w:t>
      </w:r>
      <w:proofErr w:type="spellEnd"/>
      <w:r w:rsidRPr="00DF1C4E">
        <w:rPr>
          <w:rFonts w:ascii="Times New Roman" w:hAnsi="Times New Roman" w:cs="Times New Roman"/>
          <w:color w:val="auto"/>
          <w:sz w:val="24"/>
          <w:szCs w:val="24"/>
        </w:rPr>
        <w:t xml:space="preserve"> services</w:t>
      </w:r>
    </w:p>
    <w:p w:rsidR="00DF1C4E" w:rsidRPr="00DF1C4E" w:rsidRDefault="00DF1C4E" w:rsidP="00DF1C4E">
      <w:pPr>
        <w:pStyle w:val="ij"/>
        <w:jc w:val="both"/>
      </w:pPr>
      <w:r w:rsidRPr="00DF1C4E">
        <w:t xml:space="preserve">Now, open </w:t>
      </w:r>
      <w:r>
        <w:t xml:space="preserve">command </w:t>
      </w:r>
      <w:proofErr w:type="gramStart"/>
      <w:r>
        <w:t xml:space="preserve">prompt </w:t>
      </w:r>
      <w:r w:rsidRPr="00DF1C4E">
        <w:t>,</w:t>
      </w:r>
      <w:proofErr w:type="gramEnd"/>
      <w:r w:rsidRPr="00DF1C4E">
        <w:t xml:space="preserve"> and navigate to “%HADOOP_HOME%\</w:t>
      </w:r>
      <w:proofErr w:type="spellStart"/>
      <w:r w:rsidRPr="00DF1C4E">
        <w:t>sbin</w:t>
      </w:r>
      <w:proofErr w:type="spellEnd"/>
      <w:r w:rsidRPr="00DF1C4E">
        <w:t xml:space="preserve">” directory. Then the following command to start the </w:t>
      </w:r>
      <w:proofErr w:type="spellStart"/>
      <w:r w:rsidRPr="00DF1C4E">
        <w:t>Hadoop</w:t>
      </w:r>
      <w:proofErr w:type="spellEnd"/>
      <w:r w:rsidRPr="00DF1C4E">
        <w:t xml:space="preserve"> nodes:</w:t>
      </w:r>
    </w:p>
    <w:p w:rsidR="00DF1C4E" w:rsidRDefault="00DF1C4E" w:rsidP="00DF1C4E">
      <w:pPr>
        <w:pStyle w:val="HTMLPreformatted"/>
        <w:jc w:val="both"/>
        <w:rPr>
          <w:rStyle w:val="hn"/>
          <w:rFonts w:ascii="Times New Roman" w:hAnsi="Times New Roman" w:cs="Times New Roman"/>
          <w:b/>
          <w:i/>
          <w:sz w:val="24"/>
          <w:szCs w:val="24"/>
        </w:rPr>
      </w:pPr>
      <w:r w:rsidRPr="00DF1C4E">
        <w:rPr>
          <w:rStyle w:val="hn"/>
          <w:rFonts w:ascii="Times New Roman" w:hAnsi="Times New Roman" w:cs="Times New Roman"/>
          <w:b/>
          <w:i/>
          <w:sz w:val="24"/>
          <w:szCs w:val="24"/>
        </w:rPr>
        <w:t>.\start-dfs.cmd</w:t>
      </w:r>
    </w:p>
    <w:p w:rsidR="00DF1C4E" w:rsidRDefault="00DF1C4E" w:rsidP="00DF1C4E">
      <w:pPr>
        <w:pStyle w:val="HTMLPreformatted"/>
        <w:jc w:val="both"/>
        <w:rPr>
          <w:rStyle w:val="hn"/>
          <w:rFonts w:ascii="Times New Roman" w:hAnsi="Times New Roman" w:cs="Times New Roman"/>
          <w:b/>
          <w:i/>
          <w:sz w:val="24"/>
          <w:szCs w:val="24"/>
        </w:rPr>
      </w:pPr>
    </w:p>
    <w:p w:rsidR="00DF1C4E" w:rsidRDefault="00AB1E0E" w:rsidP="00AB1E0E">
      <w:pPr>
        <w:pStyle w:val="HTMLPreformatted"/>
        <w:rPr>
          <w:rFonts w:ascii="Times New Roman" w:hAnsi="Times New Roman" w:cs="Times New Roman"/>
          <w:sz w:val="24"/>
          <w:szCs w:val="24"/>
        </w:rPr>
      </w:pPr>
      <w:r>
        <w:rPr>
          <w:rFonts w:ascii="Times New Roman" w:hAnsi="Times New Roman" w:cs="Times New Roman"/>
          <w:sz w:val="24"/>
          <w:szCs w:val="24"/>
        </w:rPr>
        <w:t>T</w:t>
      </w:r>
      <w:r w:rsidRPr="00AB1E0E">
        <w:rPr>
          <w:rFonts w:ascii="Times New Roman" w:hAnsi="Times New Roman" w:cs="Times New Roman"/>
          <w:sz w:val="24"/>
          <w:szCs w:val="24"/>
        </w:rPr>
        <w:t>wo command prompt windows will open (one for the name node and one for the data node) as follows</w:t>
      </w:r>
      <w:r>
        <w:rPr>
          <w:rFonts w:ascii="Times New Roman" w:hAnsi="Times New Roman" w:cs="Times New Roman"/>
          <w:sz w:val="24"/>
          <w:szCs w:val="24"/>
        </w:rPr>
        <w:t>:</w:t>
      </w:r>
    </w:p>
    <w:p w:rsidR="00AB1E0E" w:rsidRDefault="00AB1E0E" w:rsidP="00AB1E0E">
      <w:pPr>
        <w:pStyle w:val="HTMLPreformatted"/>
        <w:rPr>
          <w:rFonts w:ascii="Times New Roman" w:hAnsi="Times New Roman" w:cs="Times New Roman"/>
          <w:sz w:val="24"/>
          <w:szCs w:val="24"/>
        </w:rPr>
      </w:pPr>
      <w:r>
        <w:rPr>
          <w:noProof/>
        </w:rPr>
        <w:drawing>
          <wp:inline distT="0" distB="0" distL="0" distR="0">
            <wp:extent cx="5733415" cy="2358891"/>
            <wp:effectExtent l="19050" t="0" r="635" b="0"/>
            <wp:docPr id="22" name="Picture 20" descr="https://miro.medium.com/max/700/1*cG5yk7I92Z2W-ujfVpkW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max/700/1*cG5yk7I92Z2W-ujfVpkWBg.png"/>
                    <pic:cNvPicPr>
                      <a:picLocks noChangeAspect="1" noChangeArrowheads="1"/>
                    </pic:cNvPicPr>
                  </pic:nvPicPr>
                  <pic:blipFill>
                    <a:blip r:embed="rId30" cstate="print"/>
                    <a:srcRect/>
                    <a:stretch>
                      <a:fillRect/>
                    </a:stretch>
                  </pic:blipFill>
                  <pic:spPr bwMode="auto">
                    <a:xfrm>
                      <a:off x="0" y="0"/>
                      <a:ext cx="5733415" cy="2358891"/>
                    </a:xfrm>
                    <a:prstGeom prst="rect">
                      <a:avLst/>
                    </a:prstGeom>
                    <a:noFill/>
                    <a:ln w="9525">
                      <a:noFill/>
                      <a:miter lim="800000"/>
                      <a:headEnd/>
                      <a:tailEnd/>
                    </a:ln>
                  </pic:spPr>
                </pic:pic>
              </a:graphicData>
            </a:graphic>
          </wp:inline>
        </w:drawing>
      </w:r>
    </w:p>
    <w:p w:rsidR="00AB1E0E" w:rsidRPr="00AB1E0E" w:rsidRDefault="00AB1E0E" w:rsidP="00AB1E0E">
      <w:pPr>
        <w:pStyle w:val="HTMLPreformatted"/>
        <w:rPr>
          <w:rFonts w:ascii="Times New Roman" w:hAnsi="Times New Roman" w:cs="Times New Roman"/>
          <w:sz w:val="24"/>
          <w:szCs w:val="24"/>
        </w:rPr>
      </w:pPr>
    </w:p>
    <w:p w:rsidR="00DF1C4E" w:rsidRPr="00DF1C4E" w:rsidRDefault="00DF1C4E" w:rsidP="00AB1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DF1C4E" w:rsidRPr="00C83B44" w:rsidRDefault="00DF1C4E" w:rsidP="00C83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AB1E0E" w:rsidRPr="00AB1E0E" w:rsidRDefault="00AB1E0E" w:rsidP="00AB1E0E">
      <w:pPr>
        <w:pStyle w:val="ij"/>
        <w:jc w:val="both"/>
      </w:pPr>
      <w:r w:rsidRPr="00AB1E0E">
        <w:t xml:space="preserve">Next, </w:t>
      </w:r>
      <w:r>
        <w:t>st</w:t>
      </w:r>
      <w:r w:rsidRPr="00AB1E0E">
        <w:t xml:space="preserve">art the </w:t>
      </w:r>
      <w:proofErr w:type="spellStart"/>
      <w:r w:rsidRPr="00AB1E0E">
        <w:t>Hadoop</w:t>
      </w:r>
      <w:proofErr w:type="spellEnd"/>
      <w:r w:rsidRPr="00AB1E0E">
        <w:t xml:space="preserve"> Yarn service using the following command:</w:t>
      </w:r>
    </w:p>
    <w:p w:rsidR="00AB1E0E" w:rsidRDefault="00AB1E0E" w:rsidP="00AB1E0E">
      <w:pPr>
        <w:pStyle w:val="HTMLPreformatted"/>
        <w:jc w:val="both"/>
        <w:rPr>
          <w:rStyle w:val="hn"/>
          <w:rFonts w:ascii="Times New Roman" w:hAnsi="Times New Roman" w:cs="Times New Roman"/>
          <w:b/>
          <w:i/>
          <w:sz w:val="24"/>
          <w:szCs w:val="24"/>
        </w:rPr>
      </w:pPr>
      <w:r w:rsidRPr="00AB1E0E">
        <w:rPr>
          <w:rStyle w:val="hn"/>
          <w:rFonts w:ascii="Times New Roman" w:hAnsi="Times New Roman" w:cs="Times New Roman"/>
          <w:b/>
          <w:i/>
          <w:sz w:val="24"/>
          <w:szCs w:val="24"/>
        </w:rPr>
        <w:t>./start-yarn.cmd</w:t>
      </w:r>
    </w:p>
    <w:p w:rsidR="00AB1E0E" w:rsidRDefault="00AB1E0E" w:rsidP="00AB1E0E">
      <w:pPr>
        <w:pStyle w:val="HTMLPreformatted"/>
        <w:jc w:val="both"/>
        <w:rPr>
          <w:rFonts w:ascii="Times New Roman" w:hAnsi="Times New Roman" w:cs="Times New Roman"/>
          <w:sz w:val="24"/>
          <w:szCs w:val="24"/>
        </w:rPr>
      </w:pPr>
      <w:r w:rsidRPr="00AB1E0E">
        <w:rPr>
          <w:rFonts w:ascii="Times New Roman" w:hAnsi="Times New Roman" w:cs="Times New Roman"/>
          <w:sz w:val="24"/>
          <w:szCs w:val="24"/>
        </w:rPr>
        <w:t>Two command prompt windows will open (one for the resource manager and one for the node manager) as follows:</w:t>
      </w:r>
    </w:p>
    <w:p w:rsidR="00AB1E0E" w:rsidRDefault="00AB1E0E" w:rsidP="00AB1E0E">
      <w:pPr>
        <w:pStyle w:val="HTMLPreformatted"/>
        <w:jc w:val="both"/>
        <w:rPr>
          <w:rFonts w:ascii="Times New Roman" w:hAnsi="Times New Roman" w:cs="Times New Roman"/>
          <w:sz w:val="24"/>
          <w:szCs w:val="24"/>
        </w:rPr>
      </w:pPr>
    </w:p>
    <w:p w:rsidR="00AB1E0E" w:rsidRPr="00AB1E0E" w:rsidRDefault="00AB1E0E" w:rsidP="00AB1E0E">
      <w:pPr>
        <w:pStyle w:val="HTMLPreformatted"/>
        <w:jc w:val="both"/>
        <w:rPr>
          <w:rFonts w:ascii="Times New Roman" w:hAnsi="Times New Roman" w:cs="Times New Roman"/>
          <w:sz w:val="24"/>
          <w:szCs w:val="24"/>
        </w:rPr>
      </w:pPr>
      <w:r>
        <w:rPr>
          <w:noProof/>
        </w:rPr>
        <w:lastRenderedPageBreak/>
        <w:drawing>
          <wp:inline distT="0" distB="0" distL="0" distR="0">
            <wp:extent cx="5733415" cy="2997757"/>
            <wp:effectExtent l="19050" t="0" r="635" b="0"/>
            <wp:docPr id="23" name="Picture 23" descr="https://miro.medium.com/max/700/1*Yv5-wHHKIntM43pyu8kB1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max/700/1*Yv5-wHHKIntM43pyu8kB1Q.png"/>
                    <pic:cNvPicPr>
                      <a:picLocks noChangeAspect="1" noChangeArrowheads="1"/>
                    </pic:cNvPicPr>
                  </pic:nvPicPr>
                  <pic:blipFill>
                    <a:blip r:embed="rId31" cstate="print"/>
                    <a:srcRect/>
                    <a:stretch>
                      <a:fillRect/>
                    </a:stretch>
                  </pic:blipFill>
                  <pic:spPr bwMode="auto">
                    <a:xfrm>
                      <a:off x="0" y="0"/>
                      <a:ext cx="5733415" cy="2997757"/>
                    </a:xfrm>
                    <a:prstGeom prst="rect">
                      <a:avLst/>
                    </a:prstGeom>
                    <a:noFill/>
                    <a:ln w="9525">
                      <a:noFill/>
                      <a:miter lim="800000"/>
                      <a:headEnd/>
                      <a:tailEnd/>
                    </a:ln>
                  </pic:spPr>
                </pic:pic>
              </a:graphicData>
            </a:graphic>
          </wp:inline>
        </w:drawing>
      </w:r>
    </w:p>
    <w:p w:rsidR="00C83B44" w:rsidRPr="0045154F" w:rsidRDefault="00C83B44" w:rsidP="00AB1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45154F" w:rsidRPr="00AB1E0E" w:rsidRDefault="0045154F" w:rsidP="00AB1E0E">
      <w:pPr>
        <w:pStyle w:val="HTMLPreformatted"/>
        <w:jc w:val="both"/>
        <w:rPr>
          <w:rFonts w:ascii="Times New Roman" w:hAnsi="Times New Roman" w:cs="Times New Roman"/>
          <w:sz w:val="24"/>
          <w:szCs w:val="24"/>
        </w:rPr>
      </w:pPr>
    </w:p>
    <w:p w:rsidR="00AB1E0E" w:rsidRPr="00AB1E0E" w:rsidRDefault="00AB1E0E" w:rsidP="00AB1E0E">
      <w:pPr>
        <w:pStyle w:val="ij"/>
      </w:pPr>
      <w:r w:rsidRPr="00AB1E0E">
        <w:t>To make sure that all services started successfully, we can run the following command:</w:t>
      </w:r>
    </w:p>
    <w:p w:rsidR="00AB1E0E" w:rsidRPr="00AB1E0E" w:rsidRDefault="00AB1E0E" w:rsidP="00AB1E0E">
      <w:pPr>
        <w:pStyle w:val="HTMLPreformatted"/>
        <w:rPr>
          <w:rFonts w:ascii="Times New Roman" w:hAnsi="Times New Roman" w:cs="Times New Roman"/>
          <w:b/>
          <w:i/>
          <w:sz w:val="24"/>
          <w:szCs w:val="24"/>
        </w:rPr>
      </w:pPr>
      <w:proofErr w:type="spellStart"/>
      <w:proofErr w:type="gramStart"/>
      <w:r w:rsidRPr="00AB1E0E">
        <w:rPr>
          <w:rStyle w:val="hn"/>
          <w:rFonts w:ascii="Times New Roman" w:hAnsi="Times New Roman" w:cs="Times New Roman"/>
          <w:b/>
          <w:i/>
          <w:sz w:val="24"/>
          <w:szCs w:val="24"/>
        </w:rPr>
        <w:t>jps</w:t>
      </w:r>
      <w:proofErr w:type="spellEnd"/>
      <w:proofErr w:type="gramEnd"/>
    </w:p>
    <w:p w:rsidR="00AB1E0E" w:rsidRPr="00AB1E0E" w:rsidRDefault="00AB1E0E" w:rsidP="00AB1E0E">
      <w:pPr>
        <w:pStyle w:val="ij"/>
      </w:pPr>
      <w:r w:rsidRPr="00AB1E0E">
        <w:t>It should display the following services:</w:t>
      </w:r>
    </w:p>
    <w:p w:rsidR="00AB1E0E" w:rsidRDefault="00AB1E0E" w:rsidP="00AB1E0E">
      <w:pPr>
        <w:pStyle w:val="HTMLPreformatted"/>
        <w:rPr>
          <w:rStyle w:val="hn"/>
          <w:rFonts w:ascii="Times New Roman" w:hAnsi="Times New Roman" w:cs="Times New Roman"/>
          <w:sz w:val="24"/>
          <w:szCs w:val="24"/>
        </w:rPr>
      </w:pPr>
      <w:proofErr w:type="gramStart"/>
      <w:r w:rsidRPr="00AB1E0E">
        <w:rPr>
          <w:rStyle w:val="hn"/>
          <w:rFonts w:ascii="Times New Roman" w:hAnsi="Times New Roman" w:cs="Times New Roman"/>
          <w:sz w:val="24"/>
          <w:szCs w:val="24"/>
        </w:rPr>
        <w:t xml:space="preserve">14560 </w:t>
      </w:r>
      <w:r>
        <w:rPr>
          <w:rStyle w:val="hn"/>
          <w:rFonts w:ascii="Times New Roman" w:hAnsi="Times New Roman" w:cs="Times New Roman"/>
          <w:sz w:val="24"/>
          <w:szCs w:val="24"/>
        </w:rPr>
        <w:t xml:space="preserve"> </w:t>
      </w:r>
      <w:proofErr w:type="spellStart"/>
      <w:r w:rsidRPr="00AB1E0E">
        <w:rPr>
          <w:rStyle w:val="hn"/>
          <w:rFonts w:ascii="Times New Roman" w:hAnsi="Times New Roman" w:cs="Times New Roman"/>
          <w:sz w:val="24"/>
          <w:szCs w:val="24"/>
        </w:rPr>
        <w:t>DataNode</w:t>
      </w:r>
      <w:proofErr w:type="spellEnd"/>
      <w:proofErr w:type="gramEnd"/>
      <w:r w:rsidRPr="00AB1E0E">
        <w:rPr>
          <w:rFonts w:ascii="Times New Roman" w:hAnsi="Times New Roman" w:cs="Times New Roman"/>
          <w:sz w:val="24"/>
          <w:szCs w:val="24"/>
        </w:rPr>
        <w:br/>
      </w:r>
      <w:r w:rsidRPr="00AB1E0E">
        <w:rPr>
          <w:rStyle w:val="hn"/>
          <w:rFonts w:ascii="Times New Roman" w:hAnsi="Times New Roman" w:cs="Times New Roman"/>
          <w:sz w:val="24"/>
          <w:szCs w:val="24"/>
        </w:rPr>
        <w:t xml:space="preserve">4960 </w:t>
      </w:r>
      <w:r>
        <w:rPr>
          <w:rStyle w:val="hn"/>
          <w:rFonts w:ascii="Times New Roman" w:hAnsi="Times New Roman" w:cs="Times New Roman"/>
          <w:sz w:val="24"/>
          <w:szCs w:val="24"/>
        </w:rPr>
        <w:t xml:space="preserve">   </w:t>
      </w:r>
      <w:proofErr w:type="spellStart"/>
      <w:r w:rsidRPr="00AB1E0E">
        <w:rPr>
          <w:rStyle w:val="hn"/>
          <w:rFonts w:ascii="Times New Roman" w:hAnsi="Times New Roman" w:cs="Times New Roman"/>
          <w:sz w:val="24"/>
          <w:szCs w:val="24"/>
        </w:rPr>
        <w:t>ResourceManager</w:t>
      </w:r>
      <w:proofErr w:type="spellEnd"/>
      <w:r w:rsidRPr="00AB1E0E">
        <w:rPr>
          <w:rFonts w:ascii="Times New Roman" w:hAnsi="Times New Roman" w:cs="Times New Roman"/>
          <w:sz w:val="24"/>
          <w:szCs w:val="24"/>
        </w:rPr>
        <w:br/>
      </w:r>
      <w:r w:rsidRPr="00AB1E0E">
        <w:rPr>
          <w:rStyle w:val="hn"/>
          <w:rFonts w:ascii="Times New Roman" w:hAnsi="Times New Roman" w:cs="Times New Roman"/>
          <w:sz w:val="24"/>
          <w:szCs w:val="24"/>
        </w:rPr>
        <w:t xml:space="preserve">5936 </w:t>
      </w:r>
      <w:r>
        <w:rPr>
          <w:rStyle w:val="hn"/>
          <w:rFonts w:ascii="Times New Roman" w:hAnsi="Times New Roman" w:cs="Times New Roman"/>
          <w:sz w:val="24"/>
          <w:szCs w:val="24"/>
        </w:rPr>
        <w:t xml:space="preserve">   </w:t>
      </w:r>
      <w:proofErr w:type="spellStart"/>
      <w:r w:rsidRPr="00AB1E0E">
        <w:rPr>
          <w:rStyle w:val="hn"/>
          <w:rFonts w:ascii="Times New Roman" w:hAnsi="Times New Roman" w:cs="Times New Roman"/>
          <w:sz w:val="24"/>
          <w:szCs w:val="24"/>
        </w:rPr>
        <w:t>NameNode</w:t>
      </w:r>
      <w:proofErr w:type="spellEnd"/>
      <w:r w:rsidRPr="00AB1E0E">
        <w:rPr>
          <w:rFonts w:ascii="Times New Roman" w:hAnsi="Times New Roman" w:cs="Times New Roman"/>
          <w:sz w:val="24"/>
          <w:szCs w:val="24"/>
        </w:rPr>
        <w:br/>
      </w:r>
      <w:r w:rsidRPr="00AB1E0E">
        <w:rPr>
          <w:rStyle w:val="hn"/>
          <w:rFonts w:ascii="Times New Roman" w:hAnsi="Times New Roman" w:cs="Times New Roman"/>
          <w:sz w:val="24"/>
          <w:szCs w:val="24"/>
        </w:rPr>
        <w:t xml:space="preserve">768 </w:t>
      </w:r>
      <w:r>
        <w:rPr>
          <w:rStyle w:val="hn"/>
          <w:rFonts w:ascii="Times New Roman" w:hAnsi="Times New Roman" w:cs="Times New Roman"/>
          <w:sz w:val="24"/>
          <w:szCs w:val="24"/>
        </w:rPr>
        <w:t xml:space="preserve">     </w:t>
      </w:r>
      <w:proofErr w:type="spellStart"/>
      <w:r w:rsidRPr="00AB1E0E">
        <w:rPr>
          <w:rStyle w:val="hn"/>
          <w:rFonts w:ascii="Times New Roman" w:hAnsi="Times New Roman" w:cs="Times New Roman"/>
          <w:sz w:val="24"/>
          <w:szCs w:val="24"/>
        </w:rPr>
        <w:t>NodeManager</w:t>
      </w:r>
      <w:proofErr w:type="spellEnd"/>
      <w:r w:rsidRPr="00AB1E0E">
        <w:rPr>
          <w:rFonts w:ascii="Times New Roman" w:hAnsi="Times New Roman" w:cs="Times New Roman"/>
          <w:sz w:val="24"/>
          <w:szCs w:val="24"/>
        </w:rPr>
        <w:br/>
      </w:r>
      <w:r w:rsidRPr="00AB1E0E">
        <w:rPr>
          <w:rStyle w:val="hn"/>
          <w:rFonts w:ascii="Times New Roman" w:hAnsi="Times New Roman" w:cs="Times New Roman"/>
          <w:sz w:val="24"/>
          <w:szCs w:val="24"/>
        </w:rPr>
        <w:t>14636</w:t>
      </w:r>
      <w:r>
        <w:rPr>
          <w:rStyle w:val="hn"/>
          <w:rFonts w:ascii="Times New Roman" w:hAnsi="Times New Roman" w:cs="Times New Roman"/>
          <w:sz w:val="24"/>
          <w:szCs w:val="24"/>
        </w:rPr>
        <w:t xml:space="preserve"> </w:t>
      </w:r>
      <w:r w:rsidRPr="00AB1E0E">
        <w:rPr>
          <w:rStyle w:val="hn"/>
          <w:rFonts w:ascii="Times New Roman" w:hAnsi="Times New Roman" w:cs="Times New Roman"/>
          <w:sz w:val="24"/>
          <w:szCs w:val="24"/>
        </w:rPr>
        <w:t xml:space="preserve"> </w:t>
      </w:r>
      <w:proofErr w:type="spellStart"/>
      <w:r w:rsidRPr="00AB1E0E">
        <w:rPr>
          <w:rStyle w:val="hn"/>
          <w:rFonts w:ascii="Times New Roman" w:hAnsi="Times New Roman" w:cs="Times New Roman"/>
          <w:sz w:val="24"/>
          <w:szCs w:val="24"/>
        </w:rPr>
        <w:t>Jps</w:t>
      </w:r>
      <w:proofErr w:type="spellEnd"/>
    </w:p>
    <w:p w:rsidR="00AB1E0E" w:rsidRDefault="00AB1E0E" w:rsidP="00AB1E0E">
      <w:pPr>
        <w:pStyle w:val="HTMLPreformatted"/>
        <w:rPr>
          <w:rStyle w:val="hn"/>
          <w:rFonts w:ascii="Times New Roman" w:hAnsi="Times New Roman" w:cs="Times New Roman"/>
          <w:sz w:val="24"/>
          <w:szCs w:val="24"/>
        </w:rPr>
      </w:pPr>
    </w:p>
    <w:p w:rsidR="00AB1E0E" w:rsidRPr="00AB1E0E" w:rsidRDefault="00AB1E0E" w:rsidP="00AB1E0E">
      <w:pPr>
        <w:pStyle w:val="Heading1"/>
        <w:rPr>
          <w:rFonts w:ascii="Times New Roman" w:hAnsi="Times New Roman" w:cs="Times New Roman"/>
          <w:color w:val="auto"/>
          <w:sz w:val="24"/>
          <w:szCs w:val="24"/>
        </w:rPr>
      </w:pPr>
      <w:proofErr w:type="spellStart"/>
      <w:r w:rsidRPr="00AB1E0E">
        <w:rPr>
          <w:rFonts w:ascii="Times New Roman" w:hAnsi="Times New Roman" w:cs="Times New Roman"/>
          <w:color w:val="auto"/>
          <w:sz w:val="24"/>
          <w:szCs w:val="24"/>
        </w:rPr>
        <w:t>Hadoop</w:t>
      </w:r>
      <w:proofErr w:type="spellEnd"/>
      <w:r w:rsidRPr="00AB1E0E">
        <w:rPr>
          <w:rFonts w:ascii="Times New Roman" w:hAnsi="Times New Roman" w:cs="Times New Roman"/>
          <w:color w:val="auto"/>
          <w:sz w:val="24"/>
          <w:szCs w:val="24"/>
        </w:rPr>
        <w:t xml:space="preserve"> Web UI</w:t>
      </w:r>
    </w:p>
    <w:p w:rsidR="00AB1E0E" w:rsidRPr="00AB1E0E" w:rsidRDefault="00AB1E0E" w:rsidP="00AB1E0E">
      <w:pPr>
        <w:pStyle w:val="ij"/>
      </w:pPr>
      <w:r w:rsidRPr="00AB1E0E">
        <w:t>There are three web user interfaces to be used:</w:t>
      </w:r>
    </w:p>
    <w:p w:rsidR="00AB1E0E" w:rsidRDefault="00AB1E0E" w:rsidP="00AB1E0E">
      <w:pPr>
        <w:numPr>
          <w:ilvl w:val="0"/>
          <w:numId w:val="40"/>
        </w:numPr>
        <w:spacing w:before="100" w:beforeAutospacing="1" w:after="100" w:afterAutospacing="1"/>
      </w:pPr>
      <w:r w:rsidRPr="00AB1E0E">
        <w:t xml:space="preserve">Name node web page: </w:t>
      </w:r>
      <w:hyperlink r:id="rId32" w:history="1">
        <w:r w:rsidRPr="00AB1E0E">
          <w:rPr>
            <w:rStyle w:val="Hyperlink"/>
            <w:color w:val="auto"/>
          </w:rPr>
          <w:t>http://localhost:9870/dfshealth.html</w:t>
        </w:r>
      </w:hyperlink>
    </w:p>
    <w:p w:rsidR="00AB1E0E" w:rsidRPr="00AB1E0E" w:rsidRDefault="00AB1E0E" w:rsidP="00AB1E0E">
      <w:pPr>
        <w:spacing w:before="100" w:beforeAutospacing="1" w:after="100" w:afterAutospacing="1"/>
      </w:pPr>
      <w:r>
        <w:rPr>
          <w:noProof/>
        </w:rPr>
        <w:lastRenderedPageBreak/>
        <w:drawing>
          <wp:inline distT="0" distB="0" distL="0" distR="0">
            <wp:extent cx="5733415" cy="2563656"/>
            <wp:effectExtent l="19050" t="0" r="635" b="0"/>
            <wp:docPr id="26" name="Picture 26" descr="https://miro.medium.com/max/700/1*IjBr21eB-zkZ8AeDTPVH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max/700/1*IjBr21eB-zkZ8AeDTPVHRg.png"/>
                    <pic:cNvPicPr>
                      <a:picLocks noChangeAspect="1" noChangeArrowheads="1"/>
                    </pic:cNvPicPr>
                  </pic:nvPicPr>
                  <pic:blipFill>
                    <a:blip r:embed="rId33" cstate="print"/>
                    <a:srcRect/>
                    <a:stretch>
                      <a:fillRect/>
                    </a:stretch>
                  </pic:blipFill>
                  <pic:spPr bwMode="auto">
                    <a:xfrm>
                      <a:off x="0" y="0"/>
                      <a:ext cx="5733415" cy="2563656"/>
                    </a:xfrm>
                    <a:prstGeom prst="rect">
                      <a:avLst/>
                    </a:prstGeom>
                    <a:noFill/>
                    <a:ln w="9525">
                      <a:noFill/>
                      <a:miter lim="800000"/>
                      <a:headEnd/>
                      <a:tailEnd/>
                    </a:ln>
                  </pic:spPr>
                </pic:pic>
              </a:graphicData>
            </a:graphic>
          </wp:inline>
        </w:drawing>
      </w:r>
    </w:p>
    <w:p w:rsidR="00AB1E0E" w:rsidRPr="00AB1E0E" w:rsidRDefault="00AB1E0E" w:rsidP="00AB1E0E">
      <w:pPr>
        <w:pStyle w:val="HTMLPreformatted"/>
        <w:rPr>
          <w:rFonts w:ascii="Times New Roman" w:hAnsi="Times New Roman" w:cs="Times New Roman"/>
          <w:sz w:val="24"/>
          <w:szCs w:val="24"/>
        </w:rPr>
      </w:pPr>
    </w:p>
    <w:p w:rsidR="0045154F" w:rsidRPr="00AB1E0E" w:rsidRDefault="0045154F" w:rsidP="00AB1E0E">
      <w:pPr>
        <w:pStyle w:val="HTMLPreformatted"/>
        <w:jc w:val="both"/>
        <w:rPr>
          <w:rFonts w:ascii="Times New Roman" w:hAnsi="Times New Roman" w:cs="Times New Roman"/>
          <w:sz w:val="24"/>
          <w:szCs w:val="24"/>
        </w:rPr>
      </w:pPr>
    </w:p>
    <w:p w:rsidR="0045154F" w:rsidRPr="0045154F" w:rsidRDefault="00AB1E0E" w:rsidP="0045154F">
      <w:pPr>
        <w:spacing w:before="100" w:beforeAutospacing="1" w:after="100" w:afterAutospacing="1"/>
        <w:ind w:left="360"/>
      </w:pPr>
      <w:r>
        <w:t xml:space="preserve">Data node web page: </w:t>
      </w:r>
      <w:hyperlink r:id="rId34" w:history="1">
        <w:r>
          <w:rPr>
            <w:rStyle w:val="Hyperlink"/>
          </w:rPr>
          <w:t>http://localhost:9864/datanode.html</w:t>
        </w:r>
      </w:hyperlink>
    </w:p>
    <w:p w:rsidR="00EF6443" w:rsidRDefault="00AB1E0E" w:rsidP="00EF6443">
      <w:pPr>
        <w:spacing w:before="100" w:beforeAutospacing="1" w:after="100" w:afterAutospacing="1"/>
      </w:pPr>
      <w:r>
        <w:rPr>
          <w:noProof/>
        </w:rPr>
        <w:drawing>
          <wp:inline distT="0" distB="0" distL="0" distR="0">
            <wp:extent cx="5733415" cy="2563656"/>
            <wp:effectExtent l="19050" t="0" r="635" b="0"/>
            <wp:docPr id="35" name="Picture 35" descr="https://miro.medium.com/max/700/1*URxS56RVBMEt5A9Q6FmU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miro.medium.com/max/700/1*URxS56RVBMEt5A9Q6FmUtg.png"/>
                    <pic:cNvPicPr>
                      <a:picLocks noChangeAspect="1" noChangeArrowheads="1"/>
                    </pic:cNvPicPr>
                  </pic:nvPicPr>
                  <pic:blipFill>
                    <a:blip r:embed="rId35" cstate="print"/>
                    <a:srcRect/>
                    <a:stretch>
                      <a:fillRect/>
                    </a:stretch>
                  </pic:blipFill>
                  <pic:spPr bwMode="auto">
                    <a:xfrm>
                      <a:off x="0" y="0"/>
                      <a:ext cx="5733415" cy="2563656"/>
                    </a:xfrm>
                    <a:prstGeom prst="rect">
                      <a:avLst/>
                    </a:prstGeom>
                    <a:noFill/>
                    <a:ln w="9525">
                      <a:noFill/>
                      <a:miter lim="800000"/>
                      <a:headEnd/>
                      <a:tailEnd/>
                    </a:ln>
                  </pic:spPr>
                </pic:pic>
              </a:graphicData>
            </a:graphic>
          </wp:inline>
        </w:drawing>
      </w:r>
    </w:p>
    <w:p w:rsidR="00AB1E0E" w:rsidRDefault="00AB1E0E" w:rsidP="00EF6443">
      <w:pPr>
        <w:spacing w:before="100" w:beforeAutospacing="1" w:after="100" w:afterAutospacing="1"/>
      </w:pPr>
    </w:p>
    <w:p w:rsidR="00AB1E0E" w:rsidRDefault="00AB1E0E" w:rsidP="00EF6443">
      <w:pPr>
        <w:spacing w:before="100" w:beforeAutospacing="1" w:after="100" w:afterAutospacing="1"/>
      </w:pPr>
      <w:r>
        <w:t xml:space="preserve">Yarn web page: </w:t>
      </w:r>
      <w:hyperlink r:id="rId36" w:history="1">
        <w:r>
          <w:rPr>
            <w:rStyle w:val="Hyperlink"/>
          </w:rPr>
          <w:t>http://localhost:8088/cluster</w:t>
        </w:r>
      </w:hyperlink>
    </w:p>
    <w:p w:rsidR="00EF6443" w:rsidRDefault="00AB1E0E" w:rsidP="00C10543">
      <w:pPr>
        <w:spacing w:line="259" w:lineRule="auto"/>
        <w:rPr>
          <w:b/>
        </w:rPr>
      </w:pPr>
      <w:r>
        <w:rPr>
          <w:noProof/>
        </w:rPr>
        <w:lastRenderedPageBreak/>
        <w:drawing>
          <wp:inline distT="0" distB="0" distL="0" distR="0">
            <wp:extent cx="5733415" cy="2563656"/>
            <wp:effectExtent l="19050" t="0" r="635" b="0"/>
            <wp:docPr id="38" name="Picture 38" descr="https://miro.medium.com/max/700/1*hWsXp0dgPs-Ce9vKWDHx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miro.medium.com/max/700/1*hWsXp0dgPs-Ce9vKWDHxwQ.png"/>
                    <pic:cNvPicPr>
                      <a:picLocks noChangeAspect="1" noChangeArrowheads="1"/>
                    </pic:cNvPicPr>
                  </pic:nvPicPr>
                  <pic:blipFill>
                    <a:blip r:embed="rId37" cstate="print"/>
                    <a:srcRect/>
                    <a:stretch>
                      <a:fillRect/>
                    </a:stretch>
                  </pic:blipFill>
                  <pic:spPr bwMode="auto">
                    <a:xfrm>
                      <a:off x="0" y="0"/>
                      <a:ext cx="5733415" cy="2563656"/>
                    </a:xfrm>
                    <a:prstGeom prst="rect">
                      <a:avLst/>
                    </a:prstGeom>
                    <a:noFill/>
                    <a:ln w="9525">
                      <a:noFill/>
                      <a:miter lim="800000"/>
                      <a:headEnd/>
                      <a:tailEnd/>
                    </a:ln>
                  </pic:spPr>
                </pic:pic>
              </a:graphicData>
            </a:graphic>
          </wp:inline>
        </w:drawing>
      </w:r>
    </w:p>
    <w:p w:rsidR="00AB1E0E" w:rsidRDefault="00AB1E0E" w:rsidP="00C10543">
      <w:pPr>
        <w:spacing w:line="259" w:lineRule="auto"/>
        <w:rPr>
          <w:b/>
        </w:rPr>
      </w:pPr>
    </w:p>
    <w:p w:rsidR="00AB1E0E" w:rsidRDefault="00AB1E0E" w:rsidP="00C10543">
      <w:pPr>
        <w:spacing w:line="259" w:lineRule="auto"/>
        <w:rPr>
          <w:b/>
        </w:rPr>
      </w:pPr>
    </w:p>
    <w:p w:rsidR="00C10543" w:rsidRDefault="00C10543" w:rsidP="00C10543">
      <w:pPr>
        <w:spacing w:line="259" w:lineRule="auto"/>
        <w:rPr>
          <w:b/>
        </w:rPr>
      </w:pPr>
      <w:r w:rsidRPr="00525202">
        <w:rPr>
          <w:b/>
        </w:rPr>
        <w:t>CONCLUSIONS:</w:t>
      </w:r>
    </w:p>
    <w:p w:rsidR="00AB1E0E" w:rsidRPr="00AB1E0E" w:rsidRDefault="00AB1E0E" w:rsidP="00C10543">
      <w:pPr>
        <w:spacing w:line="259" w:lineRule="auto"/>
      </w:pPr>
      <w:r>
        <w:rPr>
          <w:b/>
        </w:rPr>
        <w:tab/>
      </w:r>
      <w:r>
        <w:t xml:space="preserve">Student will able to install </w:t>
      </w:r>
      <w:proofErr w:type="spellStart"/>
      <w:r>
        <w:t>Hadoop</w:t>
      </w:r>
      <w:proofErr w:type="spellEnd"/>
      <w:r>
        <w:t xml:space="preserve"> framework by using above steps. </w:t>
      </w:r>
    </w:p>
    <w:p w:rsidR="00C10543" w:rsidRPr="00525202" w:rsidRDefault="00C10543" w:rsidP="00C10543">
      <w:pPr>
        <w:spacing w:line="259" w:lineRule="auto"/>
      </w:pPr>
    </w:p>
    <w:p w:rsidR="00C10543" w:rsidRDefault="00C10543" w:rsidP="00C10543">
      <w:pPr>
        <w:spacing w:line="360" w:lineRule="auto"/>
        <w:rPr>
          <w:b/>
        </w:rPr>
      </w:pPr>
    </w:p>
    <w:p w:rsidR="00672064" w:rsidRDefault="00672064" w:rsidP="00C10543">
      <w:pPr>
        <w:spacing w:line="360" w:lineRule="auto"/>
        <w:rPr>
          <w:b/>
        </w:rPr>
      </w:pPr>
    </w:p>
    <w:p w:rsidR="00672064" w:rsidRDefault="00672064" w:rsidP="00C10543">
      <w:pPr>
        <w:spacing w:line="360" w:lineRule="auto"/>
        <w:rPr>
          <w:b/>
        </w:rPr>
      </w:pPr>
    </w:p>
    <w:p w:rsidR="00672064" w:rsidRDefault="00672064" w:rsidP="00C10543">
      <w:pPr>
        <w:spacing w:line="360" w:lineRule="auto"/>
        <w:rPr>
          <w:b/>
        </w:rPr>
      </w:pPr>
    </w:p>
    <w:p w:rsidR="00672064" w:rsidRDefault="00672064" w:rsidP="00C10543">
      <w:pPr>
        <w:spacing w:line="360" w:lineRule="auto"/>
        <w:rPr>
          <w:b/>
        </w:rPr>
      </w:pPr>
    </w:p>
    <w:p w:rsidR="00672064" w:rsidRDefault="00672064" w:rsidP="00C10543">
      <w:pPr>
        <w:spacing w:line="360" w:lineRule="auto"/>
        <w:rPr>
          <w:b/>
        </w:rPr>
      </w:pPr>
    </w:p>
    <w:p w:rsidR="00672064" w:rsidRDefault="00672064" w:rsidP="00C10543">
      <w:pPr>
        <w:spacing w:line="360" w:lineRule="auto"/>
        <w:rPr>
          <w:b/>
        </w:rPr>
      </w:pPr>
    </w:p>
    <w:p w:rsidR="00672064" w:rsidRDefault="00672064" w:rsidP="00C10543">
      <w:pPr>
        <w:spacing w:line="360" w:lineRule="auto"/>
        <w:rPr>
          <w:b/>
        </w:rPr>
      </w:pPr>
    </w:p>
    <w:p w:rsidR="00672064" w:rsidRPr="00525202" w:rsidRDefault="00672064" w:rsidP="00C10543">
      <w:pPr>
        <w:spacing w:line="360" w:lineRule="auto"/>
      </w:pPr>
    </w:p>
    <w:p w:rsidR="0061641C" w:rsidRPr="00525202" w:rsidRDefault="0061641C" w:rsidP="0061641C">
      <w:pPr>
        <w:spacing w:line="360" w:lineRule="auto"/>
      </w:pPr>
    </w:p>
    <w:p w:rsidR="0061641C" w:rsidRPr="00525202" w:rsidRDefault="0061641C" w:rsidP="0061641C">
      <w:pPr>
        <w:spacing w:line="360" w:lineRule="auto"/>
      </w:pPr>
    </w:p>
    <w:p w:rsidR="0061641C" w:rsidRPr="00525202" w:rsidRDefault="0061641C" w:rsidP="0061641C">
      <w:pPr>
        <w:spacing w:line="360" w:lineRule="auto"/>
      </w:pPr>
    </w:p>
    <w:p w:rsidR="0061641C" w:rsidRPr="00525202" w:rsidRDefault="0061641C" w:rsidP="0061641C">
      <w:pPr>
        <w:spacing w:line="360" w:lineRule="auto"/>
      </w:pPr>
    </w:p>
    <w:p w:rsidR="0061641C" w:rsidRPr="00525202" w:rsidRDefault="0061641C" w:rsidP="0061641C">
      <w:pPr>
        <w:spacing w:line="360" w:lineRule="auto"/>
      </w:pPr>
    </w:p>
    <w:p w:rsidR="0061641C" w:rsidRPr="00525202" w:rsidRDefault="0061641C" w:rsidP="0061641C">
      <w:pPr>
        <w:spacing w:line="360" w:lineRule="auto"/>
      </w:pPr>
    </w:p>
    <w:p w:rsidR="0061641C" w:rsidRPr="00525202" w:rsidRDefault="0061641C" w:rsidP="0061641C">
      <w:pPr>
        <w:spacing w:line="360" w:lineRule="auto"/>
      </w:pPr>
    </w:p>
    <w:p w:rsidR="0061641C" w:rsidRPr="00525202" w:rsidRDefault="0061641C" w:rsidP="0061641C">
      <w:pPr>
        <w:spacing w:line="360" w:lineRule="auto"/>
      </w:pPr>
    </w:p>
    <w:p w:rsidR="0061641C" w:rsidRPr="00525202" w:rsidRDefault="0061641C" w:rsidP="0061641C">
      <w:pPr>
        <w:spacing w:line="360" w:lineRule="auto"/>
      </w:pPr>
    </w:p>
    <w:p w:rsidR="00F82727" w:rsidRPr="00525202" w:rsidRDefault="00F82727" w:rsidP="00F82727">
      <w:pPr>
        <w:shd w:val="clear" w:color="auto" w:fill="D9D9D9"/>
        <w:spacing w:after="128" w:line="259" w:lineRule="auto"/>
        <w:jc w:val="center"/>
        <w:rPr>
          <w:b/>
          <w:u w:val="single"/>
        </w:rPr>
      </w:pPr>
      <w:r>
        <w:rPr>
          <w:rFonts w:eastAsia="Bookman Old Style"/>
          <w:b/>
          <w:u w:val="single"/>
        </w:rPr>
        <w:lastRenderedPageBreak/>
        <w:t>5</w:t>
      </w:r>
      <w:r w:rsidRPr="00525202">
        <w:rPr>
          <w:rFonts w:eastAsia="Bookman Old Style"/>
          <w:b/>
          <w:u w:val="single"/>
        </w:rPr>
        <w:t>. Lab Exercise</w:t>
      </w:r>
    </w:p>
    <w:p w:rsidR="00F82727" w:rsidRPr="00525202" w:rsidRDefault="00F82727" w:rsidP="00F82727">
      <w:pPr>
        <w:spacing w:line="259" w:lineRule="auto"/>
        <w:rPr>
          <w:u w:val="single" w:color="000000"/>
        </w:rPr>
      </w:pPr>
    </w:p>
    <w:p w:rsidR="00F82727" w:rsidRDefault="0003566D" w:rsidP="00F82727">
      <w:pPr>
        <w:spacing w:after="3" w:line="259" w:lineRule="auto"/>
        <w:ind w:left="-5"/>
        <w:rPr>
          <w:u w:val="single" w:color="000000"/>
        </w:rPr>
      </w:pPr>
      <w:r>
        <w:rPr>
          <w:u w:val="single" w:color="000000"/>
        </w:rPr>
        <w:t>Exercise No 5</w:t>
      </w:r>
      <w:r w:rsidR="00F82727" w:rsidRPr="00525202">
        <w:rPr>
          <w:u w:val="single" w:color="000000"/>
        </w:rPr>
        <w:t>: (2 Hours) – 1 Practical</w:t>
      </w:r>
    </w:p>
    <w:p w:rsidR="00F82727" w:rsidRPr="00525202" w:rsidRDefault="00F82727" w:rsidP="00F82727">
      <w:pPr>
        <w:spacing w:after="3" w:line="259" w:lineRule="auto"/>
        <w:ind w:left="-5"/>
        <w:rPr>
          <w:rFonts w:eastAsia="Bookman Old Style"/>
        </w:rPr>
      </w:pPr>
    </w:p>
    <w:p w:rsidR="00F82727" w:rsidRPr="00F82727" w:rsidRDefault="00F82727" w:rsidP="00F82727">
      <w:pPr>
        <w:pStyle w:val="ListParagraph"/>
        <w:numPr>
          <w:ilvl w:val="0"/>
          <w:numId w:val="29"/>
        </w:numPr>
        <w:jc w:val="both"/>
        <w:rPr>
          <w:rFonts w:ascii="Times New Roman" w:hAnsi="Times New Roman"/>
          <w:b/>
          <w:sz w:val="24"/>
          <w:szCs w:val="24"/>
          <w:lang w:val="en-IN"/>
        </w:rPr>
      </w:pPr>
      <w:r w:rsidRPr="00A37E68">
        <w:rPr>
          <w:rFonts w:ascii="Times New Roman" w:hAnsi="Times New Roman"/>
          <w:b/>
          <w:color w:val="000000" w:themeColor="text1"/>
        </w:rPr>
        <w:t>Aim: -</w:t>
      </w:r>
      <w:r w:rsidRPr="00A37E68">
        <w:rPr>
          <w:b/>
          <w:lang w:val="en-IN"/>
        </w:rPr>
        <w:t xml:space="preserve"> </w:t>
      </w:r>
      <w:r w:rsidRPr="00F82727">
        <w:rPr>
          <w:rFonts w:ascii="Times New Roman" w:hAnsi="Times New Roman"/>
          <w:b/>
          <w:sz w:val="24"/>
          <w:szCs w:val="24"/>
          <w:lang w:val="en-IN"/>
        </w:rPr>
        <w:t xml:space="preserve">File management task in Apache </w:t>
      </w:r>
      <w:proofErr w:type="spellStart"/>
      <w:r w:rsidRPr="00F82727">
        <w:rPr>
          <w:rFonts w:ascii="Times New Roman" w:hAnsi="Times New Roman"/>
          <w:b/>
          <w:sz w:val="24"/>
          <w:szCs w:val="24"/>
          <w:lang w:val="en-IN"/>
        </w:rPr>
        <w:t>Hadoop</w:t>
      </w:r>
      <w:proofErr w:type="spellEnd"/>
    </w:p>
    <w:p w:rsidR="00F82727" w:rsidRDefault="00F82727" w:rsidP="00F82727">
      <w:pPr>
        <w:spacing w:after="3" w:line="264" w:lineRule="auto"/>
        <w:ind w:left="-5"/>
        <w:rPr>
          <w:b/>
        </w:rPr>
      </w:pPr>
      <w:r w:rsidRPr="00525202">
        <w:rPr>
          <w:b/>
        </w:rPr>
        <w:t xml:space="preserve">THEORY: </w:t>
      </w:r>
    </w:p>
    <w:p w:rsidR="00030111" w:rsidRDefault="00030111" w:rsidP="00030111">
      <w:pPr>
        <w:spacing w:after="3" w:line="264" w:lineRule="auto"/>
        <w:ind w:left="-5" w:firstLine="725"/>
        <w:jc w:val="both"/>
      </w:pPr>
      <w:proofErr w:type="spellStart"/>
      <w:r>
        <w:t>Hadoop</w:t>
      </w:r>
      <w:proofErr w:type="spellEnd"/>
      <w:r>
        <w:t xml:space="preserve"> runs applications using the </w:t>
      </w:r>
      <w:proofErr w:type="spellStart"/>
      <w:r>
        <w:t>MapReduce</w:t>
      </w:r>
      <w:proofErr w:type="spellEnd"/>
      <w:r>
        <w:t xml:space="preserve"> algorithm, where the data is processed in parallel with others. In short, </w:t>
      </w:r>
      <w:proofErr w:type="spellStart"/>
      <w:r>
        <w:t>Hadoop</w:t>
      </w:r>
      <w:proofErr w:type="spellEnd"/>
      <w:r>
        <w:t xml:space="preserve"> is used to develop applications that could perform complete statistical analysis on huge amounts of data.</w:t>
      </w:r>
    </w:p>
    <w:p w:rsidR="00030111" w:rsidRDefault="00030111" w:rsidP="00030111">
      <w:pPr>
        <w:spacing w:after="3" w:line="264" w:lineRule="auto"/>
        <w:ind w:left="-5" w:firstLine="725"/>
        <w:jc w:val="both"/>
      </w:pPr>
      <w:proofErr w:type="spellStart"/>
      <w:r>
        <w:t>Hadoop</w:t>
      </w:r>
      <w:proofErr w:type="spellEnd"/>
      <w:r>
        <w:t xml:space="preserve"> is an Apache open source framework written in java that allows distributed processing of large datasets across clusters of computers using simple programming models. The </w:t>
      </w:r>
      <w:proofErr w:type="spellStart"/>
      <w:r>
        <w:t>Hadoop</w:t>
      </w:r>
      <w:proofErr w:type="spellEnd"/>
      <w:r>
        <w:t xml:space="preserve"> framework application works in an environment that provides distributed </w:t>
      </w:r>
      <w:r>
        <w:rPr>
          <w:i/>
          <w:iCs/>
        </w:rPr>
        <w:t>storage</w:t>
      </w:r>
      <w:r>
        <w:t xml:space="preserve"> and </w:t>
      </w:r>
      <w:r>
        <w:rPr>
          <w:i/>
          <w:iCs/>
        </w:rPr>
        <w:t>computation</w:t>
      </w:r>
      <w:r>
        <w:t xml:space="preserve"> across clusters of computers. </w:t>
      </w:r>
      <w:proofErr w:type="spellStart"/>
      <w:r>
        <w:t>Hadoop</w:t>
      </w:r>
      <w:proofErr w:type="spellEnd"/>
      <w:r>
        <w:t xml:space="preserve"> is designed to scale up from single server to thousands of machines, each offering local computation and storage.</w:t>
      </w:r>
    </w:p>
    <w:p w:rsidR="00030111" w:rsidRPr="00030111" w:rsidRDefault="00030111" w:rsidP="00030111">
      <w:pPr>
        <w:spacing w:before="100" w:beforeAutospacing="1" w:after="100" w:afterAutospacing="1"/>
        <w:outlineLvl w:val="1"/>
        <w:rPr>
          <w:b/>
          <w:bCs/>
        </w:rPr>
      </w:pPr>
      <w:proofErr w:type="spellStart"/>
      <w:r w:rsidRPr="00030111">
        <w:rPr>
          <w:b/>
          <w:bCs/>
        </w:rPr>
        <w:t>Hadoop</w:t>
      </w:r>
      <w:proofErr w:type="spellEnd"/>
      <w:r w:rsidRPr="00030111">
        <w:rPr>
          <w:b/>
          <w:bCs/>
        </w:rPr>
        <w:t xml:space="preserve"> Architecture</w:t>
      </w:r>
    </w:p>
    <w:p w:rsidR="00030111" w:rsidRPr="00030111" w:rsidRDefault="00030111" w:rsidP="00030111">
      <w:pPr>
        <w:spacing w:before="100" w:beforeAutospacing="1" w:after="100" w:afterAutospacing="1"/>
      </w:pPr>
      <w:r w:rsidRPr="00030111">
        <w:t xml:space="preserve">At its core, </w:t>
      </w:r>
      <w:proofErr w:type="spellStart"/>
      <w:r w:rsidRPr="00030111">
        <w:t>Hadoop</w:t>
      </w:r>
      <w:proofErr w:type="spellEnd"/>
      <w:r w:rsidRPr="00030111">
        <w:t xml:space="preserve"> has two major layers namely −</w:t>
      </w:r>
    </w:p>
    <w:p w:rsidR="00030111" w:rsidRPr="00030111" w:rsidRDefault="00030111" w:rsidP="00030111">
      <w:pPr>
        <w:numPr>
          <w:ilvl w:val="0"/>
          <w:numId w:val="41"/>
        </w:numPr>
        <w:spacing w:before="100" w:beforeAutospacing="1" w:after="100" w:afterAutospacing="1"/>
      </w:pPr>
      <w:r w:rsidRPr="00030111">
        <w:t>Processing/Computation layer (</w:t>
      </w:r>
      <w:proofErr w:type="spellStart"/>
      <w:r w:rsidRPr="00030111">
        <w:t>MapReduce</w:t>
      </w:r>
      <w:proofErr w:type="spellEnd"/>
      <w:r w:rsidRPr="00030111">
        <w:t>), and</w:t>
      </w:r>
    </w:p>
    <w:p w:rsidR="00030111" w:rsidRDefault="00030111" w:rsidP="00030111">
      <w:pPr>
        <w:numPr>
          <w:ilvl w:val="0"/>
          <w:numId w:val="41"/>
        </w:numPr>
        <w:spacing w:before="100" w:beforeAutospacing="1" w:after="100" w:afterAutospacing="1"/>
      </w:pPr>
      <w:r w:rsidRPr="00030111">
        <w:t>Storage layer (</w:t>
      </w:r>
      <w:proofErr w:type="spellStart"/>
      <w:r w:rsidRPr="00030111">
        <w:t>Hadoop</w:t>
      </w:r>
      <w:proofErr w:type="spellEnd"/>
      <w:r w:rsidRPr="00030111">
        <w:t xml:space="preserve"> Distributed File System).</w:t>
      </w:r>
    </w:p>
    <w:p w:rsidR="00030111" w:rsidRPr="00030111" w:rsidRDefault="00030111" w:rsidP="00671031">
      <w:pPr>
        <w:spacing w:before="100" w:beforeAutospacing="1" w:after="100" w:afterAutospacing="1"/>
        <w:jc w:val="center"/>
      </w:pPr>
      <w:r>
        <w:rPr>
          <w:noProof/>
        </w:rPr>
        <w:drawing>
          <wp:inline distT="0" distB="0" distL="0" distR="0">
            <wp:extent cx="3419475" cy="3124200"/>
            <wp:effectExtent l="19050" t="0" r="9525" b="0"/>
            <wp:docPr id="41" name="Picture 41" descr="Hadoop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adoop Architecture"/>
                    <pic:cNvPicPr>
                      <a:picLocks noChangeAspect="1" noChangeArrowheads="1"/>
                    </pic:cNvPicPr>
                  </pic:nvPicPr>
                  <pic:blipFill>
                    <a:blip r:embed="rId38" cstate="print"/>
                    <a:srcRect/>
                    <a:stretch>
                      <a:fillRect/>
                    </a:stretch>
                  </pic:blipFill>
                  <pic:spPr bwMode="auto">
                    <a:xfrm>
                      <a:off x="0" y="0"/>
                      <a:ext cx="3419475" cy="3124200"/>
                    </a:xfrm>
                    <a:prstGeom prst="rect">
                      <a:avLst/>
                    </a:prstGeom>
                    <a:noFill/>
                    <a:ln w="9525">
                      <a:noFill/>
                      <a:miter lim="800000"/>
                      <a:headEnd/>
                      <a:tailEnd/>
                    </a:ln>
                  </pic:spPr>
                </pic:pic>
              </a:graphicData>
            </a:graphic>
          </wp:inline>
        </w:drawing>
      </w:r>
      <w:proofErr w:type="gramStart"/>
      <w:r>
        <w:t>v</w:t>
      </w:r>
      <w:proofErr w:type="gramEnd"/>
    </w:p>
    <w:p w:rsidR="00030111" w:rsidRDefault="00030111" w:rsidP="00030111">
      <w:pPr>
        <w:spacing w:after="3" w:line="264" w:lineRule="auto"/>
        <w:ind w:left="-5" w:firstLine="725"/>
        <w:jc w:val="both"/>
        <w:rPr>
          <w:b/>
        </w:rPr>
      </w:pPr>
    </w:p>
    <w:p w:rsidR="00671031" w:rsidRPr="00525202" w:rsidRDefault="00671031" w:rsidP="00030111">
      <w:pPr>
        <w:spacing w:after="3" w:line="264" w:lineRule="auto"/>
        <w:ind w:left="-5" w:firstLine="725"/>
        <w:jc w:val="both"/>
        <w:rPr>
          <w:b/>
        </w:rPr>
      </w:pPr>
    </w:p>
    <w:p w:rsidR="009E24BB" w:rsidRPr="009E24BB" w:rsidRDefault="009E24BB" w:rsidP="009E24BB">
      <w:pPr>
        <w:spacing w:before="100" w:beforeAutospacing="1" w:after="100" w:afterAutospacing="1"/>
        <w:jc w:val="both"/>
        <w:outlineLvl w:val="1"/>
        <w:rPr>
          <w:b/>
          <w:bCs/>
        </w:rPr>
      </w:pPr>
      <w:proofErr w:type="spellStart"/>
      <w:r w:rsidRPr="009E24BB">
        <w:rPr>
          <w:b/>
          <w:bCs/>
        </w:rPr>
        <w:lastRenderedPageBreak/>
        <w:t>MapReduce</w:t>
      </w:r>
      <w:proofErr w:type="spellEnd"/>
    </w:p>
    <w:p w:rsidR="009E24BB" w:rsidRPr="009E24BB" w:rsidRDefault="009E24BB" w:rsidP="009E24BB">
      <w:pPr>
        <w:spacing w:before="100" w:beforeAutospacing="1" w:after="100" w:afterAutospacing="1"/>
        <w:ind w:firstLine="720"/>
        <w:jc w:val="both"/>
      </w:pPr>
      <w:proofErr w:type="spellStart"/>
      <w:r w:rsidRPr="009E24BB">
        <w:t>MapReduce</w:t>
      </w:r>
      <w:proofErr w:type="spellEnd"/>
      <w:r w:rsidRPr="009E24BB">
        <w:t xml:space="preserve"> is a parallel programming model for writing distributed applications devised at Google for efficient processing of large amounts of data (multi-terabyte data-sets), on large clusters (thousands of nodes) of commodity hardware in a reliable, fault-tolerant manner. The </w:t>
      </w:r>
      <w:proofErr w:type="spellStart"/>
      <w:r w:rsidRPr="009E24BB">
        <w:t>MapReduce</w:t>
      </w:r>
      <w:proofErr w:type="spellEnd"/>
      <w:r w:rsidRPr="009E24BB">
        <w:t xml:space="preserve"> program runs on </w:t>
      </w:r>
      <w:proofErr w:type="spellStart"/>
      <w:r w:rsidRPr="009E24BB">
        <w:t>Hadoop</w:t>
      </w:r>
      <w:proofErr w:type="spellEnd"/>
      <w:r w:rsidRPr="009E24BB">
        <w:t xml:space="preserve"> which is an Apache open-source framework.</w:t>
      </w:r>
    </w:p>
    <w:p w:rsidR="009E24BB" w:rsidRPr="009E24BB" w:rsidRDefault="009E24BB" w:rsidP="009E24BB">
      <w:pPr>
        <w:spacing w:before="100" w:beforeAutospacing="1" w:after="100" w:afterAutospacing="1"/>
        <w:jc w:val="both"/>
        <w:outlineLvl w:val="1"/>
        <w:rPr>
          <w:b/>
          <w:bCs/>
        </w:rPr>
      </w:pPr>
      <w:proofErr w:type="spellStart"/>
      <w:r w:rsidRPr="009E24BB">
        <w:rPr>
          <w:b/>
          <w:bCs/>
        </w:rPr>
        <w:t>Hadoop</w:t>
      </w:r>
      <w:proofErr w:type="spellEnd"/>
      <w:r w:rsidRPr="009E24BB">
        <w:rPr>
          <w:b/>
          <w:bCs/>
        </w:rPr>
        <w:t xml:space="preserve"> Distributed File System</w:t>
      </w:r>
    </w:p>
    <w:p w:rsidR="009E24BB" w:rsidRPr="009E24BB" w:rsidRDefault="009E24BB" w:rsidP="009E24BB">
      <w:pPr>
        <w:spacing w:before="100" w:beforeAutospacing="1" w:after="100" w:afterAutospacing="1"/>
        <w:ind w:firstLine="720"/>
        <w:jc w:val="both"/>
      </w:pPr>
      <w:r w:rsidRPr="009E24BB">
        <w:t xml:space="preserve">The </w:t>
      </w:r>
      <w:proofErr w:type="spellStart"/>
      <w:r w:rsidRPr="009E24BB">
        <w:t>Hadoop</w:t>
      </w:r>
      <w:proofErr w:type="spellEnd"/>
      <w:r w:rsidRPr="009E24BB">
        <w:t xml:space="preserve"> Distributed File System (HDFS) is based on the Google File System (GFS) and provides a distributed file system that is designed to run on commodity hardware. It has many similarities with existing distributed file systems. However, the differences from other distributed file systems are significant. It is highly fault-tolerant and is designed to be deployed on low-cost hardware. It provides high throughput access to application data and is suitable for applications having large datasets.</w:t>
      </w:r>
    </w:p>
    <w:p w:rsidR="009E24BB" w:rsidRPr="009E24BB" w:rsidRDefault="009E24BB" w:rsidP="009E24BB">
      <w:pPr>
        <w:spacing w:before="100" w:beforeAutospacing="1" w:after="100" w:afterAutospacing="1"/>
        <w:jc w:val="both"/>
      </w:pPr>
      <w:r w:rsidRPr="009E24BB">
        <w:t xml:space="preserve">Apart from the above-mentioned two core components, </w:t>
      </w:r>
      <w:proofErr w:type="spellStart"/>
      <w:r w:rsidRPr="009E24BB">
        <w:t>Hadoop</w:t>
      </w:r>
      <w:proofErr w:type="spellEnd"/>
      <w:r w:rsidRPr="009E24BB">
        <w:t xml:space="preserve"> framework also includes the following two modules −</w:t>
      </w:r>
    </w:p>
    <w:p w:rsidR="009E24BB" w:rsidRPr="009E24BB" w:rsidRDefault="009E24BB" w:rsidP="009E24BB">
      <w:pPr>
        <w:numPr>
          <w:ilvl w:val="0"/>
          <w:numId w:val="42"/>
        </w:numPr>
        <w:spacing w:before="100" w:beforeAutospacing="1" w:after="100" w:afterAutospacing="1"/>
        <w:jc w:val="both"/>
      </w:pPr>
      <w:proofErr w:type="spellStart"/>
      <w:r w:rsidRPr="009E24BB">
        <w:rPr>
          <w:b/>
          <w:bCs/>
        </w:rPr>
        <w:t>Hadoop</w:t>
      </w:r>
      <w:proofErr w:type="spellEnd"/>
      <w:r w:rsidRPr="009E24BB">
        <w:rPr>
          <w:b/>
          <w:bCs/>
        </w:rPr>
        <w:t xml:space="preserve"> Common</w:t>
      </w:r>
      <w:r w:rsidRPr="009E24BB">
        <w:t xml:space="preserve"> − </w:t>
      </w:r>
      <w:proofErr w:type="gramStart"/>
      <w:r w:rsidRPr="009E24BB">
        <w:t>These</w:t>
      </w:r>
      <w:proofErr w:type="gramEnd"/>
      <w:r w:rsidRPr="009E24BB">
        <w:t xml:space="preserve"> are Java libraries and utilities required by other </w:t>
      </w:r>
      <w:proofErr w:type="spellStart"/>
      <w:r w:rsidRPr="009E24BB">
        <w:t>Hadoop</w:t>
      </w:r>
      <w:proofErr w:type="spellEnd"/>
      <w:r w:rsidRPr="009E24BB">
        <w:t xml:space="preserve"> modules.</w:t>
      </w:r>
    </w:p>
    <w:p w:rsidR="009E24BB" w:rsidRDefault="009E24BB" w:rsidP="009E24BB">
      <w:pPr>
        <w:numPr>
          <w:ilvl w:val="0"/>
          <w:numId w:val="42"/>
        </w:numPr>
        <w:spacing w:before="100" w:beforeAutospacing="1" w:after="100" w:afterAutospacing="1"/>
        <w:jc w:val="both"/>
      </w:pPr>
      <w:proofErr w:type="spellStart"/>
      <w:r w:rsidRPr="009E24BB">
        <w:rPr>
          <w:b/>
          <w:bCs/>
        </w:rPr>
        <w:t>Hadoop</w:t>
      </w:r>
      <w:proofErr w:type="spellEnd"/>
      <w:r w:rsidRPr="009E24BB">
        <w:rPr>
          <w:b/>
          <w:bCs/>
        </w:rPr>
        <w:t xml:space="preserve"> YARN</w:t>
      </w:r>
      <w:r w:rsidRPr="009E24BB">
        <w:t xml:space="preserve"> − </w:t>
      </w:r>
      <w:proofErr w:type="gramStart"/>
      <w:r w:rsidRPr="009E24BB">
        <w:t>This</w:t>
      </w:r>
      <w:proofErr w:type="gramEnd"/>
      <w:r w:rsidRPr="009E24BB">
        <w:t xml:space="preserve"> is a framework for job scheduling and cluster resource management.</w:t>
      </w:r>
    </w:p>
    <w:p w:rsidR="009E24BB" w:rsidRPr="009E24BB" w:rsidRDefault="009E24BB" w:rsidP="009E24BB">
      <w:pPr>
        <w:spacing w:before="100" w:beforeAutospacing="1" w:after="100" w:afterAutospacing="1"/>
        <w:ind w:left="360"/>
        <w:outlineLvl w:val="1"/>
        <w:rPr>
          <w:b/>
          <w:bCs/>
        </w:rPr>
      </w:pPr>
      <w:r w:rsidRPr="009E24BB">
        <w:rPr>
          <w:b/>
          <w:bCs/>
        </w:rPr>
        <w:t>HDFS Architecture</w:t>
      </w:r>
    </w:p>
    <w:p w:rsidR="009E24BB" w:rsidRDefault="009E24BB" w:rsidP="009E24BB">
      <w:pPr>
        <w:spacing w:before="100" w:beforeAutospacing="1" w:after="100" w:afterAutospacing="1"/>
        <w:ind w:left="360"/>
      </w:pPr>
      <w:r w:rsidRPr="009E24BB">
        <w:t xml:space="preserve">Given below is the architecture of a </w:t>
      </w:r>
      <w:proofErr w:type="spellStart"/>
      <w:r w:rsidRPr="009E24BB">
        <w:t>Hadoop</w:t>
      </w:r>
      <w:proofErr w:type="spellEnd"/>
      <w:r w:rsidRPr="009E24BB">
        <w:t xml:space="preserve"> File System.</w:t>
      </w:r>
    </w:p>
    <w:p w:rsidR="009E24BB" w:rsidRDefault="009E24BB" w:rsidP="009E24BB">
      <w:pPr>
        <w:spacing w:before="100" w:beforeAutospacing="1" w:after="100" w:afterAutospacing="1"/>
        <w:ind w:left="360"/>
      </w:pPr>
      <w:r>
        <w:rPr>
          <w:noProof/>
        </w:rPr>
        <w:drawing>
          <wp:inline distT="0" distB="0" distL="0" distR="0">
            <wp:extent cx="4867275" cy="2954178"/>
            <wp:effectExtent l="19050" t="0" r="9525" b="0"/>
            <wp:docPr id="44" name="Picture 44" descr="HDF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DFS Architecture"/>
                    <pic:cNvPicPr>
                      <a:picLocks noChangeAspect="1" noChangeArrowheads="1"/>
                    </pic:cNvPicPr>
                  </pic:nvPicPr>
                  <pic:blipFill>
                    <a:blip r:embed="rId39" cstate="print"/>
                    <a:srcRect/>
                    <a:stretch>
                      <a:fillRect/>
                    </a:stretch>
                  </pic:blipFill>
                  <pic:spPr bwMode="auto">
                    <a:xfrm>
                      <a:off x="0" y="0"/>
                      <a:ext cx="4867275" cy="2954178"/>
                    </a:xfrm>
                    <a:prstGeom prst="rect">
                      <a:avLst/>
                    </a:prstGeom>
                    <a:noFill/>
                    <a:ln w="9525">
                      <a:noFill/>
                      <a:miter lim="800000"/>
                      <a:headEnd/>
                      <a:tailEnd/>
                    </a:ln>
                  </pic:spPr>
                </pic:pic>
              </a:graphicData>
            </a:graphic>
          </wp:inline>
        </w:drawing>
      </w:r>
    </w:p>
    <w:p w:rsidR="00132BA2" w:rsidRDefault="00132BA2" w:rsidP="00132BA2">
      <w:pPr>
        <w:spacing w:before="100" w:beforeAutospacing="1" w:after="100" w:afterAutospacing="1"/>
        <w:outlineLvl w:val="1"/>
        <w:rPr>
          <w:b/>
          <w:bCs/>
        </w:rPr>
      </w:pPr>
      <w:r w:rsidRPr="009E24BB">
        <w:rPr>
          <w:b/>
          <w:bCs/>
        </w:rPr>
        <w:lastRenderedPageBreak/>
        <w:t>Starting HDFS</w:t>
      </w:r>
    </w:p>
    <w:p w:rsidR="00132BA2" w:rsidRDefault="00132BA2" w:rsidP="00132BA2">
      <w:pPr>
        <w:pStyle w:val="HTMLPreformatted"/>
        <w:jc w:val="both"/>
        <w:rPr>
          <w:rStyle w:val="hn"/>
          <w:rFonts w:ascii="Times New Roman" w:hAnsi="Times New Roman" w:cs="Times New Roman"/>
          <w:b/>
          <w:i/>
          <w:sz w:val="24"/>
          <w:szCs w:val="24"/>
        </w:rPr>
      </w:pPr>
      <w:r w:rsidRPr="00DF1C4E">
        <w:rPr>
          <w:rStyle w:val="hn"/>
          <w:rFonts w:ascii="Times New Roman" w:hAnsi="Times New Roman" w:cs="Times New Roman"/>
          <w:b/>
          <w:i/>
          <w:sz w:val="24"/>
          <w:szCs w:val="24"/>
        </w:rPr>
        <w:t>.\start-dfs.cmd</w:t>
      </w:r>
    </w:p>
    <w:p w:rsidR="00132BA2" w:rsidRPr="009E24BB" w:rsidRDefault="00132BA2" w:rsidP="00132BA2">
      <w:pPr>
        <w:spacing w:before="100" w:beforeAutospacing="1" w:after="100" w:afterAutospacing="1"/>
        <w:outlineLvl w:val="1"/>
        <w:rPr>
          <w:b/>
          <w:bCs/>
        </w:rPr>
      </w:pPr>
      <w:r w:rsidRPr="009E24BB">
        <w:rPr>
          <w:b/>
          <w:bCs/>
        </w:rPr>
        <w:t>Listing Files in HDFS</w:t>
      </w:r>
    </w:p>
    <w:p w:rsidR="00132BA2" w:rsidRPr="009E24BB" w:rsidRDefault="00132BA2" w:rsidP="00132BA2">
      <w:pPr>
        <w:spacing w:before="100" w:beforeAutospacing="1" w:after="100" w:afterAutospacing="1"/>
        <w:jc w:val="both"/>
      </w:pPr>
      <w:r w:rsidRPr="009E24BB">
        <w:t xml:space="preserve">After loading the information in the server, find the list of files in a directory, status of a file, using </w:t>
      </w:r>
      <w:r w:rsidRPr="009E24BB">
        <w:rPr>
          <w:b/>
          <w:bCs/>
        </w:rPr>
        <w:t>‘</w:t>
      </w:r>
      <w:proofErr w:type="spellStart"/>
      <w:r w:rsidRPr="009E24BB">
        <w:rPr>
          <w:b/>
          <w:bCs/>
        </w:rPr>
        <w:t>ls’</w:t>
      </w:r>
      <w:proofErr w:type="spellEnd"/>
      <w:r w:rsidRPr="009E24BB">
        <w:t xml:space="preserve">. Given below is the syntax of </w:t>
      </w:r>
      <w:proofErr w:type="spellStart"/>
      <w:r w:rsidRPr="009E24BB">
        <w:rPr>
          <w:b/>
          <w:bCs/>
        </w:rPr>
        <w:t>ls</w:t>
      </w:r>
      <w:proofErr w:type="spellEnd"/>
      <w:r w:rsidRPr="009E24BB">
        <w:t xml:space="preserve"> that you can pass to a directory or a filename as an argument.</w:t>
      </w:r>
    </w:p>
    <w:p w:rsidR="00132BA2" w:rsidRDefault="00132BA2" w:rsidP="00132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i/>
        </w:rPr>
      </w:pPr>
      <w:r w:rsidRPr="009E24BB">
        <w:rPr>
          <w:b/>
          <w:i/>
        </w:rPr>
        <w:t>$ $HADOOP_HOME/bin/</w:t>
      </w:r>
      <w:proofErr w:type="spellStart"/>
      <w:r w:rsidRPr="009E24BB">
        <w:rPr>
          <w:b/>
          <w:i/>
        </w:rPr>
        <w:t>hadoop</w:t>
      </w:r>
      <w:proofErr w:type="spellEnd"/>
      <w:r w:rsidRPr="009E24BB">
        <w:rPr>
          <w:b/>
          <w:i/>
        </w:rPr>
        <w:t xml:space="preserve"> </w:t>
      </w:r>
      <w:proofErr w:type="spellStart"/>
      <w:r w:rsidRPr="009E24BB">
        <w:rPr>
          <w:b/>
          <w:i/>
        </w:rPr>
        <w:t>fs</w:t>
      </w:r>
      <w:proofErr w:type="spellEnd"/>
      <w:r w:rsidRPr="009E24BB">
        <w:rPr>
          <w:b/>
          <w:i/>
        </w:rPr>
        <w:t xml:space="preserve"> -</w:t>
      </w:r>
      <w:proofErr w:type="spellStart"/>
      <w:r w:rsidRPr="009E24BB">
        <w:rPr>
          <w:b/>
          <w:i/>
        </w:rPr>
        <w:t>ls</w:t>
      </w:r>
      <w:proofErr w:type="spellEnd"/>
      <w:r w:rsidRPr="009E24BB">
        <w:rPr>
          <w:b/>
          <w:i/>
        </w:rPr>
        <w:t xml:space="preserve"> &lt;</w:t>
      </w:r>
      <w:proofErr w:type="spellStart"/>
      <w:r w:rsidRPr="009E24BB">
        <w:rPr>
          <w:b/>
          <w:i/>
        </w:rPr>
        <w:t>args</w:t>
      </w:r>
      <w:proofErr w:type="spellEnd"/>
      <w:r w:rsidRPr="009E24BB">
        <w:rPr>
          <w:b/>
          <w:i/>
        </w:rPr>
        <w:t>&gt;</w:t>
      </w:r>
    </w:p>
    <w:p w:rsidR="00132BA2" w:rsidRDefault="00132BA2" w:rsidP="00132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i/>
        </w:rPr>
      </w:pP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tblPr>
      <w:tblGrid>
        <w:gridCol w:w="694"/>
        <w:gridCol w:w="8445"/>
      </w:tblGrid>
      <w:tr w:rsidR="00132BA2" w:rsidTr="00132BA2">
        <w:trPr>
          <w:tblCellSpacing w:w="15" w:type="dxa"/>
        </w:trPr>
        <w:tc>
          <w:tcPr>
            <w:tcW w:w="0" w:type="auto"/>
            <w:vAlign w:val="center"/>
            <w:hideMark/>
          </w:tcPr>
          <w:p w:rsidR="00132BA2" w:rsidRDefault="00132BA2">
            <w:pPr>
              <w:jc w:val="center"/>
              <w:rPr>
                <w:b/>
                <w:bCs/>
              </w:rPr>
            </w:pPr>
            <w:proofErr w:type="spellStart"/>
            <w:r>
              <w:rPr>
                <w:b/>
                <w:bCs/>
              </w:rPr>
              <w:t>Sr.No</w:t>
            </w:r>
            <w:proofErr w:type="spellEnd"/>
          </w:p>
        </w:tc>
        <w:tc>
          <w:tcPr>
            <w:tcW w:w="0" w:type="auto"/>
            <w:vAlign w:val="center"/>
            <w:hideMark/>
          </w:tcPr>
          <w:p w:rsidR="00132BA2" w:rsidRDefault="00132BA2">
            <w:pPr>
              <w:jc w:val="center"/>
              <w:rPr>
                <w:b/>
                <w:bCs/>
              </w:rPr>
            </w:pPr>
            <w:r>
              <w:rPr>
                <w:b/>
                <w:bCs/>
              </w:rPr>
              <w:t>Command &amp; Description</w:t>
            </w:r>
          </w:p>
        </w:tc>
      </w:tr>
      <w:tr w:rsidR="00132BA2" w:rsidTr="00132BA2">
        <w:trPr>
          <w:tblCellSpacing w:w="15" w:type="dxa"/>
        </w:trPr>
        <w:tc>
          <w:tcPr>
            <w:tcW w:w="0" w:type="auto"/>
            <w:vAlign w:val="center"/>
            <w:hideMark/>
          </w:tcPr>
          <w:p w:rsidR="00132BA2" w:rsidRDefault="00132BA2">
            <w:r>
              <w:t>1</w:t>
            </w:r>
          </w:p>
        </w:tc>
        <w:tc>
          <w:tcPr>
            <w:tcW w:w="0" w:type="auto"/>
            <w:vAlign w:val="center"/>
            <w:hideMark/>
          </w:tcPr>
          <w:p w:rsidR="00132BA2" w:rsidRDefault="00132BA2">
            <w:pPr>
              <w:pStyle w:val="NormalWeb"/>
            </w:pPr>
            <w:r>
              <w:rPr>
                <w:b/>
                <w:bCs/>
              </w:rPr>
              <w:t>-</w:t>
            </w:r>
            <w:proofErr w:type="spellStart"/>
            <w:r>
              <w:rPr>
                <w:b/>
                <w:bCs/>
              </w:rPr>
              <w:t>ls</w:t>
            </w:r>
            <w:proofErr w:type="spellEnd"/>
            <w:r>
              <w:rPr>
                <w:b/>
                <w:bCs/>
              </w:rPr>
              <w:t xml:space="preserve"> &lt;path&gt;</w:t>
            </w:r>
          </w:p>
          <w:p w:rsidR="00132BA2" w:rsidRDefault="00132BA2">
            <w:pPr>
              <w:pStyle w:val="NormalWeb"/>
            </w:pPr>
            <w:r>
              <w:t>Lists the contents of the directory specified by path, showing the names, permissions, owner, size and modification date for each entry.</w:t>
            </w:r>
          </w:p>
        </w:tc>
      </w:tr>
      <w:tr w:rsidR="00132BA2" w:rsidTr="00132BA2">
        <w:trPr>
          <w:tblCellSpacing w:w="15" w:type="dxa"/>
        </w:trPr>
        <w:tc>
          <w:tcPr>
            <w:tcW w:w="0" w:type="auto"/>
            <w:vAlign w:val="center"/>
            <w:hideMark/>
          </w:tcPr>
          <w:p w:rsidR="00132BA2" w:rsidRDefault="00132BA2">
            <w:r>
              <w:t>2</w:t>
            </w:r>
          </w:p>
        </w:tc>
        <w:tc>
          <w:tcPr>
            <w:tcW w:w="0" w:type="auto"/>
            <w:vAlign w:val="center"/>
            <w:hideMark/>
          </w:tcPr>
          <w:p w:rsidR="00132BA2" w:rsidRDefault="00132BA2">
            <w:pPr>
              <w:pStyle w:val="NormalWeb"/>
            </w:pPr>
            <w:r>
              <w:rPr>
                <w:b/>
                <w:bCs/>
              </w:rPr>
              <w:t>-</w:t>
            </w:r>
            <w:proofErr w:type="spellStart"/>
            <w:r>
              <w:rPr>
                <w:b/>
                <w:bCs/>
              </w:rPr>
              <w:t>lsr</w:t>
            </w:r>
            <w:proofErr w:type="spellEnd"/>
            <w:r>
              <w:rPr>
                <w:b/>
                <w:bCs/>
              </w:rPr>
              <w:t xml:space="preserve"> &lt;path&gt;</w:t>
            </w:r>
          </w:p>
          <w:p w:rsidR="00132BA2" w:rsidRDefault="00132BA2">
            <w:pPr>
              <w:pStyle w:val="NormalWeb"/>
            </w:pPr>
            <w:r>
              <w:t>Behaves like -</w:t>
            </w:r>
            <w:proofErr w:type="spellStart"/>
            <w:r>
              <w:t>ls</w:t>
            </w:r>
            <w:proofErr w:type="spellEnd"/>
            <w:r>
              <w:t>, but recursively displays entries in all subdirectories of path.</w:t>
            </w:r>
          </w:p>
        </w:tc>
      </w:tr>
      <w:tr w:rsidR="00132BA2" w:rsidTr="00132BA2">
        <w:trPr>
          <w:tblCellSpacing w:w="15" w:type="dxa"/>
        </w:trPr>
        <w:tc>
          <w:tcPr>
            <w:tcW w:w="0" w:type="auto"/>
            <w:vAlign w:val="center"/>
            <w:hideMark/>
          </w:tcPr>
          <w:p w:rsidR="00132BA2" w:rsidRDefault="00132BA2">
            <w:r>
              <w:t>3</w:t>
            </w:r>
          </w:p>
        </w:tc>
        <w:tc>
          <w:tcPr>
            <w:tcW w:w="0" w:type="auto"/>
            <w:vAlign w:val="center"/>
            <w:hideMark/>
          </w:tcPr>
          <w:p w:rsidR="00132BA2" w:rsidRDefault="00132BA2">
            <w:pPr>
              <w:pStyle w:val="NormalWeb"/>
            </w:pPr>
            <w:r>
              <w:rPr>
                <w:b/>
                <w:bCs/>
              </w:rPr>
              <w:t>-du &lt;path&gt;</w:t>
            </w:r>
          </w:p>
          <w:p w:rsidR="00132BA2" w:rsidRDefault="00132BA2">
            <w:pPr>
              <w:pStyle w:val="NormalWeb"/>
            </w:pPr>
            <w:r>
              <w:t>Shows disk usage, in bytes, for all the files which match path; filenames are reported with the full HDFS protocol prefix.</w:t>
            </w:r>
          </w:p>
        </w:tc>
      </w:tr>
      <w:tr w:rsidR="00132BA2" w:rsidTr="00132BA2">
        <w:trPr>
          <w:tblCellSpacing w:w="15" w:type="dxa"/>
        </w:trPr>
        <w:tc>
          <w:tcPr>
            <w:tcW w:w="0" w:type="auto"/>
            <w:vAlign w:val="center"/>
            <w:hideMark/>
          </w:tcPr>
          <w:p w:rsidR="00132BA2" w:rsidRDefault="00132BA2">
            <w:r>
              <w:t>4</w:t>
            </w:r>
          </w:p>
        </w:tc>
        <w:tc>
          <w:tcPr>
            <w:tcW w:w="0" w:type="auto"/>
            <w:vAlign w:val="center"/>
            <w:hideMark/>
          </w:tcPr>
          <w:p w:rsidR="00132BA2" w:rsidRDefault="00132BA2">
            <w:pPr>
              <w:pStyle w:val="NormalWeb"/>
            </w:pPr>
            <w:r>
              <w:rPr>
                <w:b/>
                <w:bCs/>
              </w:rPr>
              <w:t>-</w:t>
            </w:r>
            <w:proofErr w:type="spellStart"/>
            <w:r>
              <w:rPr>
                <w:b/>
                <w:bCs/>
              </w:rPr>
              <w:t>dus</w:t>
            </w:r>
            <w:proofErr w:type="spellEnd"/>
            <w:r>
              <w:rPr>
                <w:b/>
                <w:bCs/>
              </w:rPr>
              <w:t xml:space="preserve"> &lt;path&gt;</w:t>
            </w:r>
          </w:p>
          <w:p w:rsidR="00132BA2" w:rsidRDefault="00132BA2">
            <w:pPr>
              <w:pStyle w:val="NormalWeb"/>
            </w:pPr>
            <w:r>
              <w:t>Like -du, but prints a summary of disk usage of all files/directories in the path.</w:t>
            </w:r>
          </w:p>
        </w:tc>
      </w:tr>
      <w:tr w:rsidR="00132BA2" w:rsidTr="00132BA2">
        <w:trPr>
          <w:tblCellSpacing w:w="15" w:type="dxa"/>
        </w:trPr>
        <w:tc>
          <w:tcPr>
            <w:tcW w:w="0" w:type="auto"/>
            <w:vAlign w:val="center"/>
            <w:hideMark/>
          </w:tcPr>
          <w:p w:rsidR="00132BA2" w:rsidRDefault="00132BA2">
            <w:r>
              <w:t>5</w:t>
            </w:r>
          </w:p>
        </w:tc>
        <w:tc>
          <w:tcPr>
            <w:tcW w:w="0" w:type="auto"/>
            <w:vAlign w:val="center"/>
            <w:hideMark/>
          </w:tcPr>
          <w:p w:rsidR="00132BA2" w:rsidRDefault="00132BA2">
            <w:pPr>
              <w:pStyle w:val="NormalWeb"/>
            </w:pPr>
            <w:r>
              <w:rPr>
                <w:b/>
                <w:bCs/>
              </w:rPr>
              <w:t>-</w:t>
            </w:r>
            <w:proofErr w:type="spellStart"/>
            <w:r>
              <w:rPr>
                <w:b/>
                <w:bCs/>
              </w:rPr>
              <w:t>mv</w:t>
            </w:r>
            <w:proofErr w:type="spellEnd"/>
            <w:r>
              <w:rPr>
                <w:b/>
                <w:bCs/>
              </w:rPr>
              <w:t xml:space="preserve"> &lt;</w:t>
            </w:r>
            <w:proofErr w:type="spellStart"/>
            <w:r>
              <w:rPr>
                <w:b/>
                <w:bCs/>
              </w:rPr>
              <w:t>src</w:t>
            </w:r>
            <w:proofErr w:type="spellEnd"/>
            <w:r>
              <w:rPr>
                <w:b/>
                <w:bCs/>
              </w:rPr>
              <w:t>&gt;&lt;</w:t>
            </w:r>
            <w:proofErr w:type="spellStart"/>
            <w:r>
              <w:rPr>
                <w:b/>
                <w:bCs/>
              </w:rPr>
              <w:t>dest</w:t>
            </w:r>
            <w:proofErr w:type="spellEnd"/>
            <w:r>
              <w:rPr>
                <w:b/>
                <w:bCs/>
              </w:rPr>
              <w:t>&gt;</w:t>
            </w:r>
          </w:p>
          <w:p w:rsidR="00132BA2" w:rsidRDefault="00132BA2">
            <w:pPr>
              <w:pStyle w:val="NormalWeb"/>
            </w:pPr>
            <w:r>
              <w:t xml:space="preserve">Moves the file or directory indicated by </w:t>
            </w:r>
            <w:proofErr w:type="spellStart"/>
            <w:r>
              <w:t>src</w:t>
            </w:r>
            <w:proofErr w:type="spellEnd"/>
            <w:r>
              <w:t xml:space="preserve"> to </w:t>
            </w:r>
            <w:proofErr w:type="spellStart"/>
            <w:r>
              <w:t>dest</w:t>
            </w:r>
            <w:proofErr w:type="spellEnd"/>
            <w:r>
              <w:t>, within HDFS.</w:t>
            </w:r>
          </w:p>
        </w:tc>
      </w:tr>
      <w:tr w:rsidR="00132BA2" w:rsidTr="00132BA2">
        <w:trPr>
          <w:tblCellSpacing w:w="15" w:type="dxa"/>
        </w:trPr>
        <w:tc>
          <w:tcPr>
            <w:tcW w:w="0" w:type="auto"/>
            <w:vAlign w:val="center"/>
          </w:tcPr>
          <w:p w:rsidR="00132BA2" w:rsidRDefault="00132BA2">
            <w:r>
              <w:t>6</w:t>
            </w:r>
          </w:p>
        </w:tc>
        <w:tc>
          <w:tcPr>
            <w:tcW w:w="0" w:type="auto"/>
            <w:vAlign w:val="center"/>
          </w:tcPr>
          <w:p w:rsidR="00132BA2" w:rsidRDefault="00132BA2">
            <w:pPr>
              <w:pStyle w:val="NormalWeb"/>
            </w:pPr>
            <w:r>
              <w:rPr>
                <w:b/>
                <w:bCs/>
              </w:rPr>
              <w:t>-cp &lt;</w:t>
            </w:r>
            <w:proofErr w:type="spellStart"/>
            <w:r>
              <w:rPr>
                <w:b/>
                <w:bCs/>
              </w:rPr>
              <w:t>src</w:t>
            </w:r>
            <w:proofErr w:type="spellEnd"/>
            <w:r>
              <w:rPr>
                <w:b/>
                <w:bCs/>
              </w:rPr>
              <w:t>&gt; &lt;</w:t>
            </w:r>
            <w:proofErr w:type="spellStart"/>
            <w:r>
              <w:rPr>
                <w:b/>
                <w:bCs/>
              </w:rPr>
              <w:t>dest</w:t>
            </w:r>
            <w:proofErr w:type="spellEnd"/>
            <w:r>
              <w:rPr>
                <w:b/>
                <w:bCs/>
              </w:rPr>
              <w:t>&gt;</w:t>
            </w:r>
          </w:p>
          <w:p w:rsidR="00132BA2" w:rsidRDefault="00132BA2">
            <w:pPr>
              <w:pStyle w:val="NormalWeb"/>
            </w:pPr>
            <w:r>
              <w:t xml:space="preserve">Copies the file or directory identified by </w:t>
            </w:r>
            <w:proofErr w:type="spellStart"/>
            <w:r>
              <w:t>src</w:t>
            </w:r>
            <w:proofErr w:type="spellEnd"/>
            <w:r>
              <w:t xml:space="preserve"> to </w:t>
            </w:r>
            <w:proofErr w:type="spellStart"/>
            <w:r>
              <w:t>dest</w:t>
            </w:r>
            <w:proofErr w:type="spellEnd"/>
            <w:r>
              <w:t>, within HDFS.</w:t>
            </w:r>
          </w:p>
        </w:tc>
      </w:tr>
      <w:tr w:rsidR="00132BA2" w:rsidTr="00132BA2">
        <w:trPr>
          <w:tblCellSpacing w:w="15" w:type="dxa"/>
        </w:trPr>
        <w:tc>
          <w:tcPr>
            <w:tcW w:w="0" w:type="auto"/>
            <w:vAlign w:val="center"/>
          </w:tcPr>
          <w:p w:rsidR="00132BA2" w:rsidRDefault="00132BA2">
            <w:r>
              <w:t>7</w:t>
            </w:r>
          </w:p>
        </w:tc>
        <w:tc>
          <w:tcPr>
            <w:tcW w:w="0" w:type="auto"/>
            <w:vAlign w:val="center"/>
          </w:tcPr>
          <w:p w:rsidR="00132BA2" w:rsidRDefault="00132BA2" w:rsidP="00132BA2">
            <w:pPr>
              <w:pStyle w:val="NormalWeb"/>
            </w:pPr>
            <w:r>
              <w:rPr>
                <w:b/>
                <w:bCs/>
              </w:rPr>
              <w:t>-</w:t>
            </w:r>
            <w:proofErr w:type="spellStart"/>
            <w:r>
              <w:rPr>
                <w:b/>
                <w:bCs/>
              </w:rPr>
              <w:t>rm</w:t>
            </w:r>
            <w:proofErr w:type="spellEnd"/>
            <w:r>
              <w:rPr>
                <w:b/>
                <w:bCs/>
              </w:rPr>
              <w:t xml:space="preserve"> &lt;path&gt;</w:t>
            </w:r>
          </w:p>
          <w:p w:rsidR="00132BA2" w:rsidRPr="00132BA2" w:rsidRDefault="00132BA2">
            <w:pPr>
              <w:pStyle w:val="NormalWeb"/>
            </w:pPr>
            <w:r>
              <w:t>Removes the file or empty directory identified by path.</w:t>
            </w:r>
          </w:p>
        </w:tc>
      </w:tr>
      <w:tr w:rsidR="00132BA2" w:rsidTr="00132BA2">
        <w:trPr>
          <w:tblCellSpacing w:w="15" w:type="dxa"/>
        </w:trPr>
        <w:tc>
          <w:tcPr>
            <w:tcW w:w="0" w:type="auto"/>
            <w:vAlign w:val="center"/>
          </w:tcPr>
          <w:p w:rsidR="00132BA2" w:rsidRDefault="00132BA2">
            <w:r>
              <w:t>8</w:t>
            </w:r>
          </w:p>
        </w:tc>
        <w:tc>
          <w:tcPr>
            <w:tcW w:w="0" w:type="auto"/>
            <w:vAlign w:val="center"/>
          </w:tcPr>
          <w:p w:rsidR="00132BA2" w:rsidRDefault="00132BA2" w:rsidP="00132BA2">
            <w:pPr>
              <w:pStyle w:val="NormalWeb"/>
            </w:pPr>
            <w:r>
              <w:rPr>
                <w:b/>
                <w:bCs/>
              </w:rPr>
              <w:t>-</w:t>
            </w:r>
            <w:proofErr w:type="spellStart"/>
            <w:r>
              <w:rPr>
                <w:b/>
                <w:bCs/>
              </w:rPr>
              <w:t>rmr</w:t>
            </w:r>
            <w:proofErr w:type="spellEnd"/>
            <w:r>
              <w:rPr>
                <w:b/>
                <w:bCs/>
              </w:rPr>
              <w:t xml:space="preserve"> &lt;path&gt;</w:t>
            </w:r>
          </w:p>
          <w:p w:rsidR="00132BA2" w:rsidRPr="00132BA2" w:rsidRDefault="00132BA2">
            <w:pPr>
              <w:pStyle w:val="NormalWeb"/>
            </w:pPr>
            <w:r>
              <w:t>Removes the file or directory identified by path. Recursively deletes any child entries (i.e., files or subdirectories of path).</w:t>
            </w:r>
          </w:p>
        </w:tc>
      </w:tr>
      <w:tr w:rsidR="00132BA2" w:rsidTr="00132BA2">
        <w:trPr>
          <w:tblCellSpacing w:w="15" w:type="dxa"/>
        </w:trPr>
        <w:tc>
          <w:tcPr>
            <w:tcW w:w="0" w:type="auto"/>
            <w:vAlign w:val="center"/>
          </w:tcPr>
          <w:p w:rsidR="00132BA2" w:rsidRDefault="00132BA2">
            <w:r>
              <w:t>9</w:t>
            </w:r>
          </w:p>
        </w:tc>
        <w:tc>
          <w:tcPr>
            <w:tcW w:w="0" w:type="auto"/>
            <w:vAlign w:val="center"/>
          </w:tcPr>
          <w:p w:rsidR="00132BA2" w:rsidRDefault="00132BA2" w:rsidP="00132BA2">
            <w:pPr>
              <w:pStyle w:val="NormalWeb"/>
            </w:pPr>
            <w:r>
              <w:rPr>
                <w:b/>
                <w:bCs/>
              </w:rPr>
              <w:t>-put &lt;</w:t>
            </w:r>
            <w:proofErr w:type="spellStart"/>
            <w:r>
              <w:rPr>
                <w:b/>
                <w:bCs/>
              </w:rPr>
              <w:t>localSrc</w:t>
            </w:r>
            <w:proofErr w:type="spellEnd"/>
            <w:r>
              <w:rPr>
                <w:b/>
                <w:bCs/>
              </w:rPr>
              <w:t>&gt; &lt;</w:t>
            </w:r>
            <w:proofErr w:type="spellStart"/>
            <w:r>
              <w:rPr>
                <w:b/>
                <w:bCs/>
              </w:rPr>
              <w:t>dest</w:t>
            </w:r>
            <w:proofErr w:type="spellEnd"/>
            <w:r>
              <w:rPr>
                <w:b/>
                <w:bCs/>
              </w:rPr>
              <w:t>&gt;</w:t>
            </w:r>
          </w:p>
          <w:p w:rsidR="00132BA2" w:rsidRPr="00132BA2" w:rsidRDefault="00132BA2">
            <w:pPr>
              <w:pStyle w:val="NormalWeb"/>
            </w:pPr>
            <w:r>
              <w:t xml:space="preserve">Copies the file or directory from the local file system identified by </w:t>
            </w:r>
            <w:proofErr w:type="spellStart"/>
            <w:r>
              <w:t>localSrc</w:t>
            </w:r>
            <w:proofErr w:type="spellEnd"/>
            <w:r>
              <w:t xml:space="preserve"> to </w:t>
            </w:r>
            <w:proofErr w:type="spellStart"/>
            <w:r>
              <w:t>dest</w:t>
            </w:r>
            <w:proofErr w:type="spellEnd"/>
            <w:r>
              <w:t xml:space="preserve"> </w:t>
            </w:r>
            <w:r>
              <w:lastRenderedPageBreak/>
              <w:t>within the DFS.</w:t>
            </w:r>
          </w:p>
        </w:tc>
      </w:tr>
      <w:tr w:rsidR="00132BA2" w:rsidTr="00132BA2">
        <w:trPr>
          <w:tblCellSpacing w:w="15" w:type="dxa"/>
        </w:trPr>
        <w:tc>
          <w:tcPr>
            <w:tcW w:w="0" w:type="auto"/>
            <w:vAlign w:val="center"/>
          </w:tcPr>
          <w:p w:rsidR="00132BA2" w:rsidRDefault="00132BA2">
            <w:r>
              <w:lastRenderedPageBreak/>
              <w:t>10</w:t>
            </w:r>
          </w:p>
        </w:tc>
        <w:tc>
          <w:tcPr>
            <w:tcW w:w="0" w:type="auto"/>
            <w:vAlign w:val="center"/>
          </w:tcPr>
          <w:p w:rsidR="00132BA2" w:rsidRDefault="00132BA2" w:rsidP="00132BA2">
            <w:pPr>
              <w:pStyle w:val="NormalWeb"/>
            </w:pPr>
            <w:r>
              <w:rPr>
                <w:b/>
                <w:bCs/>
              </w:rPr>
              <w:t>-</w:t>
            </w:r>
            <w:proofErr w:type="spellStart"/>
            <w:r>
              <w:rPr>
                <w:b/>
                <w:bCs/>
              </w:rPr>
              <w:t>copyFromLocal</w:t>
            </w:r>
            <w:proofErr w:type="spellEnd"/>
            <w:r>
              <w:rPr>
                <w:b/>
                <w:bCs/>
              </w:rPr>
              <w:t xml:space="preserve"> &lt;</w:t>
            </w:r>
            <w:proofErr w:type="spellStart"/>
            <w:r>
              <w:rPr>
                <w:b/>
                <w:bCs/>
              </w:rPr>
              <w:t>localSrc</w:t>
            </w:r>
            <w:proofErr w:type="spellEnd"/>
            <w:r>
              <w:rPr>
                <w:b/>
                <w:bCs/>
              </w:rPr>
              <w:t>&gt; &lt;</w:t>
            </w:r>
            <w:proofErr w:type="spellStart"/>
            <w:r>
              <w:rPr>
                <w:b/>
                <w:bCs/>
              </w:rPr>
              <w:t>dest</w:t>
            </w:r>
            <w:proofErr w:type="spellEnd"/>
            <w:r>
              <w:rPr>
                <w:b/>
                <w:bCs/>
              </w:rPr>
              <w:t>&gt;</w:t>
            </w:r>
          </w:p>
          <w:p w:rsidR="00132BA2" w:rsidRPr="00132BA2" w:rsidRDefault="00132BA2">
            <w:pPr>
              <w:pStyle w:val="NormalWeb"/>
            </w:pPr>
            <w:r>
              <w:t xml:space="preserve">Identical to </w:t>
            </w:r>
            <w:r w:rsidR="008F2171">
              <w:t>–</w:t>
            </w:r>
            <w:r>
              <w:t>put</w:t>
            </w:r>
          </w:p>
        </w:tc>
      </w:tr>
      <w:tr w:rsidR="00132BA2" w:rsidTr="00132BA2">
        <w:trPr>
          <w:tblCellSpacing w:w="15" w:type="dxa"/>
        </w:trPr>
        <w:tc>
          <w:tcPr>
            <w:tcW w:w="0" w:type="auto"/>
            <w:vAlign w:val="center"/>
          </w:tcPr>
          <w:p w:rsidR="00132BA2" w:rsidRDefault="00132BA2">
            <w:r>
              <w:t>11</w:t>
            </w:r>
          </w:p>
        </w:tc>
        <w:tc>
          <w:tcPr>
            <w:tcW w:w="0" w:type="auto"/>
            <w:vAlign w:val="center"/>
          </w:tcPr>
          <w:p w:rsidR="00132BA2" w:rsidRDefault="00132BA2" w:rsidP="00132BA2">
            <w:pPr>
              <w:pStyle w:val="NormalWeb"/>
            </w:pPr>
            <w:r>
              <w:rPr>
                <w:b/>
                <w:bCs/>
              </w:rPr>
              <w:t>-</w:t>
            </w:r>
            <w:proofErr w:type="spellStart"/>
            <w:r>
              <w:rPr>
                <w:b/>
                <w:bCs/>
              </w:rPr>
              <w:t>moveFromLocal</w:t>
            </w:r>
            <w:proofErr w:type="spellEnd"/>
            <w:r>
              <w:rPr>
                <w:b/>
                <w:bCs/>
              </w:rPr>
              <w:t xml:space="preserve"> &lt;</w:t>
            </w:r>
            <w:proofErr w:type="spellStart"/>
            <w:r>
              <w:rPr>
                <w:b/>
                <w:bCs/>
              </w:rPr>
              <w:t>localSrc</w:t>
            </w:r>
            <w:proofErr w:type="spellEnd"/>
            <w:r>
              <w:rPr>
                <w:b/>
                <w:bCs/>
              </w:rPr>
              <w:t>&gt; &lt;</w:t>
            </w:r>
            <w:proofErr w:type="spellStart"/>
            <w:r>
              <w:rPr>
                <w:b/>
                <w:bCs/>
              </w:rPr>
              <w:t>dest</w:t>
            </w:r>
            <w:proofErr w:type="spellEnd"/>
            <w:r>
              <w:rPr>
                <w:b/>
                <w:bCs/>
              </w:rPr>
              <w:t>&gt;</w:t>
            </w:r>
          </w:p>
          <w:p w:rsidR="00132BA2" w:rsidRPr="00132BA2" w:rsidRDefault="00132BA2">
            <w:pPr>
              <w:pStyle w:val="NormalWeb"/>
            </w:pPr>
            <w:r>
              <w:t xml:space="preserve">Copies the file or directory from the local file system identified by </w:t>
            </w:r>
            <w:proofErr w:type="spellStart"/>
            <w:r>
              <w:t>localSrc</w:t>
            </w:r>
            <w:proofErr w:type="spellEnd"/>
            <w:r>
              <w:t xml:space="preserve"> to </w:t>
            </w:r>
            <w:proofErr w:type="spellStart"/>
            <w:r>
              <w:t>dest</w:t>
            </w:r>
            <w:proofErr w:type="spellEnd"/>
            <w:r>
              <w:t xml:space="preserve"> within HDFS, and then deletes the local copy on success.</w:t>
            </w:r>
          </w:p>
        </w:tc>
      </w:tr>
    </w:tbl>
    <w:p w:rsidR="00132BA2" w:rsidRPr="009E24BB" w:rsidRDefault="00132BA2" w:rsidP="009E24BB">
      <w:pPr>
        <w:spacing w:before="100" w:beforeAutospacing="1" w:after="100" w:afterAutospacing="1"/>
        <w:outlineLvl w:val="1"/>
        <w:rPr>
          <w:b/>
          <w:bCs/>
        </w:rPr>
      </w:pPr>
    </w:p>
    <w:p w:rsidR="00F82727" w:rsidRDefault="00F82727" w:rsidP="00F82727">
      <w:pPr>
        <w:spacing w:line="259" w:lineRule="auto"/>
        <w:rPr>
          <w:b/>
        </w:rPr>
      </w:pPr>
      <w:r w:rsidRPr="00525202">
        <w:rPr>
          <w:b/>
        </w:rPr>
        <w:t>CONCLUSIONS:</w:t>
      </w:r>
    </w:p>
    <w:p w:rsidR="00132BA2" w:rsidRPr="0050184F" w:rsidRDefault="000C33E2" w:rsidP="0050184F">
      <w:pPr>
        <w:spacing w:line="259" w:lineRule="auto"/>
        <w:jc w:val="both"/>
      </w:pPr>
      <w:r>
        <w:rPr>
          <w:b/>
        </w:rPr>
        <w:tab/>
      </w:r>
      <w:r w:rsidR="0050184F">
        <w:t xml:space="preserve">Students will able to perform file handling commands on the </w:t>
      </w:r>
      <w:proofErr w:type="spellStart"/>
      <w:r w:rsidR="0050184F">
        <w:t>Hadoop</w:t>
      </w:r>
      <w:proofErr w:type="spellEnd"/>
      <w:r w:rsidR="0050184F">
        <w:t xml:space="preserve"> platform.</w:t>
      </w:r>
    </w:p>
    <w:p w:rsidR="00F82727" w:rsidRDefault="00F82727" w:rsidP="00F82727">
      <w:pPr>
        <w:spacing w:line="259" w:lineRule="auto"/>
      </w:pPr>
    </w:p>
    <w:p w:rsidR="00F864AE" w:rsidRDefault="00F864AE" w:rsidP="00F82727">
      <w:pPr>
        <w:spacing w:line="259" w:lineRule="auto"/>
      </w:pPr>
    </w:p>
    <w:p w:rsidR="009F4A18" w:rsidRDefault="009F4A18" w:rsidP="00F82727">
      <w:pPr>
        <w:spacing w:line="259" w:lineRule="auto"/>
      </w:pPr>
    </w:p>
    <w:p w:rsidR="009F4A18" w:rsidRDefault="009F4A18" w:rsidP="00F82727">
      <w:pPr>
        <w:spacing w:line="259" w:lineRule="auto"/>
      </w:pPr>
    </w:p>
    <w:p w:rsidR="009F4A18" w:rsidRDefault="009F4A18" w:rsidP="00F82727">
      <w:pPr>
        <w:spacing w:line="259" w:lineRule="auto"/>
      </w:pPr>
    </w:p>
    <w:p w:rsidR="009F4A18" w:rsidRDefault="009F4A18" w:rsidP="00F82727">
      <w:pPr>
        <w:spacing w:line="259" w:lineRule="auto"/>
      </w:pPr>
    </w:p>
    <w:p w:rsidR="009F4A18" w:rsidRDefault="009F4A18" w:rsidP="00F82727">
      <w:pPr>
        <w:spacing w:line="259" w:lineRule="auto"/>
      </w:pPr>
    </w:p>
    <w:p w:rsidR="009F4A18" w:rsidRDefault="009F4A18" w:rsidP="00F82727">
      <w:pPr>
        <w:spacing w:line="259" w:lineRule="auto"/>
      </w:pPr>
    </w:p>
    <w:p w:rsidR="009F4A18" w:rsidRDefault="009F4A18" w:rsidP="00F82727">
      <w:pPr>
        <w:spacing w:line="259" w:lineRule="auto"/>
      </w:pPr>
    </w:p>
    <w:p w:rsidR="009F4A18" w:rsidRDefault="009F4A18" w:rsidP="00F82727">
      <w:pPr>
        <w:spacing w:line="259" w:lineRule="auto"/>
      </w:pPr>
    </w:p>
    <w:p w:rsidR="009F4A18" w:rsidRDefault="009F4A18" w:rsidP="00F82727">
      <w:pPr>
        <w:spacing w:line="259" w:lineRule="auto"/>
      </w:pPr>
    </w:p>
    <w:p w:rsidR="009F4A18" w:rsidRDefault="009F4A18" w:rsidP="00F82727">
      <w:pPr>
        <w:spacing w:line="259" w:lineRule="auto"/>
      </w:pPr>
    </w:p>
    <w:p w:rsidR="009F4A18" w:rsidRDefault="009F4A18" w:rsidP="00F82727">
      <w:pPr>
        <w:spacing w:line="259" w:lineRule="auto"/>
      </w:pPr>
    </w:p>
    <w:p w:rsidR="009F4A18" w:rsidRDefault="009F4A18" w:rsidP="00F82727">
      <w:pPr>
        <w:spacing w:line="259" w:lineRule="auto"/>
      </w:pPr>
    </w:p>
    <w:p w:rsidR="009F4A18" w:rsidRDefault="009F4A18" w:rsidP="00F82727">
      <w:pPr>
        <w:spacing w:line="259" w:lineRule="auto"/>
      </w:pPr>
    </w:p>
    <w:p w:rsidR="009F4A18" w:rsidRDefault="009F4A18" w:rsidP="00F82727">
      <w:pPr>
        <w:spacing w:line="259" w:lineRule="auto"/>
      </w:pPr>
    </w:p>
    <w:p w:rsidR="009F4A18" w:rsidRDefault="009F4A18" w:rsidP="00F82727">
      <w:pPr>
        <w:spacing w:line="259" w:lineRule="auto"/>
      </w:pPr>
    </w:p>
    <w:p w:rsidR="009F4A18" w:rsidRDefault="009F4A18" w:rsidP="00F82727">
      <w:pPr>
        <w:spacing w:line="259" w:lineRule="auto"/>
      </w:pPr>
    </w:p>
    <w:p w:rsidR="001A3734" w:rsidRDefault="001A3734" w:rsidP="00F82727">
      <w:pPr>
        <w:spacing w:line="259" w:lineRule="auto"/>
      </w:pPr>
    </w:p>
    <w:p w:rsidR="001A3734" w:rsidRDefault="001A3734" w:rsidP="00F82727">
      <w:pPr>
        <w:spacing w:line="259" w:lineRule="auto"/>
      </w:pPr>
    </w:p>
    <w:p w:rsidR="001A3734" w:rsidRDefault="001A3734" w:rsidP="00F82727">
      <w:pPr>
        <w:spacing w:line="259" w:lineRule="auto"/>
      </w:pPr>
    </w:p>
    <w:p w:rsidR="001A3734" w:rsidRDefault="001A3734" w:rsidP="00F82727">
      <w:pPr>
        <w:spacing w:line="259" w:lineRule="auto"/>
      </w:pPr>
    </w:p>
    <w:p w:rsidR="001A3734" w:rsidRDefault="001A3734" w:rsidP="00F82727">
      <w:pPr>
        <w:spacing w:line="259" w:lineRule="auto"/>
      </w:pPr>
    </w:p>
    <w:p w:rsidR="001A3734" w:rsidRDefault="001A3734" w:rsidP="00F82727">
      <w:pPr>
        <w:spacing w:line="259" w:lineRule="auto"/>
      </w:pPr>
    </w:p>
    <w:p w:rsidR="001A3734" w:rsidRDefault="001A3734" w:rsidP="00F82727">
      <w:pPr>
        <w:spacing w:line="259" w:lineRule="auto"/>
      </w:pPr>
    </w:p>
    <w:p w:rsidR="001A3734" w:rsidRDefault="001A3734" w:rsidP="00F82727">
      <w:pPr>
        <w:spacing w:line="259" w:lineRule="auto"/>
      </w:pPr>
    </w:p>
    <w:p w:rsidR="009F4A18" w:rsidRDefault="009F4A18" w:rsidP="00F82727">
      <w:pPr>
        <w:spacing w:line="259" w:lineRule="auto"/>
      </w:pPr>
    </w:p>
    <w:p w:rsidR="009F4A18" w:rsidRDefault="009F4A18" w:rsidP="00F82727">
      <w:pPr>
        <w:spacing w:line="259" w:lineRule="auto"/>
      </w:pPr>
    </w:p>
    <w:p w:rsidR="009F4A18" w:rsidRPr="00525202" w:rsidRDefault="009F4A18" w:rsidP="00F82727">
      <w:pPr>
        <w:spacing w:line="259" w:lineRule="auto"/>
      </w:pPr>
    </w:p>
    <w:p w:rsidR="00F82727" w:rsidRPr="00525202" w:rsidRDefault="00F82727" w:rsidP="00F82727">
      <w:pPr>
        <w:spacing w:line="360" w:lineRule="auto"/>
      </w:pPr>
    </w:p>
    <w:p w:rsidR="00F82727" w:rsidRPr="00525202" w:rsidRDefault="00F82727" w:rsidP="00F82727">
      <w:pPr>
        <w:shd w:val="clear" w:color="auto" w:fill="D9D9D9"/>
        <w:spacing w:after="128" w:line="259" w:lineRule="auto"/>
        <w:jc w:val="center"/>
        <w:rPr>
          <w:b/>
          <w:u w:val="single"/>
        </w:rPr>
      </w:pPr>
      <w:r>
        <w:rPr>
          <w:b/>
          <w:bCs/>
        </w:rPr>
        <w:lastRenderedPageBreak/>
        <w:t xml:space="preserve"> </w:t>
      </w:r>
      <w:r>
        <w:rPr>
          <w:rFonts w:eastAsia="Bookman Old Style"/>
          <w:b/>
          <w:u w:val="single"/>
        </w:rPr>
        <w:t>6</w:t>
      </w:r>
      <w:r w:rsidRPr="00525202">
        <w:rPr>
          <w:rFonts w:eastAsia="Bookman Old Style"/>
          <w:b/>
          <w:u w:val="single"/>
        </w:rPr>
        <w:t>. Lab Exercise</w:t>
      </w:r>
    </w:p>
    <w:p w:rsidR="00F82727" w:rsidRPr="00525202" w:rsidRDefault="00F82727" w:rsidP="00F82727">
      <w:pPr>
        <w:spacing w:line="259" w:lineRule="auto"/>
        <w:rPr>
          <w:u w:val="single" w:color="000000"/>
        </w:rPr>
      </w:pPr>
    </w:p>
    <w:p w:rsidR="00F82727" w:rsidRDefault="001A3734" w:rsidP="00F82727">
      <w:pPr>
        <w:spacing w:after="3" w:line="259" w:lineRule="auto"/>
        <w:ind w:left="-5"/>
        <w:rPr>
          <w:u w:val="single" w:color="000000"/>
        </w:rPr>
      </w:pPr>
      <w:r>
        <w:rPr>
          <w:u w:val="single" w:color="000000"/>
        </w:rPr>
        <w:t>Exercise No 6</w:t>
      </w:r>
      <w:r w:rsidR="00F82727" w:rsidRPr="00525202">
        <w:rPr>
          <w:u w:val="single" w:color="000000"/>
        </w:rPr>
        <w:t>: (2 Hours) – 1 Practical</w:t>
      </w:r>
    </w:p>
    <w:p w:rsidR="00F82727" w:rsidRPr="00525202" w:rsidRDefault="00F82727" w:rsidP="00F82727">
      <w:pPr>
        <w:spacing w:after="3" w:line="259" w:lineRule="auto"/>
        <w:ind w:left="-5"/>
        <w:rPr>
          <w:rFonts w:eastAsia="Bookman Old Style"/>
        </w:rPr>
      </w:pPr>
    </w:p>
    <w:p w:rsidR="00F82727" w:rsidRPr="00F82727" w:rsidRDefault="00F82727" w:rsidP="00F82727">
      <w:pPr>
        <w:pStyle w:val="ListParagraph"/>
        <w:numPr>
          <w:ilvl w:val="0"/>
          <w:numId w:val="30"/>
        </w:numPr>
        <w:jc w:val="both"/>
        <w:rPr>
          <w:rFonts w:ascii="Times New Roman" w:hAnsi="Times New Roman"/>
          <w:b/>
          <w:sz w:val="24"/>
          <w:szCs w:val="24"/>
          <w:lang w:val="en-IN"/>
        </w:rPr>
      </w:pPr>
      <w:r w:rsidRPr="00A37E68">
        <w:rPr>
          <w:rFonts w:ascii="Times New Roman" w:hAnsi="Times New Roman"/>
          <w:b/>
          <w:color w:val="000000" w:themeColor="text1"/>
        </w:rPr>
        <w:t>Aim: -</w:t>
      </w:r>
      <w:r w:rsidRPr="00A37E68">
        <w:rPr>
          <w:b/>
          <w:lang w:val="en-IN"/>
        </w:rPr>
        <w:t xml:space="preserve"> </w:t>
      </w:r>
      <w:r w:rsidRPr="00F82727">
        <w:rPr>
          <w:rFonts w:ascii="Times New Roman" w:hAnsi="Times New Roman"/>
          <w:b/>
          <w:sz w:val="24"/>
          <w:szCs w:val="24"/>
          <w:lang w:val="en-IN"/>
        </w:rPr>
        <w:t>Map Reduce Paradigm</w:t>
      </w:r>
    </w:p>
    <w:p w:rsidR="00F82727" w:rsidRDefault="00F82727" w:rsidP="006B0A8D">
      <w:pPr>
        <w:jc w:val="both"/>
        <w:rPr>
          <w:b/>
        </w:rPr>
      </w:pPr>
      <w:r w:rsidRPr="00A37E68">
        <w:rPr>
          <w:lang w:val="en-IN"/>
        </w:rPr>
        <w:t>.</w:t>
      </w:r>
      <w:r w:rsidRPr="00525202">
        <w:rPr>
          <w:b/>
        </w:rPr>
        <w:t xml:space="preserve">THEORY: </w:t>
      </w:r>
    </w:p>
    <w:p w:rsidR="006B0A8D" w:rsidRPr="006B0A8D" w:rsidRDefault="006B0A8D" w:rsidP="006B0A8D">
      <w:pPr>
        <w:spacing w:before="100" w:beforeAutospacing="1" w:after="100" w:afterAutospacing="1"/>
        <w:ind w:firstLine="720"/>
        <w:jc w:val="both"/>
      </w:pPr>
      <w:proofErr w:type="spellStart"/>
      <w:r>
        <w:t>MapReduce</w:t>
      </w:r>
      <w:proofErr w:type="spellEnd"/>
      <w:r>
        <w:t xml:space="preserve"> is a framework used to </w:t>
      </w:r>
      <w:r w:rsidRPr="006B0A8D">
        <w:t>write applications to process huge amounts of data, in parallel, on large clusters of commodity hardware in a reliable manner.</w:t>
      </w:r>
    </w:p>
    <w:p w:rsidR="006B0A8D" w:rsidRPr="006B0A8D" w:rsidRDefault="006B0A8D" w:rsidP="006B0A8D">
      <w:pPr>
        <w:spacing w:before="100" w:beforeAutospacing="1" w:after="100" w:afterAutospacing="1"/>
        <w:jc w:val="both"/>
        <w:outlineLvl w:val="1"/>
        <w:rPr>
          <w:b/>
          <w:bCs/>
        </w:rPr>
      </w:pPr>
      <w:r w:rsidRPr="006B0A8D">
        <w:rPr>
          <w:b/>
          <w:bCs/>
        </w:rPr>
        <w:t xml:space="preserve">What is </w:t>
      </w:r>
      <w:proofErr w:type="spellStart"/>
      <w:r w:rsidRPr="006B0A8D">
        <w:rPr>
          <w:b/>
          <w:bCs/>
        </w:rPr>
        <w:t>MapReduce</w:t>
      </w:r>
      <w:proofErr w:type="spellEnd"/>
      <w:r w:rsidRPr="006B0A8D">
        <w:rPr>
          <w:b/>
          <w:bCs/>
        </w:rPr>
        <w:t>?</w:t>
      </w:r>
    </w:p>
    <w:p w:rsidR="006B0A8D" w:rsidRPr="006B0A8D" w:rsidRDefault="006B0A8D" w:rsidP="006B0A8D">
      <w:pPr>
        <w:spacing w:before="100" w:beforeAutospacing="1" w:after="100" w:afterAutospacing="1"/>
        <w:ind w:firstLine="720"/>
        <w:jc w:val="both"/>
      </w:pPr>
      <w:proofErr w:type="spellStart"/>
      <w:r w:rsidRPr="006B0A8D">
        <w:t>MapReduce</w:t>
      </w:r>
      <w:proofErr w:type="spellEnd"/>
      <w:r w:rsidRPr="006B0A8D">
        <w:t xml:space="preserve"> is a processing technique and a program model for distributed computing based on java. The </w:t>
      </w:r>
      <w:proofErr w:type="spellStart"/>
      <w:r w:rsidRPr="006B0A8D">
        <w:t>MapReduce</w:t>
      </w:r>
      <w:proofErr w:type="spellEnd"/>
      <w:r w:rsidRPr="006B0A8D">
        <w:t xml:space="preserve"> algorithm contains two important tasks, namely Map and Reduce. Map takes a set of data and converts it into another set of data, where individual elements are broken down into </w:t>
      </w:r>
      <w:proofErr w:type="spellStart"/>
      <w:r w:rsidRPr="006B0A8D">
        <w:t>tuples</w:t>
      </w:r>
      <w:proofErr w:type="spellEnd"/>
      <w:r w:rsidRPr="006B0A8D">
        <w:t xml:space="preserve"> (key/value pairs). Secondly, reduce task, which takes the output from a map as an input and combines those data </w:t>
      </w:r>
      <w:proofErr w:type="spellStart"/>
      <w:r w:rsidRPr="006B0A8D">
        <w:t>tuples</w:t>
      </w:r>
      <w:proofErr w:type="spellEnd"/>
      <w:r w:rsidRPr="006B0A8D">
        <w:t xml:space="preserve"> into a smaller set of </w:t>
      </w:r>
      <w:proofErr w:type="spellStart"/>
      <w:r w:rsidRPr="006B0A8D">
        <w:t>tuples</w:t>
      </w:r>
      <w:proofErr w:type="spellEnd"/>
      <w:r w:rsidRPr="006B0A8D">
        <w:t xml:space="preserve">. As the sequence of the name </w:t>
      </w:r>
      <w:proofErr w:type="spellStart"/>
      <w:r w:rsidRPr="006B0A8D">
        <w:t>MapReduce</w:t>
      </w:r>
      <w:proofErr w:type="spellEnd"/>
      <w:r w:rsidRPr="006B0A8D">
        <w:t xml:space="preserve"> implies, the reduce task is always performed after the map job.</w:t>
      </w:r>
    </w:p>
    <w:p w:rsidR="006B0A8D" w:rsidRDefault="006B0A8D" w:rsidP="006B0A8D">
      <w:pPr>
        <w:spacing w:before="100" w:beforeAutospacing="1" w:after="100" w:afterAutospacing="1"/>
        <w:ind w:firstLine="720"/>
        <w:jc w:val="both"/>
      </w:pPr>
      <w:r w:rsidRPr="006B0A8D">
        <w:t xml:space="preserve">The major advantage of </w:t>
      </w:r>
      <w:proofErr w:type="spellStart"/>
      <w:r w:rsidRPr="006B0A8D">
        <w:t>MapReduce</w:t>
      </w:r>
      <w:proofErr w:type="spellEnd"/>
      <w:r w:rsidRPr="006B0A8D">
        <w:t xml:space="preserve"> is that it is easy to scale data processing over multiple computing nodes. Under the </w:t>
      </w:r>
      <w:proofErr w:type="spellStart"/>
      <w:r w:rsidRPr="006B0A8D">
        <w:t>MapReduce</w:t>
      </w:r>
      <w:proofErr w:type="spellEnd"/>
      <w:r w:rsidRPr="006B0A8D">
        <w:t xml:space="preserve"> model, the data processing primitives are called </w:t>
      </w:r>
      <w:proofErr w:type="spellStart"/>
      <w:r w:rsidRPr="006B0A8D">
        <w:t>mappers</w:t>
      </w:r>
      <w:proofErr w:type="spellEnd"/>
      <w:r w:rsidRPr="006B0A8D">
        <w:t xml:space="preserve"> and reducers. Decomposing a data processing application into </w:t>
      </w:r>
      <w:proofErr w:type="spellStart"/>
      <w:r w:rsidRPr="006B0A8D">
        <w:rPr>
          <w:i/>
          <w:iCs/>
        </w:rPr>
        <w:t>mappers</w:t>
      </w:r>
      <w:proofErr w:type="spellEnd"/>
      <w:r w:rsidRPr="006B0A8D">
        <w:t xml:space="preserve"> and </w:t>
      </w:r>
      <w:r w:rsidRPr="006B0A8D">
        <w:rPr>
          <w:i/>
          <w:iCs/>
        </w:rPr>
        <w:t>reducers</w:t>
      </w:r>
      <w:r w:rsidRPr="006B0A8D">
        <w:t xml:space="preserve"> is sometimes nontrivial. But, once we write an application in the </w:t>
      </w:r>
      <w:proofErr w:type="spellStart"/>
      <w:r w:rsidRPr="006B0A8D">
        <w:t>MapReduce</w:t>
      </w:r>
      <w:proofErr w:type="spellEnd"/>
      <w:r w:rsidRPr="006B0A8D">
        <w:t xml:space="preserve"> form, scaling the application to run over hundreds, thousands, or even tens of thousands of machines in a cluster is merely a configuration change. This simple scalability is what has attracted many programmers to use the </w:t>
      </w:r>
      <w:proofErr w:type="spellStart"/>
      <w:r w:rsidRPr="006B0A8D">
        <w:t>MapReduce</w:t>
      </w:r>
      <w:proofErr w:type="spellEnd"/>
      <w:r w:rsidRPr="006B0A8D">
        <w:t xml:space="preserve"> model.</w:t>
      </w:r>
    </w:p>
    <w:p w:rsidR="006B0A8D" w:rsidRPr="006B0A8D" w:rsidRDefault="006B0A8D" w:rsidP="006B0A8D">
      <w:pPr>
        <w:spacing w:before="100" w:beforeAutospacing="1" w:after="100" w:afterAutospacing="1"/>
        <w:outlineLvl w:val="1"/>
        <w:rPr>
          <w:b/>
          <w:bCs/>
        </w:rPr>
      </w:pPr>
      <w:r w:rsidRPr="006B0A8D">
        <w:rPr>
          <w:b/>
          <w:bCs/>
        </w:rPr>
        <w:t>The Algorithm</w:t>
      </w:r>
    </w:p>
    <w:p w:rsidR="006B0A8D" w:rsidRPr="006B0A8D" w:rsidRDefault="006B0A8D" w:rsidP="006B0A8D">
      <w:pPr>
        <w:numPr>
          <w:ilvl w:val="0"/>
          <w:numId w:val="43"/>
        </w:numPr>
        <w:spacing w:before="100" w:beforeAutospacing="1" w:after="100" w:afterAutospacing="1"/>
      </w:pPr>
      <w:r w:rsidRPr="006B0A8D">
        <w:t xml:space="preserve">Generally </w:t>
      </w:r>
      <w:proofErr w:type="spellStart"/>
      <w:r w:rsidRPr="006B0A8D">
        <w:t>MapReduce</w:t>
      </w:r>
      <w:proofErr w:type="spellEnd"/>
      <w:r w:rsidRPr="006B0A8D">
        <w:t xml:space="preserve"> paradigm is based on sending the computer to where the data resides!</w:t>
      </w:r>
    </w:p>
    <w:p w:rsidR="006B0A8D" w:rsidRPr="006B0A8D" w:rsidRDefault="006B0A8D" w:rsidP="006B0A8D">
      <w:pPr>
        <w:numPr>
          <w:ilvl w:val="0"/>
          <w:numId w:val="43"/>
        </w:numPr>
        <w:spacing w:before="100" w:beforeAutospacing="1" w:after="100" w:afterAutospacing="1"/>
      </w:pPr>
      <w:proofErr w:type="spellStart"/>
      <w:r w:rsidRPr="006B0A8D">
        <w:t>MapReduce</w:t>
      </w:r>
      <w:proofErr w:type="spellEnd"/>
      <w:r w:rsidRPr="006B0A8D">
        <w:t xml:space="preserve"> program executes in three stages, namely map stage, shuffle stage, and reduce stage.</w:t>
      </w:r>
    </w:p>
    <w:p w:rsidR="006B0A8D" w:rsidRPr="006B0A8D" w:rsidRDefault="006B0A8D" w:rsidP="006B0A8D">
      <w:pPr>
        <w:numPr>
          <w:ilvl w:val="1"/>
          <w:numId w:val="43"/>
        </w:numPr>
        <w:spacing w:before="100" w:beforeAutospacing="1" w:after="100" w:afterAutospacing="1"/>
      </w:pPr>
      <w:r w:rsidRPr="006B0A8D">
        <w:rPr>
          <w:b/>
          <w:bCs/>
        </w:rPr>
        <w:t>Map stage</w:t>
      </w:r>
      <w:r w:rsidRPr="006B0A8D">
        <w:t xml:space="preserve"> − </w:t>
      </w:r>
      <w:proofErr w:type="gramStart"/>
      <w:r w:rsidRPr="006B0A8D">
        <w:t>The</w:t>
      </w:r>
      <w:proofErr w:type="gramEnd"/>
      <w:r w:rsidRPr="006B0A8D">
        <w:t xml:space="preserve"> map or </w:t>
      </w:r>
      <w:proofErr w:type="spellStart"/>
      <w:r w:rsidRPr="006B0A8D">
        <w:t>mapper’s</w:t>
      </w:r>
      <w:proofErr w:type="spellEnd"/>
      <w:r w:rsidRPr="006B0A8D">
        <w:t xml:space="preserve"> job is to process the input data. Generally the input data is in the form of file or directory and is stored in the </w:t>
      </w:r>
      <w:proofErr w:type="spellStart"/>
      <w:r w:rsidRPr="006B0A8D">
        <w:t>Hadoop</w:t>
      </w:r>
      <w:proofErr w:type="spellEnd"/>
      <w:r w:rsidRPr="006B0A8D">
        <w:t xml:space="preserve"> file system (HDFS). The input file is passed to the </w:t>
      </w:r>
      <w:proofErr w:type="spellStart"/>
      <w:r w:rsidRPr="006B0A8D">
        <w:t>mapper</w:t>
      </w:r>
      <w:proofErr w:type="spellEnd"/>
      <w:r w:rsidRPr="006B0A8D">
        <w:t xml:space="preserve"> function line by line. The </w:t>
      </w:r>
      <w:proofErr w:type="spellStart"/>
      <w:r w:rsidRPr="006B0A8D">
        <w:t>mapper</w:t>
      </w:r>
      <w:proofErr w:type="spellEnd"/>
      <w:r w:rsidRPr="006B0A8D">
        <w:t xml:space="preserve"> processes the data and creates several small chunks of data. </w:t>
      </w:r>
    </w:p>
    <w:p w:rsidR="006B0A8D" w:rsidRPr="006B0A8D" w:rsidRDefault="006B0A8D" w:rsidP="006B0A8D">
      <w:pPr>
        <w:numPr>
          <w:ilvl w:val="1"/>
          <w:numId w:val="43"/>
        </w:numPr>
        <w:spacing w:before="100" w:beforeAutospacing="1" w:after="100" w:afterAutospacing="1"/>
      </w:pPr>
      <w:r w:rsidRPr="006B0A8D">
        <w:rPr>
          <w:b/>
          <w:bCs/>
        </w:rPr>
        <w:t>Reduce stage</w:t>
      </w:r>
      <w:r w:rsidRPr="006B0A8D">
        <w:t xml:space="preserve"> − </w:t>
      </w:r>
      <w:proofErr w:type="gramStart"/>
      <w:r w:rsidRPr="006B0A8D">
        <w:t>This</w:t>
      </w:r>
      <w:proofErr w:type="gramEnd"/>
      <w:r w:rsidRPr="006B0A8D">
        <w:t xml:space="preserve"> stage is the combination of the </w:t>
      </w:r>
      <w:r w:rsidRPr="006B0A8D">
        <w:rPr>
          <w:b/>
          <w:bCs/>
        </w:rPr>
        <w:t xml:space="preserve">Shuffle </w:t>
      </w:r>
      <w:r w:rsidRPr="006B0A8D">
        <w:t xml:space="preserve">stage and the </w:t>
      </w:r>
      <w:r w:rsidRPr="006B0A8D">
        <w:rPr>
          <w:b/>
          <w:bCs/>
        </w:rPr>
        <w:t>Reduce</w:t>
      </w:r>
      <w:r w:rsidRPr="006B0A8D">
        <w:t xml:space="preserve"> stage. The Reducer’s job is to process the data that comes from the </w:t>
      </w:r>
      <w:proofErr w:type="spellStart"/>
      <w:r w:rsidRPr="006B0A8D">
        <w:t>mapper</w:t>
      </w:r>
      <w:proofErr w:type="spellEnd"/>
      <w:r w:rsidRPr="006B0A8D">
        <w:t>. After processing, it produces a new set of output, which will be stored in the HDFS.</w:t>
      </w:r>
    </w:p>
    <w:p w:rsidR="006B0A8D" w:rsidRPr="006B0A8D" w:rsidRDefault="006B0A8D" w:rsidP="006B0A8D">
      <w:pPr>
        <w:numPr>
          <w:ilvl w:val="0"/>
          <w:numId w:val="43"/>
        </w:numPr>
        <w:spacing w:before="100" w:beforeAutospacing="1" w:after="100" w:afterAutospacing="1"/>
      </w:pPr>
      <w:r w:rsidRPr="006B0A8D">
        <w:t xml:space="preserve">During a </w:t>
      </w:r>
      <w:proofErr w:type="spellStart"/>
      <w:r w:rsidRPr="006B0A8D">
        <w:t>MapReduce</w:t>
      </w:r>
      <w:proofErr w:type="spellEnd"/>
      <w:r w:rsidRPr="006B0A8D">
        <w:t xml:space="preserve"> job, </w:t>
      </w:r>
      <w:proofErr w:type="spellStart"/>
      <w:r w:rsidRPr="006B0A8D">
        <w:t>Hadoop</w:t>
      </w:r>
      <w:proofErr w:type="spellEnd"/>
      <w:r w:rsidRPr="006B0A8D">
        <w:t xml:space="preserve"> sends the Map and Reduce tasks to the appropriate servers in the cluster.</w:t>
      </w:r>
    </w:p>
    <w:p w:rsidR="006B0A8D" w:rsidRPr="006B0A8D" w:rsidRDefault="006B0A8D" w:rsidP="006B0A8D">
      <w:pPr>
        <w:numPr>
          <w:ilvl w:val="0"/>
          <w:numId w:val="43"/>
        </w:numPr>
        <w:spacing w:before="100" w:beforeAutospacing="1" w:after="100" w:afterAutospacing="1"/>
      </w:pPr>
      <w:r w:rsidRPr="006B0A8D">
        <w:lastRenderedPageBreak/>
        <w:t>The framework manages all the details of data-passing such as issuing tasks, verifying task completion, and copying data around the cluster between the nodes.</w:t>
      </w:r>
    </w:p>
    <w:p w:rsidR="006B0A8D" w:rsidRPr="006B0A8D" w:rsidRDefault="006B0A8D" w:rsidP="006B0A8D">
      <w:pPr>
        <w:numPr>
          <w:ilvl w:val="0"/>
          <w:numId w:val="43"/>
        </w:numPr>
        <w:spacing w:before="100" w:beforeAutospacing="1" w:after="100" w:afterAutospacing="1"/>
      </w:pPr>
      <w:r w:rsidRPr="006B0A8D">
        <w:t>Most of the computing takes place on nodes with data on local disks that reduces the network traffic.</w:t>
      </w:r>
    </w:p>
    <w:p w:rsidR="006B0A8D" w:rsidRPr="006B0A8D" w:rsidRDefault="006B0A8D" w:rsidP="006B0A8D">
      <w:pPr>
        <w:numPr>
          <w:ilvl w:val="0"/>
          <w:numId w:val="43"/>
        </w:numPr>
        <w:spacing w:before="100" w:beforeAutospacing="1" w:after="100" w:afterAutospacing="1"/>
      </w:pPr>
      <w:r w:rsidRPr="006B0A8D">
        <w:t xml:space="preserve">After completion of the given tasks, the cluster collects and reduces the data to form an appropriate result, and sends it back to the </w:t>
      </w:r>
      <w:proofErr w:type="spellStart"/>
      <w:r w:rsidRPr="006B0A8D">
        <w:t>Hadoop</w:t>
      </w:r>
      <w:proofErr w:type="spellEnd"/>
      <w:r w:rsidRPr="006B0A8D">
        <w:t xml:space="preserve"> server.</w:t>
      </w:r>
    </w:p>
    <w:p w:rsidR="006B0A8D" w:rsidRPr="006B0A8D" w:rsidRDefault="006B0A8D" w:rsidP="00A26050">
      <w:pPr>
        <w:jc w:val="center"/>
      </w:pPr>
      <w:r>
        <w:rPr>
          <w:noProof/>
        </w:rPr>
        <w:drawing>
          <wp:inline distT="0" distB="0" distL="0" distR="0">
            <wp:extent cx="4286250" cy="1790700"/>
            <wp:effectExtent l="19050" t="0" r="0" b="0"/>
            <wp:docPr id="50" name="Picture 50" descr="MapReduc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apReduce Algorithm"/>
                    <pic:cNvPicPr>
                      <a:picLocks noChangeAspect="1" noChangeArrowheads="1"/>
                    </pic:cNvPicPr>
                  </pic:nvPicPr>
                  <pic:blipFill>
                    <a:blip r:embed="rId40" cstate="print"/>
                    <a:srcRect/>
                    <a:stretch>
                      <a:fillRect/>
                    </a:stretch>
                  </pic:blipFill>
                  <pic:spPr bwMode="auto">
                    <a:xfrm>
                      <a:off x="0" y="0"/>
                      <a:ext cx="4286250" cy="1790700"/>
                    </a:xfrm>
                    <a:prstGeom prst="rect">
                      <a:avLst/>
                    </a:prstGeom>
                    <a:noFill/>
                    <a:ln w="9525">
                      <a:noFill/>
                      <a:miter lim="800000"/>
                      <a:headEnd/>
                      <a:tailEnd/>
                    </a:ln>
                  </pic:spPr>
                </pic:pic>
              </a:graphicData>
            </a:graphic>
          </wp:inline>
        </w:drawing>
      </w:r>
    </w:p>
    <w:p w:rsidR="006B0A8D" w:rsidRDefault="006B0A8D" w:rsidP="006B0A8D">
      <w:pPr>
        <w:jc w:val="both"/>
        <w:rPr>
          <w:b/>
        </w:rPr>
      </w:pPr>
    </w:p>
    <w:p w:rsidR="00FD1497" w:rsidRDefault="00FD1497" w:rsidP="006B0A8D">
      <w:pPr>
        <w:jc w:val="both"/>
        <w:rPr>
          <w:b/>
        </w:rPr>
      </w:pPr>
    </w:p>
    <w:p w:rsidR="00FD1497" w:rsidRPr="00525202" w:rsidRDefault="00FD1497" w:rsidP="006B0A8D">
      <w:pPr>
        <w:jc w:val="both"/>
        <w:rPr>
          <w:b/>
        </w:rPr>
      </w:pPr>
    </w:p>
    <w:p w:rsidR="00F82727" w:rsidRPr="00525202" w:rsidRDefault="00F82727" w:rsidP="00F82727">
      <w:pPr>
        <w:spacing w:line="259" w:lineRule="auto"/>
        <w:rPr>
          <w:b/>
          <w:sz w:val="28"/>
          <w:szCs w:val="28"/>
        </w:rPr>
      </w:pPr>
    </w:p>
    <w:p w:rsidR="00F82727" w:rsidRDefault="00F82727" w:rsidP="00F82727">
      <w:pPr>
        <w:spacing w:line="259" w:lineRule="auto"/>
        <w:rPr>
          <w:b/>
        </w:rPr>
      </w:pPr>
      <w:r w:rsidRPr="00525202">
        <w:rPr>
          <w:b/>
        </w:rPr>
        <w:t>CONCLUSIONS:</w:t>
      </w:r>
    </w:p>
    <w:p w:rsidR="00FD1497" w:rsidRDefault="00FD1497" w:rsidP="00F82727">
      <w:pPr>
        <w:spacing w:line="259" w:lineRule="auto"/>
      </w:pPr>
      <w:r>
        <w:rPr>
          <w:b/>
        </w:rPr>
        <w:tab/>
      </w:r>
      <w:r>
        <w:t>Students able to write simple programs using map-reduce paradigm.</w:t>
      </w:r>
    </w:p>
    <w:p w:rsidR="00FD1497" w:rsidRPr="00FD1497" w:rsidRDefault="00FD1497" w:rsidP="00F82727">
      <w:pPr>
        <w:spacing w:line="259" w:lineRule="auto"/>
      </w:pPr>
    </w:p>
    <w:p w:rsidR="00F82727" w:rsidRDefault="00F82727" w:rsidP="00F82727">
      <w:pPr>
        <w:spacing w:line="259" w:lineRule="auto"/>
      </w:pPr>
    </w:p>
    <w:p w:rsidR="00F82727" w:rsidRDefault="00F82727" w:rsidP="00F82727">
      <w:pPr>
        <w:spacing w:line="360" w:lineRule="auto"/>
      </w:pPr>
    </w:p>
    <w:p w:rsidR="00672064" w:rsidRDefault="00672064" w:rsidP="00F82727">
      <w:pPr>
        <w:spacing w:line="360" w:lineRule="auto"/>
      </w:pPr>
    </w:p>
    <w:p w:rsidR="00672064" w:rsidRDefault="00672064" w:rsidP="00F82727">
      <w:pPr>
        <w:spacing w:line="360" w:lineRule="auto"/>
      </w:pPr>
    </w:p>
    <w:p w:rsidR="00672064" w:rsidRDefault="00672064" w:rsidP="00F82727">
      <w:pPr>
        <w:spacing w:line="360" w:lineRule="auto"/>
      </w:pPr>
    </w:p>
    <w:p w:rsidR="00672064" w:rsidRDefault="00672064" w:rsidP="00F82727">
      <w:pPr>
        <w:spacing w:line="360" w:lineRule="auto"/>
      </w:pPr>
    </w:p>
    <w:p w:rsidR="00672064" w:rsidRDefault="00672064" w:rsidP="00F82727">
      <w:pPr>
        <w:spacing w:line="360" w:lineRule="auto"/>
      </w:pPr>
    </w:p>
    <w:p w:rsidR="00672064" w:rsidRDefault="00672064" w:rsidP="00F82727">
      <w:pPr>
        <w:spacing w:line="360" w:lineRule="auto"/>
      </w:pPr>
    </w:p>
    <w:p w:rsidR="00672064" w:rsidRDefault="00672064" w:rsidP="00F82727">
      <w:pPr>
        <w:spacing w:line="360" w:lineRule="auto"/>
      </w:pPr>
    </w:p>
    <w:p w:rsidR="009F4A18" w:rsidRDefault="009F4A18" w:rsidP="00F82727">
      <w:pPr>
        <w:spacing w:line="360" w:lineRule="auto"/>
      </w:pPr>
    </w:p>
    <w:p w:rsidR="009F4A18" w:rsidRDefault="009F4A18" w:rsidP="00F82727">
      <w:pPr>
        <w:spacing w:line="360" w:lineRule="auto"/>
      </w:pPr>
    </w:p>
    <w:p w:rsidR="00E43D57" w:rsidRDefault="00E43D57" w:rsidP="00F82727">
      <w:pPr>
        <w:spacing w:line="360" w:lineRule="auto"/>
      </w:pPr>
    </w:p>
    <w:p w:rsidR="009F4A18" w:rsidRDefault="009F4A18" w:rsidP="00F82727">
      <w:pPr>
        <w:spacing w:line="360" w:lineRule="auto"/>
      </w:pPr>
    </w:p>
    <w:p w:rsidR="006231B1" w:rsidRPr="00525202" w:rsidRDefault="006231B1" w:rsidP="00F82727">
      <w:pPr>
        <w:spacing w:line="360" w:lineRule="auto"/>
      </w:pPr>
    </w:p>
    <w:p w:rsidR="00F82727" w:rsidRPr="00525202" w:rsidRDefault="00F82727" w:rsidP="00F82727">
      <w:pPr>
        <w:spacing w:line="360" w:lineRule="auto"/>
      </w:pPr>
    </w:p>
    <w:p w:rsidR="00F82727" w:rsidRPr="00525202" w:rsidRDefault="00F82727" w:rsidP="00F82727">
      <w:pPr>
        <w:shd w:val="clear" w:color="auto" w:fill="D9D9D9"/>
        <w:spacing w:after="128" w:line="259" w:lineRule="auto"/>
        <w:jc w:val="center"/>
        <w:rPr>
          <w:b/>
          <w:u w:val="single"/>
        </w:rPr>
      </w:pPr>
      <w:r>
        <w:rPr>
          <w:rFonts w:eastAsia="Bookman Old Style"/>
          <w:b/>
          <w:u w:val="single"/>
        </w:rPr>
        <w:lastRenderedPageBreak/>
        <w:t>7</w:t>
      </w:r>
      <w:r w:rsidRPr="00525202">
        <w:rPr>
          <w:rFonts w:eastAsia="Bookman Old Style"/>
          <w:b/>
          <w:u w:val="single"/>
        </w:rPr>
        <w:t>. Lab Exercise</w:t>
      </w:r>
    </w:p>
    <w:p w:rsidR="00F82727" w:rsidRPr="00525202" w:rsidRDefault="00F82727" w:rsidP="00F82727">
      <w:pPr>
        <w:spacing w:line="259" w:lineRule="auto"/>
        <w:rPr>
          <w:u w:val="single" w:color="000000"/>
        </w:rPr>
      </w:pPr>
    </w:p>
    <w:p w:rsidR="00F82727" w:rsidRDefault="006231B1" w:rsidP="00F82727">
      <w:pPr>
        <w:spacing w:after="3" w:line="259" w:lineRule="auto"/>
        <w:ind w:left="-5"/>
        <w:rPr>
          <w:u w:val="single" w:color="000000"/>
        </w:rPr>
      </w:pPr>
      <w:r>
        <w:rPr>
          <w:u w:val="single" w:color="000000"/>
        </w:rPr>
        <w:t>Exercise No 7</w:t>
      </w:r>
      <w:r w:rsidR="00F82727" w:rsidRPr="00525202">
        <w:rPr>
          <w:u w:val="single" w:color="000000"/>
        </w:rPr>
        <w:t>: (2 Hours) – 1 Practical</w:t>
      </w:r>
    </w:p>
    <w:p w:rsidR="00F82727" w:rsidRPr="00525202" w:rsidRDefault="00F82727" w:rsidP="00F82727">
      <w:pPr>
        <w:spacing w:after="3" w:line="259" w:lineRule="auto"/>
        <w:ind w:left="-5"/>
        <w:rPr>
          <w:rFonts w:eastAsia="Bookman Old Style"/>
        </w:rPr>
      </w:pPr>
    </w:p>
    <w:p w:rsidR="00F82727" w:rsidRPr="00F82727" w:rsidRDefault="00F82727" w:rsidP="00F82727">
      <w:pPr>
        <w:jc w:val="both"/>
        <w:rPr>
          <w:b/>
          <w:lang w:val="en-IN"/>
        </w:rPr>
      </w:pPr>
      <w:r w:rsidRPr="00A37E68">
        <w:rPr>
          <w:b/>
          <w:color w:val="000000" w:themeColor="text1"/>
        </w:rPr>
        <w:t>Aim: -</w:t>
      </w:r>
      <w:r w:rsidRPr="00A37E68">
        <w:rPr>
          <w:b/>
          <w:lang w:val="en-IN"/>
        </w:rPr>
        <w:t xml:space="preserve"> </w:t>
      </w:r>
      <w:r w:rsidRPr="00F82727">
        <w:rPr>
          <w:b/>
          <w:lang w:val="en-IN"/>
        </w:rPr>
        <w:t>Install, Deploy and configure Apache Spark. Develop application using Apache Spark.</w:t>
      </w:r>
    </w:p>
    <w:p w:rsidR="00F82727" w:rsidRPr="00525202" w:rsidRDefault="00F82727" w:rsidP="00F82727">
      <w:pPr>
        <w:spacing w:line="259" w:lineRule="auto"/>
        <w:jc w:val="both"/>
        <w:rPr>
          <w:color w:val="000000" w:themeColor="text1"/>
        </w:rPr>
      </w:pPr>
    </w:p>
    <w:p w:rsidR="00F82727" w:rsidRDefault="00F82727" w:rsidP="00F82727">
      <w:pPr>
        <w:spacing w:after="3" w:line="264" w:lineRule="auto"/>
        <w:ind w:left="-5"/>
        <w:rPr>
          <w:b/>
        </w:rPr>
      </w:pPr>
      <w:r w:rsidRPr="00525202">
        <w:rPr>
          <w:b/>
        </w:rPr>
        <w:t xml:space="preserve">THEORY: </w:t>
      </w:r>
    </w:p>
    <w:p w:rsidR="007D23C2" w:rsidRDefault="007D23C2" w:rsidP="007D23C2">
      <w:pPr>
        <w:spacing w:after="3" w:line="264" w:lineRule="auto"/>
        <w:ind w:left="-5" w:firstLine="725"/>
        <w:jc w:val="both"/>
        <w:rPr>
          <w:rStyle w:val="ct-span"/>
        </w:rPr>
      </w:pPr>
      <w:r>
        <w:rPr>
          <w:rStyle w:val="ct-span"/>
        </w:rPr>
        <w:t>Apache Spark is an open-source framework that processes large volumes of stream data from multiple sources. Spark is used in distributed computing with machine learning applications, data analytics, and graph-parallel processing.</w:t>
      </w:r>
    </w:p>
    <w:p w:rsidR="00D66FDD" w:rsidRDefault="00D66FDD" w:rsidP="007D23C2">
      <w:pPr>
        <w:spacing w:after="3" w:line="264" w:lineRule="auto"/>
        <w:ind w:left="-5" w:firstLine="725"/>
        <w:jc w:val="both"/>
        <w:rPr>
          <w:rStyle w:val="ct-span"/>
        </w:rPr>
      </w:pPr>
      <w:r>
        <w:t xml:space="preserve">Apache Spark is a fast and general-purpose cluster computing system. It provides high-level APIs in Java, </w:t>
      </w:r>
      <w:proofErr w:type="spellStart"/>
      <w:r>
        <w:t>Scala</w:t>
      </w:r>
      <w:proofErr w:type="spellEnd"/>
      <w:r>
        <w:t xml:space="preserve">, Python and R, and an optimized engine that supports general execution graphs. It also supports a rich set of higher-level tools including </w:t>
      </w:r>
      <w:hyperlink r:id="rId41" w:tgtFrame="_blank" w:history="1">
        <w:r>
          <w:rPr>
            <w:rStyle w:val="Hyperlink"/>
          </w:rPr>
          <w:t>Spark SQL</w:t>
        </w:r>
      </w:hyperlink>
      <w:r>
        <w:t xml:space="preserve"> for SQL and structured data processing, </w:t>
      </w:r>
      <w:hyperlink r:id="rId42" w:tgtFrame="_blank" w:history="1">
        <w:proofErr w:type="spellStart"/>
        <w:r>
          <w:rPr>
            <w:rStyle w:val="Hyperlink"/>
          </w:rPr>
          <w:t>MLlib</w:t>
        </w:r>
        <w:proofErr w:type="spellEnd"/>
      </w:hyperlink>
      <w:r>
        <w:t xml:space="preserve"> for machine learning, </w:t>
      </w:r>
      <w:hyperlink r:id="rId43" w:tgtFrame="_blank" w:history="1">
        <w:proofErr w:type="spellStart"/>
        <w:r>
          <w:rPr>
            <w:rStyle w:val="Hyperlink"/>
          </w:rPr>
          <w:t>GraphX</w:t>
        </w:r>
        <w:proofErr w:type="spellEnd"/>
      </w:hyperlink>
      <w:r>
        <w:t xml:space="preserve"> for graph processing, and </w:t>
      </w:r>
      <w:hyperlink r:id="rId44" w:tgtFrame="_blank" w:history="1">
        <w:r>
          <w:rPr>
            <w:rStyle w:val="Hyperlink"/>
          </w:rPr>
          <w:t>Spark Streaming</w:t>
        </w:r>
      </w:hyperlink>
      <w:r>
        <w:t>.</w:t>
      </w:r>
    </w:p>
    <w:p w:rsidR="007D23C2" w:rsidRPr="00525202" w:rsidRDefault="007D23C2" w:rsidP="007D23C2">
      <w:pPr>
        <w:spacing w:after="3" w:line="264" w:lineRule="auto"/>
        <w:ind w:left="-5" w:firstLine="725"/>
        <w:jc w:val="both"/>
        <w:rPr>
          <w:b/>
        </w:rPr>
      </w:pPr>
    </w:p>
    <w:p w:rsidR="00F82727" w:rsidRDefault="007D23C2" w:rsidP="007D23C2">
      <w:pPr>
        <w:spacing w:line="259" w:lineRule="auto"/>
        <w:jc w:val="both"/>
        <w:rPr>
          <w:b/>
          <w:sz w:val="28"/>
          <w:szCs w:val="28"/>
        </w:rPr>
      </w:pPr>
      <w:r>
        <w:rPr>
          <w:b/>
          <w:sz w:val="28"/>
          <w:szCs w:val="28"/>
        </w:rPr>
        <w:t xml:space="preserve">Installation of Apache Spark: </w:t>
      </w:r>
    </w:p>
    <w:p w:rsidR="007D23C2" w:rsidRPr="007D23C2" w:rsidRDefault="007D23C2" w:rsidP="007D23C2">
      <w:pPr>
        <w:pStyle w:val="h3"/>
        <w:rPr>
          <w:b/>
        </w:rPr>
      </w:pPr>
      <w:r w:rsidRPr="007D23C2">
        <w:rPr>
          <w:b/>
        </w:rPr>
        <w:t>Prerequisites</w:t>
      </w:r>
    </w:p>
    <w:p w:rsidR="007D23C2" w:rsidRDefault="007D23C2" w:rsidP="007D23C2">
      <w:pPr>
        <w:numPr>
          <w:ilvl w:val="0"/>
          <w:numId w:val="44"/>
        </w:numPr>
        <w:spacing w:before="100" w:beforeAutospacing="1" w:after="100" w:afterAutospacing="1"/>
      </w:pPr>
      <w:r>
        <w:t>A system running Windows 10</w:t>
      </w:r>
    </w:p>
    <w:p w:rsidR="007D23C2" w:rsidRDefault="007D23C2" w:rsidP="007D23C2">
      <w:pPr>
        <w:numPr>
          <w:ilvl w:val="0"/>
          <w:numId w:val="44"/>
        </w:numPr>
        <w:spacing w:before="100" w:beforeAutospacing="1" w:after="100" w:afterAutospacing="1"/>
      </w:pPr>
      <w:r>
        <w:t>A user account with administrator privileges (required to install software, modify file permissions, and modify system PATH)</w:t>
      </w:r>
    </w:p>
    <w:p w:rsidR="007D23C2" w:rsidRDefault="007D23C2" w:rsidP="007D23C2">
      <w:pPr>
        <w:numPr>
          <w:ilvl w:val="0"/>
          <w:numId w:val="44"/>
        </w:numPr>
        <w:spacing w:before="100" w:beforeAutospacing="1" w:after="100" w:afterAutospacing="1"/>
      </w:pPr>
      <w:r>
        <w:t xml:space="preserve">Command Prompt </w:t>
      </w:r>
    </w:p>
    <w:p w:rsidR="007D23C2" w:rsidRDefault="007D23C2" w:rsidP="007D23C2">
      <w:pPr>
        <w:numPr>
          <w:ilvl w:val="0"/>
          <w:numId w:val="44"/>
        </w:numPr>
        <w:spacing w:before="100" w:beforeAutospacing="1" w:after="100" w:afterAutospacing="1"/>
      </w:pPr>
      <w:r>
        <w:t>A tool to extract .tar files</w:t>
      </w:r>
    </w:p>
    <w:p w:rsidR="00D66FDD" w:rsidRDefault="00D66FDD" w:rsidP="007D23C2">
      <w:pPr>
        <w:numPr>
          <w:ilvl w:val="0"/>
          <w:numId w:val="44"/>
        </w:numPr>
        <w:spacing w:before="100" w:beforeAutospacing="1" w:after="100" w:afterAutospacing="1"/>
        <w:rPr>
          <w:rStyle w:val="ct-span"/>
        </w:rPr>
      </w:pPr>
      <w:r>
        <w:rPr>
          <w:rStyle w:val="ct-span"/>
        </w:rPr>
        <w:t>Java 8</w:t>
      </w:r>
    </w:p>
    <w:p w:rsidR="00D66FDD" w:rsidRPr="00D66FDD" w:rsidRDefault="00D66FDD" w:rsidP="007D23C2">
      <w:pPr>
        <w:numPr>
          <w:ilvl w:val="0"/>
          <w:numId w:val="44"/>
        </w:numPr>
        <w:spacing w:before="100" w:beforeAutospacing="1" w:after="100" w:afterAutospacing="1"/>
        <w:rPr>
          <w:rStyle w:val="Strong"/>
          <w:bCs w:val="0"/>
        </w:rPr>
      </w:pPr>
      <w:r w:rsidRPr="00D66FDD">
        <w:rPr>
          <w:rStyle w:val="Strong"/>
          <w:b w:val="0"/>
        </w:rPr>
        <w:t xml:space="preserve">Python 3.8 </w:t>
      </w:r>
    </w:p>
    <w:p w:rsidR="00D66FDD" w:rsidRPr="00D66FDD" w:rsidRDefault="00D66FDD" w:rsidP="00D66FDD">
      <w:pPr>
        <w:pStyle w:val="Heading3"/>
        <w:rPr>
          <w:rFonts w:ascii="Times New Roman" w:hAnsi="Times New Roman" w:cs="Times New Roman"/>
          <w:color w:val="auto"/>
        </w:rPr>
      </w:pPr>
      <w:r w:rsidRPr="00D66FDD">
        <w:rPr>
          <w:rFonts w:ascii="Times New Roman" w:hAnsi="Times New Roman" w:cs="Times New Roman"/>
          <w:color w:val="auto"/>
        </w:rPr>
        <w:t>Download Apache Spark</w:t>
      </w:r>
    </w:p>
    <w:p w:rsidR="00D66FDD" w:rsidRPr="00D66FDD" w:rsidRDefault="00D66FDD" w:rsidP="00D66FDD">
      <w:pPr>
        <w:pStyle w:val="NormalWeb"/>
      </w:pPr>
      <w:r w:rsidRPr="00D66FDD">
        <w:t xml:space="preserve">1. Open a browser and navigate to </w:t>
      </w:r>
      <w:hyperlink r:id="rId45" w:tgtFrame="_blank" w:history="1">
        <w:r w:rsidRPr="00D66FDD">
          <w:rPr>
            <w:rStyle w:val="Hyperlink"/>
            <w:color w:val="auto"/>
          </w:rPr>
          <w:t>https://spark.apache.org/downloads.html</w:t>
        </w:r>
      </w:hyperlink>
      <w:r w:rsidRPr="00D66FDD">
        <w:t>.</w:t>
      </w:r>
    </w:p>
    <w:p w:rsidR="00D66FDD" w:rsidRPr="00D66FDD" w:rsidRDefault="00D66FDD" w:rsidP="00D66FDD">
      <w:pPr>
        <w:pStyle w:val="NormalWeb"/>
      </w:pPr>
      <w:r w:rsidRPr="00D66FDD">
        <w:t xml:space="preserve">2. Under the </w:t>
      </w:r>
      <w:r w:rsidRPr="00D66FDD">
        <w:rPr>
          <w:rStyle w:val="Emphasis"/>
        </w:rPr>
        <w:t xml:space="preserve">Download Apache Spark </w:t>
      </w:r>
      <w:r w:rsidRPr="00D66FDD">
        <w:t xml:space="preserve">heading, there </w:t>
      </w:r>
      <w:proofErr w:type="gramStart"/>
      <w:r w:rsidRPr="00D66FDD">
        <w:t>are</w:t>
      </w:r>
      <w:proofErr w:type="gramEnd"/>
      <w:r w:rsidRPr="00D66FDD">
        <w:t xml:space="preserve"> two drop-down menus. Use the current non-preview version.</w:t>
      </w:r>
    </w:p>
    <w:p w:rsidR="00D66FDD" w:rsidRPr="00D66FDD" w:rsidRDefault="00D66FDD" w:rsidP="00D66FDD">
      <w:pPr>
        <w:numPr>
          <w:ilvl w:val="0"/>
          <w:numId w:val="45"/>
        </w:numPr>
        <w:spacing w:before="100" w:beforeAutospacing="1" w:after="100" w:afterAutospacing="1"/>
      </w:pPr>
      <w:r w:rsidRPr="00D66FDD">
        <w:t xml:space="preserve">In our case, in </w:t>
      </w:r>
      <w:r w:rsidRPr="00D66FDD">
        <w:rPr>
          <w:rStyle w:val="Strong"/>
          <w:i/>
          <w:iCs/>
        </w:rPr>
        <w:t xml:space="preserve">Choose </w:t>
      </w:r>
      <w:proofErr w:type="gramStart"/>
      <w:r w:rsidRPr="00D66FDD">
        <w:rPr>
          <w:rStyle w:val="Strong"/>
          <w:i/>
          <w:iCs/>
        </w:rPr>
        <w:t xml:space="preserve">a Spark release </w:t>
      </w:r>
      <w:r w:rsidRPr="00D66FDD">
        <w:t>drop-down menu select</w:t>
      </w:r>
      <w:proofErr w:type="gramEnd"/>
      <w:r w:rsidRPr="00D66FDD">
        <w:t xml:space="preserve"> </w:t>
      </w:r>
      <w:r w:rsidRPr="00D66FDD">
        <w:rPr>
          <w:rStyle w:val="Strong"/>
        </w:rPr>
        <w:t>2.4.5 (Feb 05 2020)</w:t>
      </w:r>
      <w:r w:rsidRPr="00D66FDD">
        <w:t>.</w:t>
      </w:r>
    </w:p>
    <w:p w:rsidR="00D66FDD" w:rsidRPr="00D66FDD" w:rsidRDefault="00D66FDD" w:rsidP="00D66FDD">
      <w:pPr>
        <w:numPr>
          <w:ilvl w:val="0"/>
          <w:numId w:val="45"/>
        </w:numPr>
        <w:spacing w:before="100" w:beforeAutospacing="1" w:after="100" w:afterAutospacing="1"/>
      </w:pPr>
      <w:r w:rsidRPr="00D66FDD">
        <w:t xml:space="preserve">In the second drop-down </w:t>
      </w:r>
      <w:r w:rsidRPr="00D66FDD">
        <w:rPr>
          <w:rStyle w:val="Emphasis"/>
          <w:b/>
          <w:bCs/>
        </w:rPr>
        <w:t>Choose a package type</w:t>
      </w:r>
      <w:r w:rsidRPr="00D66FDD">
        <w:rPr>
          <w:rStyle w:val="Strong"/>
        </w:rPr>
        <w:t>,</w:t>
      </w:r>
      <w:r w:rsidRPr="00D66FDD">
        <w:t xml:space="preserve"> leave the selection </w:t>
      </w:r>
      <w:r w:rsidRPr="00D66FDD">
        <w:rPr>
          <w:rStyle w:val="Strong"/>
        </w:rPr>
        <w:t xml:space="preserve">Pre-built for Apache </w:t>
      </w:r>
      <w:proofErr w:type="spellStart"/>
      <w:r w:rsidRPr="00D66FDD">
        <w:rPr>
          <w:rStyle w:val="Strong"/>
        </w:rPr>
        <w:t>Hadoop</w:t>
      </w:r>
      <w:proofErr w:type="spellEnd"/>
      <w:r w:rsidRPr="00D66FDD">
        <w:rPr>
          <w:rStyle w:val="Strong"/>
        </w:rPr>
        <w:t xml:space="preserve"> 2.7</w:t>
      </w:r>
      <w:r w:rsidRPr="00D66FDD">
        <w:t>.</w:t>
      </w:r>
    </w:p>
    <w:p w:rsidR="00D66FDD" w:rsidRDefault="00D66FDD" w:rsidP="00D66FDD">
      <w:pPr>
        <w:pStyle w:val="NormalWeb"/>
      </w:pPr>
      <w:r w:rsidRPr="00D66FDD">
        <w:t xml:space="preserve">3. Click the </w:t>
      </w:r>
      <w:r w:rsidRPr="00D66FDD">
        <w:rPr>
          <w:rStyle w:val="Emphasis"/>
          <w:b/>
          <w:bCs/>
        </w:rPr>
        <w:t>spark-2.4.5-bin-hadoop2.7.tgz </w:t>
      </w:r>
      <w:r w:rsidRPr="00D66FDD">
        <w:t>link.</w:t>
      </w:r>
    </w:p>
    <w:p w:rsidR="00D66FDD" w:rsidRPr="00D66FDD" w:rsidRDefault="00D66FDD" w:rsidP="00D66FDD">
      <w:pPr>
        <w:pStyle w:val="NormalWeb"/>
        <w:jc w:val="both"/>
      </w:pPr>
      <w:r>
        <w:rPr>
          <w:rStyle w:val="ct-span"/>
        </w:rPr>
        <w:t>4. A page with a list of mirrors loads where you can see different servers to download from. Pick any from the list and save the file to your Downloads folder.</w:t>
      </w:r>
    </w:p>
    <w:p w:rsidR="00D66FDD" w:rsidRPr="00D66FDD" w:rsidRDefault="00D66FDD" w:rsidP="00D66FDD">
      <w:pPr>
        <w:spacing w:before="100" w:beforeAutospacing="1" w:after="100" w:afterAutospacing="1"/>
        <w:rPr>
          <w:b/>
        </w:rPr>
      </w:pPr>
      <w:r>
        <w:rPr>
          <w:noProof/>
        </w:rPr>
        <w:lastRenderedPageBreak/>
        <w:drawing>
          <wp:inline distT="0" distB="0" distL="0" distR="0">
            <wp:extent cx="5733415" cy="3024653"/>
            <wp:effectExtent l="19050" t="0" r="635" b="0"/>
            <wp:docPr id="52" name="Picture 52" descr="Apache Spark download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pache Spark download page."/>
                    <pic:cNvPicPr>
                      <a:picLocks noChangeAspect="1" noChangeArrowheads="1"/>
                    </pic:cNvPicPr>
                  </pic:nvPicPr>
                  <pic:blipFill>
                    <a:blip r:embed="rId46" cstate="print"/>
                    <a:srcRect/>
                    <a:stretch>
                      <a:fillRect/>
                    </a:stretch>
                  </pic:blipFill>
                  <pic:spPr bwMode="auto">
                    <a:xfrm>
                      <a:off x="0" y="0"/>
                      <a:ext cx="5733415" cy="3024653"/>
                    </a:xfrm>
                    <a:prstGeom prst="rect">
                      <a:avLst/>
                    </a:prstGeom>
                    <a:noFill/>
                    <a:ln w="9525">
                      <a:noFill/>
                      <a:miter lim="800000"/>
                      <a:headEnd/>
                      <a:tailEnd/>
                    </a:ln>
                  </pic:spPr>
                </pic:pic>
              </a:graphicData>
            </a:graphic>
          </wp:inline>
        </w:drawing>
      </w:r>
    </w:p>
    <w:p w:rsidR="00D66FDD" w:rsidRDefault="00D66FDD" w:rsidP="00D66FDD">
      <w:pPr>
        <w:spacing w:before="100" w:beforeAutospacing="1" w:after="100" w:afterAutospacing="1"/>
      </w:pPr>
    </w:p>
    <w:p w:rsidR="00D66FDD" w:rsidRPr="00D66FDD" w:rsidRDefault="00D66FDD" w:rsidP="00D66FDD">
      <w:pPr>
        <w:pStyle w:val="Heading3"/>
        <w:jc w:val="both"/>
        <w:rPr>
          <w:rFonts w:ascii="Times New Roman" w:hAnsi="Times New Roman" w:cs="Times New Roman"/>
          <w:color w:val="auto"/>
        </w:rPr>
      </w:pPr>
      <w:r w:rsidRPr="00D66FDD">
        <w:rPr>
          <w:rFonts w:ascii="Times New Roman" w:hAnsi="Times New Roman" w:cs="Times New Roman"/>
          <w:color w:val="auto"/>
        </w:rPr>
        <w:t>Install Apache Spark</w:t>
      </w:r>
    </w:p>
    <w:p w:rsidR="00D66FDD" w:rsidRPr="00D66FDD" w:rsidRDefault="00D66FDD" w:rsidP="00D66FDD">
      <w:pPr>
        <w:pStyle w:val="NormalWeb"/>
        <w:jc w:val="both"/>
      </w:pPr>
      <w:r w:rsidRPr="00D66FDD">
        <w:t xml:space="preserve">Installing Apache Spark involves </w:t>
      </w:r>
      <w:r w:rsidRPr="00D66FDD">
        <w:rPr>
          <w:rStyle w:val="Strong"/>
        </w:rPr>
        <w:t>extracting the downloaded file</w:t>
      </w:r>
      <w:r w:rsidRPr="00D66FDD">
        <w:t xml:space="preserve"> to the desired location.</w:t>
      </w:r>
    </w:p>
    <w:p w:rsidR="00D66FDD" w:rsidRPr="00D66FDD" w:rsidRDefault="00D66FDD" w:rsidP="00D66FDD">
      <w:pPr>
        <w:pStyle w:val="NormalWeb"/>
        <w:jc w:val="both"/>
      </w:pPr>
      <w:r w:rsidRPr="00D66FDD">
        <w:t xml:space="preserve">1. Create a new folder named </w:t>
      </w:r>
      <w:r w:rsidRPr="00D66FDD">
        <w:rPr>
          <w:rStyle w:val="Emphasis"/>
        </w:rPr>
        <w:t>Spark</w:t>
      </w:r>
      <w:r w:rsidRPr="00D66FDD">
        <w:t xml:space="preserve"> in the root of your C: drive. </w:t>
      </w:r>
    </w:p>
    <w:p w:rsidR="00D66FDD" w:rsidRPr="00D66FDD" w:rsidRDefault="00D66FDD" w:rsidP="00D66FDD">
      <w:pPr>
        <w:pStyle w:val="NormalWeb"/>
        <w:jc w:val="both"/>
      </w:pPr>
      <w:r w:rsidRPr="00D66FDD">
        <w:t>2. In Explorer, locate the Spark file you downloaded.</w:t>
      </w:r>
    </w:p>
    <w:p w:rsidR="00D66FDD" w:rsidRDefault="00D66FDD" w:rsidP="00D66FDD">
      <w:pPr>
        <w:pStyle w:val="NormalWeb"/>
        <w:jc w:val="both"/>
      </w:pPr>
      <w:r w:rsidRPr="00D66FDD">
        <w:t xml:space="preserve">3. Right-click the file and extract it to </w:t>
      </w:r>
      <w:r w:rsidRPr="00D66FDD">
        <w:rPr>
          <w:rStyle w:val="Emphasis"/>
        </w:rPr>
        <w:t>C:\Spark</w:t>
      </w:r>
      <w:r w:rsidRPr="00D66FDD">
        <w:t xml:space="preserve"> using the tool you have on your system </w:t>
      </w:r>
    </w:p>
    <w:p w:rsidR="00D66FDD" w:rsidRDefault="00D66FDD" w:rsidP="00D66FDD">
      <w:pPr>
        <w:pStyle w:val="NormalWeb"/>
        <w:jc w:val="both"/>
      </w:pPr>
      <w:r w:rsidRPr="00D66FDD">
        <w:t xml:space="preserve">4. Now, your </w:t>
      </w:r>
      <w:r w:rsidRPr="00D66FDD">
        <w:rPr>
          <w:rStyle w:val="Emphasis"/>
        </w:rPr>
        <w:t>C:\Spark</w:t>
      </w:r>
      <w:r w:rsidRPr="00D66FDD">
        <w:t xml:space="preserve"> folder has a new folder </w:t>
      </w:r>
      <w:r w:rsidRPr="00D66FDD">
        <w:rPr>
          <w:rStyle w:val="Emphasis"/>
        </w:rPr>
        <w:t>spark-2.4.5-bin-hadoop2.7</w:t>
      </w:r>
      <w:r w:rsidRPr="00D66FDD">
        <w:t xml:space="preserve"> with the necessary files inside.</w:t>
      </w:r>
    </w:p>
    <w:p w:rsidR="00D66FDD" w:rsidRPr="00D66FDD" w:rsidRDefault="00D66FDD" w:rsidP="00D66FDD">
      <w:pPr>
        <w:pStyle w:val="Heading3"/>
        <w:jc w:val="both"/>
        <w:rPr>
          <w:rFonts w:ascii="Times New Roman" w:hAnsi="Times New Roman" w:cs="Times New Roman"/>
          <w:color w:val="auto"/>
        </w:rPr>
      </w:pPr>
      <w:r w:rsidRPr="00D66FDD">
        <w:rPr>
          <w:rFonts w:ascii="Times New Roman" w:hAnsi="Times New Roman" w:cs="Times New Roman"/>
          <w:color w:val="auto"/>
        </w:rPr>
        <w:t>Add winutils.exe File</w:t>
      </w:r>
    </w:p>
    <w:p w:rsidR="00D66FDD" w:rsidRPr="00D66FDD" w:rsidRDefault="00D66FDD" w:rsidP="00D66FDD">
      <w:pPr>
        <w:pStyle w:val="NormalWeb"/>
        <w:jc w:val="both"/>
      </w:pPr>
      <w:r w:rsidRPr="00D66FDD">
        <w:t xml:space="preserve">Download the </w:t>
      </w:r>
      <w:r w:rsidRPr="00D66FDD">
        <w:rPr>
          <w:rStyle w:val="Strong"/>
        </w:rPr>
        <w:t>winutils.exe</w:t>
      </w:r>
      <w:r w:rsidRPr="00D66FDD">
        <w:t xml:space="preserve"> file for the underlying </w:t>
      </w:r>
      <w:proofErr w:type="spellStart"/>
      <w:r w:rsidRPr="00D66FDD">
        <w:t>Hadoop</w:t>
      </w:r>
      <w:proofErr w:type="spellEnd"/>
      <w:r w:rsidRPr="00D66FDD">
        <w:t xml:space="preserve"> version for the Spark installation you downloaded.</w:t>
      </w:r>
    </w:p>
    <w:p w:rsidR="00D66FDD" w:rsidRDefault="00D66FDD" w:rsidP="00D66FDD">
      <w:pPr>
        <w:pStyle w:val="NormalWeb"/>
        <w:jc w:val="both"/>
      </w:pPr>
      <w:r w:rsidRPr="00D66FDD">
        <w:t xml:space="preserve">1. Navigate to this URL </w:t>
      </w:r>
      <w:hyperlink r:id="rId47" w:tgtFrame="_blank" w:history="1">
        <w:r w:rsidRPr="00D66FDD">
          <w:rPr>
            <w:rStyle w:val="Hyperlink"/>
            <w:color w:val="auto"/>
          </w:rPr>
          <w:t>https://github.com/cdarlint/winutils</w:t>
        </w:r>
      </w:hyperlink>
      <w:r w:rsidRPr="00D66FDD">
        <w:t xml:space="preserve"> and inside the </w:t>
      </w:r>
      <w:r w:rsidRPr="00D66FDD">
        <w:rPr>
          <w:rStyle w:val="Strong"/>
        </w:rPr>
        <w:t>bin</w:t>
      </w:r>
      <w:r w:rsidRPr="00D66FDD">
        <w:t xml:space="preserve"> folder, locate </w:t>
      </w:r>
      <w:r w:rsidRPr="00D66FDD">
        <w:rPr>
          <w:rStyle w:val="Strong"/>
        </w:rPr>
        <w:t>winutils.exe</w:t>
      </w:r>
      <w:r w:rsidRPr="00D66FDD">
        <w:t>, and click it.</w:t>
      </w:r>
    </w:p>
    <w:p w:rsidR="007948FC" w:rsidRDefault="007948FC" w:rsidP="007948FC">
      <w:pPr>
        <w:pStyle w:val="NormalWeb"/>
      </w:pPr>
      <w:r>
        <w:t xml:space="preserve">2. Find the </w:t>
      </w:r>
      <w:r>
        <w:rPr>
          <w:rStyle w:val="Strong"/>
        </w:rPr>
        <w:t xml:space="preserve">Download </w:t>
      </w:r>
      <w:r>
        <w:t>button on the right side to download the file.</w:t>
      </w:r>
    </w:p>
    <w:p w:rsidR="007948FC" w:rsidRDefault="007948FC" w:rsidP="007948FC">
      <w:pPr>
        <w:pStyle w:val="NormalWeb"/>
      </w:pPr>
      <w:r>
        <w:t xml:space="preserve">3. Now, create new folders </w:t>
      </w:r>
      <w:proofErr w:type="spellStart"/>
      <w:r>
        <w:rPr>
          <w:rStyle w:val="Emphasis"/>
          <w:b/>
          <w:bCs/>
        </w:rPr>
        <w:t>Hadoop</w:t>
      </w:r>
      <w:proofErr w:type="spellEnd"/>
      <w:r>
        <w:rPr>
          <w:rStyle w:val="Strong"/>
        </w:rPr>
        <w:t xml:space="preserve"> </w:t>
      </w:r>
      <w:r>
        <w:t xml:space="preserve">and </w:t>
      </w:r>
      <w:r>
        <w:rPr>
          <w:rStyle w:val="Strong"/>
        </w:rPr>
        <w:t>bin</w:t>
      </w:r>
      <w:r>
        <w:t xml:space="preserve"> on C: using Windows Explorer or the Command Prompt.</w:t>
      </w:r>
    </w:p>
    <w:p w:rsidR="007948FC" w:rsidRDefault="007948FC" w:rsidP="007948FC">
      <w:pPr>
        <w:pStyle w:val="NormalWeb"/>
      </w:pPr>
      <w:r>
        <w:lastRenderedPageBreak/>
        <w:t xml:space="preserve">4. Copy the winutils.exe file from the Downloads folder to </w:t>
      </w:r>
      <w:r>
        <w:rPr>
          <w:rStyle w:val="Strong"/>
        </w:rPr>
        <w:t>C:\hadoop\bin</w:t>
      </w:r>
      <w:r>
        <w:t>.</w:t>
      </w:r>
    </w:p>
    <w:p w:rsidR="007948FC" w:rsidRPr="00D66FDD" w:rsidRDefault="007948FC" w:rsidP="00D66FDD">
      <w:pPr>
        <w:pStyle w:val="NormalWeb"/>
        <w:jc w:val="both"/>
      </w:pPr>
      <w:r>
        <w:rPr>
          <w:noProof/>
        </w:rPr>
        <w:drawing>
          <wp:inline distT="0" distB="0" distL="0" distR="0">
            <wp:extent cx="5733415" cy="2326730"/>
            <wp:effectExtent l="19050" t="0" r="635" b="0"/>
            <wp:docPr id="55" name="Picture 55" descr="Winutils download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Winutils download page"/>
                    <pic:cNvPicPr>
                      <a:picLocks noChangeAspect="1" noChangeArrowheads="1"/>
                    </pic:cNvPicPr>
                  </pic:nvPicPr>
                  <pic:blipFill>
                    <a:blip r:embed="rId48" cstate="print"/>
                    <a:srcRect/>
                    <a:stretch>
                      <a:fillRect/>
                    </a:stretch>
                  </pic:blipFill>
                  <pic:spPr bwMode="auto">
                    <a:xfrm>
                      <a:off x="0" y="0"/>
                      <a:ext cx="5733415" cy="2326730"/>
                    </a:xfrm>
                    <a:prstGeom prst="rect">
                      <a:avLst/>
                    </a:prstGeom>
                    <a:noFill/>
                    <a:ln w="9525">
                      <a:noFill/>
                      <a:miter lim="800000"/>
                      <a:headEnd/>
                      <a:tailEnd/>
                    </a:ln>
                  </pic:spPr>
                </pic:pic>
              </a:graphicData>
            </a:graphic>
          </wp:inline>
        </w:drawing>
      </w:r>
    </w:p>
    <w:p w:rsidR="007948FC" w:rsidRPr="007948FC" w:rsidRDefault="007948FC" w:rsidP="007948FC">
      <w:pPr>
        <w:pStyle w:val="Heading3"/>
        <w:rPr>
          <w:color w:val="auto"/>
        </w:rPr>
      </w:pPr>
      <w:r w:rsidRPr="007948FC">
        <w:rPr>
          <w:color w:val="auto"/>
        </w:rPr>
        <w:t>Configure Environment Variables</w:t>
      </w:r>
    </w:p>
    <w:p w:rsidR="00D66FDD" w:rsidRDefault="007948FC" w:rsidP="00A07C1D">
      <w:pPr>
        <w:pStyle w:val="NormalWeb"/>
        <w:spacing w:before="0" w:beforeAutospacing="0"/>
        <w:jc w:val="both"/>
        <w:rPr>
          <w:rStyle w:val="ct-span"/>
        </w:rPr>
      </w:pPr>
      <w:r w:rsidRPr="007948FC">
        <w:rPr>
          <w:rStyle w:val="Strong"/>
          <w:b w:val="0"/>
          <w:iCs/>
        </w:rPr>
        <w:t>Set the</w:t>
      </w:r>
      <w:r>
        <w:rPr>
          <w:rStyle w:val="Strong"/>
          <w:i/>
          <w:iCs/>
        </w:rPr>
        <w:t xml:space="preserve"> SPARK_HOME</w:t>
      </w:r>
      <w:r>
        <w:rPr>
          <w:rStyle w:val="ct-span"/>
        </w:rPr>
        <w:t xml:space="preserve">, </w:t>
      </w:r>
      <w:r w:rsidRPr="007948FC">
        <w:rPr>
          <w:rStyle w:val="ct-span"/>
          <w:b/>
          <w:i/>
        </w:rPr>
        <w:t>HADOOP_HOME &amp; JAVA_</w:t>
      </w:r>
      <w:proofErr w:type="gramStart"/>
      <w:r w:rsidRPr="007948FC">
        <w:rPr>
          <w:rStyle w:val="ct-span"/>
          <w:b/>
          <w:i/>
        </w:rPr>
        <w:t>HOME</w:t>
      </w:r>
      <w:r>
        <w:rPr>
          <w:rStyle w:val="ct-span"/>
          <w:b/>
          <w:i/>
        </w:rPr>
        <w:t xml:space="preserve"> </w:t>
      </w:r>
      <w:r>
        <w:rPr>
          <w:rStyle w:val="ct-span"/>
        </w:rPr>
        <w:t xml:space="preserve"> to</w:t>
      </w:r>
      <w:proofErr w:type="gramEnd"/>
      <w:r>
        <w:rPr>
          <w:rStyle w:val="ct-span"/>
        </w:rPr>
        <w:t xml:space="preserve"> appropriate folders.</w:t>
      </w:r>
    </w:p>
    <w:p w:rsidR="007948FC" w:rsidRPr="007948FC" w:rsidRDefault="007948FC" w:rsidP="00A07C1D">
      <w:pPr>
        <w:pStyle w:val="Heading3"/>
        <w:spacing w:before="0"/>
        <w:rPr>
          <w:rFonts w:ascii="Times New Roman" w:hAnsi="Times New Roman" w:cs="Times New Roman"/>
          <w:color w:val="auto"/>
        </w:rPr>
      </w:pPr>
      <w:r w:rsidRPr="007948FC">
        <w:rPr>
          <w:rFonts w:ascii="Times New Roman" w:hAnsi="Times New Roman" w:cs="Times New Roman"/>
          <w:color w:val="auto"/>
        </w:rPr>
        <w:t>Launch Spark</w:t>
      </w:r>
    </w:p>
    <w:p w:rsidR="007948FC" w:rsidRPr="007948FC" w:rsidRDefault="007948FC" w:rsidP="00A07C1D">
      <w:pPr>
        <w:pStyle w:val="NormalWeb"/>
        <w:spacing w:before="0" w:beforeAutospacing="0"/>
      </w:pPr>
      <w:r w:rsidRPr="007948FC">
        <w:t>1. Open a new command-prompt window</w:t>
      </w:r>
    </w:p>
    <w:p w:rsidR="007948FC" w:rsidRPr="007948FC" w:rsidRDefault="007948FC" w:rsidP="00A07C1D">
      <w:pPr>
        <w:pStyle w:val="NormalWeb"/>
        <w:spacing w:before="0" w:beforeAutospacing="0"/>
      </w:pPr>
      <w:r w:rsidRPr="007948FC">
        <w:t>2. To start Spark, enter:</w:t>
      </w:r>
    </w:p>
    <w:p w:rsidR="007948FC" w:rsidRPr="007948FC" w:rsidRDefault="007948FC" w:rsidP="007948FC">
      <w:pPr>
        <w:pStyle w:val="HTMLPreformatted"/>
        <w:rPr>
          <w:rFonts w:ascii="Times New Roman" w:hAnsi="Times New Roman" w:cs="Times New Roman"/>
          <w:b/>
          <w:i/>
          <w:sz w:val="24"/>
          <w:szCs w:val="24"/>
        </w:rPr>
      </w:pPr>
      <w:r w:rsidRPr="007948FC">
        <w:rPr>
          <w:rStyle w:val="HTMLCode"/>
          <w:rFonts w:ascii="Times New Roman" w:hAnsi="Times New Roman" w:cs="Times New Roman"/>
          <w:b/>
          <w:i/>
          <w:sz w:val="24"/>
          <w:szCs w:val="24"/>
        </w:rPr>
        <w:t>C:\Spark\spark-2.4.5-bin-hadoop2.7\bin\spark-shell</w:t>
      </w:r>
    </w:p>
    <w:p w:rsidR="00A07C1D" w:rsidRDefault="007948FC" w:rsidP="00A07C1D">
      <w:pPr>
        <w:pStyle w:val="NormalWeb"/>
        <w:spacing w:before="0" w:beforeAutospacing="0"/>
      </w:pPr>
      <w:r w:rsidRPr="007948FC">
        <w:t xml:space="preserve">3. The system should display several lines indicating the status of the application. You may get a Java pop-up. Select </w:t>
      </w:r>
      <w:r w:rsidRPr="007948FC">
        <w:rPr>
          <w:rStyle w:val="Strong"/>
        </w:rPr>
        <w:t>Allow access</w:t>
      </w:r>
      <w:r w:rsidRPr="007948FC">
        <w:t xml:space="preserve"> to continue.</w:t>
      </w:r>
      <w:r w:rsidR="006231B1">
        <w:t xml:space="preserve">  </w:t>
      </w:r>
    </w:p>
    <w:p w:rsidR="007948FC" w:rsidRPr="007948FC" w:rsidRDefault="007948FC" w:rsidP="00A07C1D">
      <w:pPr>
        <w:pStyle w:val="NormalWeb"/>
        <w:spacing w:before="0" w:beforeAutospacing="0"/>
      </w:pPr>
      <w:r w:rsidRPr="007948FC">
        <w:t xml:space="preserve">Finally, the Spark logo appears, and the prompt displays the </w:t>
      </w:r>
      <w:proofErr w:type="spellStart"/>
      <w:r w:rsidRPr="007948FC">
        <w:rPr>
          <w:rStyle w:val="Strong"/>
        </w:rPr>
        <w:t>Scala</w:t>
      </w:r>
      <w:proofErr w:type="spellEnd"/>
      <w:r w:rsidRPr="007948FC">
        <w:rPr>
          <w:rStyle w:val="Strong"/>
        </w:rPr>
        <w:t xml:space="preserve"> shell</w:t>
      </w:r>
      <w:r w:rsidRPr="007948FC">
        <w:t>.</w:t>
      </w:r>
    </w:p>
    <w:p w:rsidR="007948FC" w:rsidRPr="007948FC" w:rsidRDefault="007948FC" w:rsidP="00D66FDD">
      <w:pPr>
        <w:pStyle w:val="NormalWeb"/>
        <w:jc w:val="both"/>
      </w:pPr>
      <w:r>
        <w:rPr>
          <w:noProof/>
        </w:rPr>
        <w:drawing>
          <wp:inline distT="0" distB="0" distL="0" distR="0">
            <wp:extent cx="5724975" cy="1935125"/>
            <wp:effectExtent l="19050" t="0" r="9075" b="0"/>
            <wp:docPr id="58" name="Picture 58" descr="Scala shell after launching apacheSpark i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cala shell after launching apacheSpark in windows"/>
                    <pic:cNvPicPr>
                      <a:picLocks noChangeAspect="1" noChangeArrowheads="1"/>
                    </pic:cNvPicPr>
                  </pic:nvPicPr>
                  <pic:blipFill>
                    <a:blip r:embed="rId49" cstate="print"/>
                    <a:srcRect/>
                    <a:stretch>
                      <a:fillRect/>
                    </a:stretch>
                  </pic:blipFill>
                  <pic:spPr bwMode="auto">
                    <a:xfrm>
                      <a:off x="0" y="0"/>
                      <a:ext cx="5733415" cy="1937978"/>
                    </a:xfrm>
                    <a:prstGeom prst="rect">
                      <a:avLst/>
                    </a:prstGeom>
                    <a:noFill/>
                    <a:ln w="9525">
                      <a:noFill/>
                      <a:miter lim="800000"/>
                      <a:headEnd/>
                      <a:tailEnd/>
                    </a:ln>
                  </pic:spPr>
                </pic:pic>
              </a:graphicData>
            </a:graphic>
          </wp:inline>
        </w:drawing>
      </w:r>
    </w:p>
    <w:p w:rsidR="00F82727" w:rsidRDefault="00F82727" w:rsidP="007D23C2">
      <w:pPr>
        <w:spacing w:line="259" w:lineRule="auto"/>
        <w:jc w:val="both"/>
        <w:rPr>
          <w:b/>
        </w:rPr>
      </w:pPr>
      <w:r w:rsidRPr="00525202">
        <w:rPr>
          <w:b/>
        </w:rPr>
        <w:t>CONCLUSIONS:</w:t>
      </w:r>
    </w:p>
    <w:p w:rsidR="007948FC" w:rsidRPr="007948FC" w:rsidRDefault="007948FC" w:rsidP="007D23C2">
      <w:pPr>
        <w:spacing w:line="259" w:lineRule="auto"/>
        <w:jc w:val="both"/>
      </w:pPr>
      <w:r>
        <w:tab/>
        <w:t>Students will able to install, configure and use Apache Spark for simple tasks.</w:t>
      </w:r>
    </w:p>
    <w:p w:rsidR="00F82727" w:rsidRPr="00525202" w:rsidRDefault="00F82727" w:rsidP="00F82727">
      <w:pPr>
        <w:spacing w:line="360" w:lineRule="auto"/>
      </w:pPr>
    </w:p>
    <w:p w:rsidR="00F82727" w:rsidRPr="00525202" w:rsidRDefault="00F82727" w:rsidP="00F82727">
      <w:pPr>
        <w:shd w:val="clear" w:color="auto" w:fill="D9D9D9"/>
        <w:spacing w:after="128" w:line="259" w:lineRule="auto"/>
        <w:jc w:val="center"/>
        <w:rPr>
          <w:b/>
          <w:u w:val="single"/>
        </w:rPr>
      </w:pPr>
      <w:r>
        <w:rPr>
          <w:rFonts w:eastAsia="Bookman Old Style"/>
          <w:b/>
          <w:u w:val="single"/>
        </w:rPr>
        <w:lastRenderedPageBreak/>
        <w:t>8</w:t>
      </w:r>
      <w:r w:rsidRPr="00525202">
        <w:rPr>
          <w:rFonts w:eastAsia="Bookman Old Style"/>
          <w:b/>
          <w:u w:val="single"/>
        </w:rPr>
        <w:t>. Lab Exercise</w:t>
      </w:r>
    </w:p>
    <w:p w:rsidR="00F82727" w:rsidRPr="00525202" w:rsidRDefault="00F82727" w:rsidP="00F82727">
      <w:pPr>
        <w:spacing w:line="259" w:lineRule="auto"/>
        <w:rPr>
          <w:u w:val="single" w:color="000000"/>
        </w:rPr>
      </w:pPr>
    </w:p>
    <w:p w:rsidR="00F82727" w:rsidRDefault="00F82727" w:rsidP="00F82727">
      <w:pPr>
        <w:spacing w:after="3" w:line="259" w:lineRule="auto"/>
        <w:ind w:left="-5"/>
        <w:rPr>
          <w:u w:val="single" w:color="000000"/>
        </w:rPr>
      </w:pPr>
      <w:r w:rsidRPr="00525202">
        <w:rPr>
          <w:u w:val="single" w:color="000000"/>
        </w:rPr>
        <w:t>Exercise No 4: (2 Hours) – 1 Practical</w:t>
      </w:r>
    </w:p>
    <w:p w:rsidR="00F82727" w:rsidRPr="00525202" w:rsidRDefault="00F82727" w:rsidP="00F82727">
      <w:pPr>
        <w:spacing w:after="3" w:line="259" w:lineRule="auto"/>
        <w:ind w:left="-5"/>
        <w:rPr>
          <w:rFonts w:eastAsia="Bookman Old Style"/>
        </w:rPr>
      </w:pPr>
    </w:p>
    <w:p w:rsidR="00F82727" w:rsidRPr="00A37E68" w:rsidRDefault="00F82727" w:rsidP="00F82727">
      <w:pPr>
        <w:jc w:val="both"/>
        <w:rPr>
          <w:lang w:val="en-IN"/>
        </w:rPr>
      </w:pPr>
      <w:r w:rsidRPr="00A37E68">
        <w:rPr>
          <w:b/>
          <w:color w:val="000000" w:themeColor="text1"/>
        </w:rPr>
        <w:t>Aim: -</w:t>
      </w:r>
      <w:r w:rsidRPr="00A37E68">
        <w:rPr>
          <w:b/>
          <w:lang w:val="en-IN"/>
        </w:rPr>
        <w:t xml:space="preserve"> </w:t>
      </w:r>
      <w:r w:rsidRPr="00F82727">
        <w:rPr>
          <w:b/>
          <w:lang w:val="en-IN"/>
        </w:rPr>
        <w:t xml:space="preserve">Application development using Apache </w:t>
      </w:r>
      <w:proofErr w:type="spellStart"/>
      <w:r w:rsidRPr="00F82727">
        <w:rPr>
          <w:b/>
          <w:lang w:val="en-IN"/>
        </w:rPr>
        <w:t>PySpark</w:t>
      </w:r>
      <w:proofErr w:type="spellEnd"/>
      <w:r w:rsidRPr="00A37E68">
        <w:rPr>
          <w:lang w:val="en-IN"/>
        </w:rPr>
        <w:t>.</w:t>
      </w:r>
    </w:p>
    <w:p w:rsidR="00F82727" w:rsidRPr="00525202" w:rsidRDefault="00F82727" w:rsidP="00F82727">
      <w:pPr>
        <w:spacing w:line="259" w:lineRule="auto"/>
        <w:jc w:val="both"/>
        <w:rPr>
          <w:color w:val="000000" w:themeColor="text1"/>
        </w:rPr>
      </w:pPr>
    </w:p>
    <w:p w:rsidR="00F82727" w:rsidRDefault="00F82727" w:rsidP="00F82727">
      <w:pPr>
        <w:spacing w:after="3" w:line="264" w:lineRule="auto"/>
        <w:ind w:left="-5"/>
        <w:rPr>
          <w:b/>
        </w:rPr>
      </w:pPr>
      <w:r w:rsidRPr="00525202">
        <w:rPr>
          <w:b/>
        </w:rPr>
        <w:t xml:space="preserve">THEORY: </w:t>
      </w:r>
    </w:p>
    <w:p w:rsidR="00FF6CD7" w:rsidRDefault="00FF6CD7" w:rsidP="00FF6CD7">
      <w:pPr>
        <w:pStyle w:val="NormalWeb"/>
        <w:ind w:firstLine="720"/>
        <w:jc w:val="both"/>
      </w:pPr>
      <w:r>
        <w:t xml:space="preserve">Apache Spark is a new and open-source framework used in the big data industry for real-time processing and batch processing. It supports different languages, like Python, </w:t>
      </w:r>
      <w:proofErr w:type="spellStart"/>
      <w:r>
        <w:t>Scala</w:t>
      </w:r>
      <w:proofErr w:type="spellEnd"/>
      <w:r>
        <w:t>, Java, and R.</w:t>
      </w:r>
    </w:p>
    <w:p w:rsidR="00FF6CD7" w:rsidRDefault="00FF6CD7" w:rsidP="00FF6CD7">
      <w:pPr>
        <w:pStyle w:val="NormalWeb"/>
        <w:ind w:firstLine="720"/>
        <w:jc w:val="both"/>
      </w:pPr>
      <w:r>
        <w:t xml:space="preserve">Apache Spark is initially written in a Java Virtual Machine (JVM) language called </w:t>
      </w:r>
      <w:proofErr w:type="spellStart"/>
      <w:r>
        <w:t>Scala</w:t>
      </w:r>
      <w:proofErr w:type="spellEnd"/>
      <w:r>
        <w:t xml:space="preserve">, whereas </w:t>
      </w:r>
      <w:proofErr w:type="spellStart"/>
      <w:r>
        <w:t>Pyspark</w:t>
      </w:r>
      <w:proofErr w:type="spellEnd"/>
      <w:r>
        <w:t xml:space="preserve"> is like a Python API which contains a library called Py4J. This allows dynamic interaction with JVM objects.</w:t>
      </w:r>
    </w:p>
    <w:p w:rsidR="00FF6CD7" w:rsidRDefault="00FF6CD7" w:rsidP="00FF6CD7">
      <w:pPr>
        <w:pStyle w:val="NormalWeb"/>
        <w:ind w:firstLine="720"/>
        <w:jc w:val="both"/>
        <w:rPr>
          <w:b/>
          <w:bCs/>
        </w:rPr>
      </w:pPr>
      <w:proofErr w:type="spellStart"/>
      <w:r>
        <w:rPr>
          <w:b/>
          <w:bCs/>
        </w:rPr>
        <w:t>Pyspark</w:t>
      </w:r>
      <w:proofErr w:type="spellEnd"/>
      <w:r>
        <w:rPr>
          <w:b/>
          <w:bCs/>
        </w:rPr>
        <w:t xml:space="preserve"> = Python + Apache Spark</w:t>
      </w:r>
    </w:p>
    <w:p w:rsidR="00192A28" w:rsidRDefault="00192A28" w:rsidP="00192A28">
      <w:pPr>
        <w:pStyle w:val="NormalWeb"/>
        <w:jc w:val="both"/>
        <w:rPr>
          <w:b/>
          <w:bCs/>
        </w:rPr>
      </w:pPr>
      <w:r>
        <w:rPr>
          <w:b/>
          <w:bCs/>
        </w:rPr>
        <w:t xml:space="preserve">Installation of </w:t>
      </w:r>
      <w:proofErr w:type="spellStart"/>
      <w:r>
        <w:rPr>
          <w:b/>
          <w:bCs/>
        </w:rPr>
        <w:t>PySpark</w:t>
      </w:r>
      <w:proofErr w:type="spellEnd"/>
      <w:r>
        <w:rPr>
          <w:b/>
          <w:bCs/>
        </w:rPr>
        <w:t xml:space="preserve"> is similar to that of Apache Spark as explain in 7’Th experiment.</w:t>
      </w:r>
    </w:p>
    <w:p w:rsidR="00192A28" w:rsidRDefault="00192A28" w:rsidP="00192A28">
      <w:pPr>
        <w:pStyle w:val="NormalWeb"/>
        <w:jc w:val="both"/>
        <w:rPr>
          <w:b/>
          <w:bCs/>
        </w:rPr>
      </w:pPr>
      <w:r>
        <w:rPr>
          <w:b/>
          <w:bCs/>
        </w:rPr>
        <w:t xml:space="preserve">Starting of </w:t>
      </w:r>
      <w:proofErr w:type="spellStart"/>
      <w:r>
        <w:rPr>
          <w:b/>
          <w:bCs/>
        </w:rPr>
        <w:t>PySpark</w:t>
      </w:r>
      <w:proofErr w:type="spellEnd"/>
    </w:p>
    <w:p w:rsidR="00192A28" w:rsidRDefault="00192A28" w:rsidP="00192A28">
      <w:pPr>
        <w:pStyle w:val="NormalWeb"/>
        <w:jc w:val="both"/>
      </w:pPr>
      <w:r>
        <w:t>Open Command Prompt and type the following command</w:t>
      </w:r>
    </w:p>
    <w:p w:rsidR="00192A28" w:rsidRDefault="00192A28" w:rsidP="00192A28">
      <w:pPr>
        <w:pStyle w:val="NormalWeb"/>
        <w:jc w:val="both"/>
        <w:rPr>
          <w:b/>
          <w:i/>
        </w:rPr>
      </w:pPr>
      <w:proofErr w:type="spellStart"/>
      <w:r w:rsidRPr="00192A28">
        <w:rPr>
          <w:b/>
          <w:i/>
        </w:rPr>
        <w:t>Pyspark</w:t>
      </w:r>
      <w:proofErr w:type="spellEnd"/>
    </w:p>
    <w:p w:rsidR="00192A28" w:rsidRDefault="00192A28" w:rsidP="00192A28">
      <w:pPr>
        <w:pStyle w:val="NormalWeb"/>
        <w:jc w:val="both"/>
      </w:pPr>
      <w:r>
        <w:t xml:space="preserve">Following message is displayed and </w:t>
      </w:r>
      <w:proofErr w:type="spellStart"/>
      <w:r>
        <w:t>pyspark</w:t>
      </w:r>
      <w:proofErr w:type="spellEnd"/>
      <w:r>
        <w:t xml:space="preserve"> is ready to execute task.</w:t>
      </w:r>
    </w:p>
    <w:p w:rsidR="00192A28" w:rsidRPr="00192A28" w:rsidRDefault="00192A28" w:rsidP="00192A28">
      <w:pPr>
        <w:pStyle w:val="NormalWeb"/>
        <w:jc w:val="both"/>
        <w:rPr>
          <w:bCs/>
        </w:rPr>
      </w:pPr>
      <w:r>
        <w:rPr>
          <w:noProof/>
        </w:rPr>
        <w:drawing>
          <wp:inline distT="0" distB="0" distL="0" distR="0">
            <wp:extent cx="5733415" cy="2514600"/>
            <wp:effectExtent l="19050" t="0" r="635" b="0"/>
            <wp:docPr id="61" name="Picture 61" descr="https://i.imgur.com/1O9Hj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imgur.com/1O9Hj9d.png"/>
                    <pic:cNvPicPr>
                      <a:picLocks noChangeAspect="1" noChangeArrowheads="1"/>
                    </pic:cNvPicPr>
                  </pic:nvPicPr>
                  <pic:blipFill>
                    <a:blip r:embed="rId50" cstate="print"/>
                    <a:srcRect/>
                    <a:stretch>
                      <a:fillRect/>
                    </a:stretch>
                  </pic:blipFill>
                  <pic:spPr bwMode="auto">
                    <a:xfrm>
                      <a:off x="0" y="0"/>
                      <a:ext cx="5733415" cy="2514600"/>
                    </a:xfrm>
                    <a:prstGeom prst="rect">
                      <a:avLst/>
                    </a:prstGeom>
                    <a:noFill/>
                    <a:ln w="9525">
                      <a:noFill/>
                      <a:miter lim="800000"/>
                      <a:headEnd/>
                      <a:tailEnd/>
                    </a:ln>
                  </pic:spPr>
                </pic:pic>
              </a:graphicData>
            </a:graphic>
          </wp:inline>
        </w:drawing>
      </w:r>
    </w:p>
    <w:p w:rsidR="00192A28" w:rsidRDefault="00192A28" w:rsidP="00192A28">
      <w:pPr>
        <w:pStyle w:val="NormalWeb"/>
        <w:jc w:val="both"/>
      </w:pPr>
    </w:p>
    <w:p w:rsidR="00192A28" w:rsidRPr="00192A28" w:rsidRDefault="00192A28" w:rsidP="00192A28">
      <w:pPr>
        <w:pStyle w:val="Heading3"/>
        <w:jc w:val="both"/>
        <w:rPr>
          <w:rFonts w:ascii="Times New Roman" w:hAnsi="Times New Roman" w:cs="Times New Roman"/>
          <w:color w:val="auto"/>
        </w:rPr>
      </w:pPr>
      <w:r w:rsidRPr="00192A28">
        <w:rPr>
          <w:rFonts w:ascii="Times New Roman" w:hAnsi="Times New Roman" w:cs="Times New Roman"/>
          <w:color w:val="auto"/>
        </w:rPr>
        <w:lastRenderedPageBreak/>
        <w:t xml:space="preserve">Who uses </w:t>
      </w:r>
      <w:proofErr w:type="spellStart"/>
      <w:r w:rsidRPr="00192A28">
        <w:rPr>
          <w:rFonts w:ascii="Times New Roman" w:hAnsi="Times New Roman" w:cs="Times New Roman"/>
          <w:color w:val="auto"/>
        </w:rPr>
        <w:t>PySpark</w:t>
      </w:r>
      <w:proofErr w:type="spellEnd"/>
      <w:r w:rsidRPr="00192A28">
        <w:rPr>
          <w:rFonts w:ascii="Times New Roman" w:hAnsi="Times New Roman" w:cs="Times New Roman"/>
          <w:color w:val="auto"/>
        </w:rPr>
        <w:t>?</w:t>
      </w:r>
    </w:p>
    <w:p w:rsidR="00192A28" w:rsidRPr="00192A28" w:rsidRDefault="00192A28" w:rsidP="00192A28">
      <w:pPr>
        <w:pStyle w:val="NormalWeb"/>
        <w:ind w:firstLine="720"/>
        <w:jc w:val="both"/>
      </w:pPr>
      <w:proofErr w:type="spellStart"/>
      <w:r w:rsidRPr="00192A28">
        <w:t>PySpark</w:t>
      </w:r>
      <w:proofErr w:type="spellEnd"/>
      <w:r w:rsidRPr="00192A28">
        <w:t xml:space="preserve"> is very well used in Data Science and Machine Learning community as there are many widely used data science libraries written in Python including </w:t>
      </w:r>
      <w:proofErr w:type="spellStart"/>
      <w:r w:rsidRPr="00192A28">
        <w:t>NumPy</w:t>
      </w:r>
      <w:proofErr w:type="spellEnd"/>
      <w:r w:rsidRPr="00192A28">
        <w:t xml:space="preserve">, </w:t>
      </w:r>
      <w:proofErr w:type="spellStart"/>
      <w:r w:rsidRPr="00192A28">
        <w:t>TensorFlow</w:t>
      </w:r>
      <w:proofErr w:type="spellEnd"/>
      <w:r w:rsidRPr="00192A28">
        <w:t xml:space="preserve"> also used due to its efficient processing of large datasets. </w:t>
      </w:r>
      <w:proofErr w:type="spellStart"/>
      <w:r w:rsidRPr="00192A28">
        <w:t>PySpark</w:t>
      </w:r>
      <w:proofErr w:type="spellEnd"/>
      <w:r w:rsidRPr="00192A28">
        <w:t xml:space="preserve"> has been used by many organizations like </w:t>
      </w:r>
      <w:proofErr w:type="spellStart"/>
      <w:r w:rsidRPr="00192A28">
        <w:t>Walmart</w:t>
      </w:r>
      <w:proofErr w:type="spellEnd"/>
      <w:r w:rsidRPr="00192A28">
        <w:t xml:space="preserve">, </w:t>
      </w:r>
      <w:proofErr w:type="spellStart"/>
      <w:r w:rsidRPr="00192A28">
        <w:t>Trivago</w:t>
      </w:r>
      <w:proofErr w:type="spellEnd"/>
      <w:r w:rsidRPr="00192A28">
        <w:t xml:space="preserve">, </w:t>
      </w:r>
      <w:proofErr w:type="spellStart"/>
      <w:r w:rsidRPr="00192A28">
        <w:t>Sanofi</w:t>
      </w:r>
      <w:proofErr w:type="spellEnd"/>
      <w:r w:rsidRPr="00192A28">
        <w:t xml:space="preserve">, </w:t>
      </w:r>
      <w:proofErr w:type="spellStart"/>
      <w:r w:rsidRPr="00192A28">
        <w:t>Runtastic</w:t>
      </w:r>
      <w:proofErr w:type="spellEnd"/>
      <w:r w:rsidRPr="00192A28">
        <w:t>, and many more.</w:t>
      </w:r>
    </w:p>
    <w:p w:rsidR="00192A28" w:rsidRPr="00192A28" w:rsidRDefault="00192A28" w:rsidP="00192A28">
      <w:pPr>
        <w:spacing w:before="100" w:beforeAutospacing="1" w:after="100" w:afterAutospacing="1"/>
        <w:jc w:val="both"/>
        <w:outlineLvl w:val="1"/>
        <w:rPr>
          <w:b/>
          <w:bCs/>
        </w:rPr>
      </w:pPr>
      <w:proofErr w:type="spellStart"/>
      <w:r w:rsidRPr="00192A28">
        <w:rPr>
          <w:b/>
          <w:bCs/>
        </w:rPr>
        <w:t>PySpark</w:t>
      </w:r>
      <w:proofErr w:type="spellEnd"/>
      <w:r w:rsidRPr="00192A28">
        <w:rPr>
          <w:b/>
          <w:bCs/>
        </w:rPr>
        <w:t xml:space="preserve"> Modules &amp; Packages</w:t>
      </w:r>
    </w:p>
    <w:p w:rsidR="00192A28" w:rsidRPr="00192A28" w:rsidRDefault="00192A28" w:rsidP="00192A28">
      <w:pPr>
        <w:numPr>
          <w:ilvl w:val="0"/>
          <w:numId w:val="46"/>
        </w:numPr>
        <w:spacing w:before="100" w:beforeAutospacing="1" w:after="100" w:afterAutospacing="1"/>
        <w:jc w:val="both"/>
      </w:pPr>
      <w:proofErr w:type="spellStart"/>
      <w:r w:rsidRPr="00192A28">
        <w:t>PySpark</w:t>
      </w:r>
      <w:proofErr w:type="spellEnd"/>
      <w:r w:rsidRPr="00192A28">
        <w:t xml:space="preserve"> RDD (</w:t>
      </w:r>
      <w:hyperlink r:id="rId51" w:anchor="pyspark.RDD" w:history="1">
        <w:r w:rsidRPr="00192A28">
          <w:rPr>
            <w:rStyle w:val="Hyperlink"/>
            <w:color w:val="auto"/>
          </w:rPr>
          <w:t>pyspark.RDD</w:t>
        </w:r>
      </w:hyperlink>
      <w:r w:rsidRPr="00192A28">
        <w:t>)</w:t>
      </w:r>
    </w:p>
    <w:p w:rsidR="00192A28" w:rsidRPr="00192A28" w:rsidRDefault="00192A28" w:rsidP="00192A28">
      <w:pPr>
        <w:numPr>
          <w:ilvl w:val="0"/>
          <w:numId w:val="46"/>
        </w:numPr>
        <w:spacing w:before="100" w:beforeAutospacing="1" w:after="100" w:afterAutospacing="1"/>
        <w:jc w:val="both"/>
      </w:pPr>
      <w:proofErr w:type="spellStart"/>
      <w:r w:rsidRPr="00192A28">
        <w:t>PySpark</w:t>
      </w:r>
      <w:proofErr w:type="spellEnd"/>
      <w:r w:rsidRPr="00192A28">
        <w:t xml:space="preserve"> </w:t>
      </w:r>
      <w:proofErr w:type="spellStart"/>
      <w:r w:rsidRPr="00192A28">
        <w:t>DataFrame</w:t>
      </w:r>
      <w:proofErr w:type="spellEnd"/>
      <w:r w:rsidRPr="00192A28">
        <w:t xml:space="preserve"> and SQL (</w:t>
      </w:r>
      <w:hyperlink r:id="rId52" w:history="1">
        <w:r w:rsidRPr="00192A28">
          <w:rPr>
            <w:rStyle w:val="Hyperlink"/>
            <w:color w:val="auto"/>
          </w:rPr>
          <w:t>pyspark.sql</w:t>
        </w:r>
      </w:hyperlink>
      <w:r w:rsidRPr="00192A28">
        <w:t>)</w:t>
      </w:r>
    </w:p>
    <w:p w:rsidR="00192A28" w:rsidRPr="00192A28" w:rsidRDefault="00192A28" w:rsidP="00192A28">
      <w:pPr>
        <w:numPr>
          <w:ilvl w:val="0"/>
          <w:numId w:val="46"/>
        </w:numPr>
        <w:spacing w:before="100" w:beforeAutospacing="1" w:after="100" w:afterAutospacing="1"/>
        <w:jc w:val="both"/>
      </w:pPr>
      <w:proofErr w:type="spellStart"/>
      <w:r w:rsidRPr="00192A28">
        <w:t>PySpark</w:t>
      </w:r>
      <w:proofErr w:type="spellEnd"/>
      <w:r w:rsidRPr="00192A28">
        <w:t xml:space="preserve"> Streaming (</w:t>
      </w:r>
      <w:proofErr w:type="spellStart"/>
      <w:r w:rsidR="00356564">
        <w:fldChar w:fldCharType="begin"/>
      </w:r>
      <w:r w:rsidR="00C22555">
        <w:instrText>HYPERLINK "https://spark.apache.org/docs/latest/api/python/pyspark.streaming.html"</w:instrText>
      </w:r>
      <w:r w:rsidR="00356564">
        <w:fldChar w:fldCharType="separate"/>
      </w:r>
      <w:r w:rsidRPr="00192A28">
        <w:rPr>
          <w:rStyle w:val="Hyperlink"/>
          <w:color w:val="auto"/>
        </w:rPr>
        <w:t>pyspark.streaming</w:t>
      </w:r>
      <w:proofErr w:type="spellEnd"/>
      <w:r w:rsidR="00356564">
        <w:fldChar w:fldCharType="end"/>
      </w:r>
      <w:r w:rsidRPr="00192A28">
        <w:t>)</w:t>
      </w:r>
    </w:p>
    <w:p w:rsidR="00192A28" w:rsidRPr="00192A28" w:rsidRDefault="00192A28" w:rsidP="00192A28">
      <w:pPr>
        <w:numPr>
          <w:ilvl w:val="0"/>
          <w:numId w:val="46"/>
        </w:numPr>
        <w:spacing w:before="100" w:beforeAutospacing="1" w:after="100" w:afterAutospacing="1"/>
        <w:jc w:val="both"/>
      </w:pPr>
      <w:proofErr w:type="spellStart"/>
      <w:r w:rsidRPr="00192A28">
        <w:t>PySpark</w:t>
      </w:r>
      <w:proofErr w:type="spellEnd"/>
      <w:r w:rsidRPr="00192A28">
        <w:t xml:space="preserve"> </w:t>
      </w:r>
      <w:proofErr w:type="spellStart"/>
      <w:r w:rsidRPr="00192A28">
        <w:t>MLib</w:t>
      </w:r>
      <w:proofErr w:type="spellEnd"/>
      <w:r w:rsidRPr="00192A28">
        <w:t xml:space="preserve"> (</w:t>
      </w:r>
      <w:hyperlink r:id="rId53" w:history="1">
        <w:r w:rsidRPr="00192A28">
          <w:rPr>
            <w:rStyle w:val="Hyperlink"/>
            <w:color w:val="auto"/>
          </w:rPr>
          <w:t>pyspark.ml</w:t>
        </w:r>
      </w:hyperlink>
      <w:r w:rsidRPr="00192A28">
        <w:t xml:space="preserve">, </w:t>
      </w:r>
      <w:hyperlink r:id="rId54" w:history="1">
        <w:proofErr w:type="spellStart"/>
        <w:r w:rsidRPr="00192A28">
          <w:rPr>
            <w:rStyle w:val="Hyperlink"/>
            <w:color w:val="auto"/>
          </w:rPr>
          <w:t>pyspark.mllib</w:t>
        </w:r>
        <w:proofErr w:type="spellEnd"/>
      </w:hyperlink>
      <w:r w:rsidRPr="00192A28">
        <w:t>)</w:t>
      </w:r>
    </w:p>
    <w:p w:rsidR="00192A28" w:rsidRPr="00192A28" w:rsidRDefault="00192A28" w:rsidP="00192A28">
      <w:pPr>
        <w:numPr>
          <w:ilvl w:val="0"/>
          <w:numId w:val="46"/>
        </w:numPr>
        <w:spacing w:before="100" w:beforeAutospacing="1" w:after="100" w:afterAutospacing="1"/>
        <w:jc w:val="both"/>
      </w:pPr>
      <w:proofErr w:type="spellStart"/>
      <w:r w:rsidRPr="00192A28">
        <w:t>PySpark</w:t>
      </w:r>
      <w:proofErr w:type="spellEnd"/>
      <w:r w:rsidRPr="00192A28">
        <w:t xml:space="preserve"> </w:t>
      </w:r>
      <w:proofErr w:type="spellStart"/>
      <w:r w:rsidRPr="00192A28">
        <w:t>GraphFrames</w:t>
      </w:r>
      <w:proofErr w:type="spellEnd"/>
      <w:r w:rsidRPr="00192A28">
        <w:t xml:space="preserve"> (</w:t>
      </w:r>
      <w:proofErr w:type="spellStart"/>
      <w:r w:rsidR="00356564">
        <w:fldChar w:fldCharType="begin"/>
      </w:r>
      <w:r w:rsidR="00C22555">
        <w:instrText>HYPERLINK "https://graphframes.github.io/graphframes/docs/_site/index.html"</w:instrText>
      </w:r>
      <w:r w:rsidR="00356564">
        <w:fldChar w:fldCharType="separate"/>
      </w:r>
      <w:r w:rsidRPr="00192A28">
        <w:rPr>
          <w:rStyle w:val="Hyperlink"/>
          <w:color w:val="auto"/>
        </w:rPr>
        <w:t>GraphFrames</w:t>
      </w:r>
      <w:proofErr w:type="spellEnd"/>
      <w:r w:rsidR="00356564">
        <w:fldChar w:fldCharType="end"/>
      </w:r>
      <w:r w:rsidRPr="00192A28">
        <w:t>)</w:t>
      </w:r>
    </w:p>
    <w:p w:rsidR="00192A28" w:rsidRDefault="00192A28" w:rsidP="00192A28">
      <w:pPr>
        <w:numPr>
          <w:ilvl w:val="0"/>
          <w:numId w:val="46"/>
        </w:numPr>
        <w:spacing w:before="100" w:beforeAutospacing="1" w:after="100" w:afterAutospacing="1"/>
        <w:jc w:val="both"/>
      </w:pPr>
      <w:proofErr w:type="spellStart"/>
      <w:r w:rsidRPr="00192A28">
        <w:t>PySpark</w:t>
      </w:r>
      <w:proofErr w:type="spellEnd"/>
      <w:r w:rsidRPr="00192A28">
        <w:t xml:space="preserve"> Resource (</w:t>
      </w:r>
      <w:proofErr w:type="spellStart"/>
      <w:r w:rsidR="00356564">
        <w:fldChar w:fldCharType="begin"/>
      </w:r>
      <w:r w:rsidR="00C22555">
        <w:instrText>HYPERLINK "https://spark.apache.org/docs/latest/api/python/pyspark.resource.html"</w:instrText>
      </w:r>
      <w:r w:rsidR="00356564">
        <w:fldChar w:fldCharType="separate"/>
      </w:r>
      <w:r w:rsidRPr="00192A28">
        <w:rPr>
          <w:rStyle w:val="Hyperlink"/>
          <w:color w:val="auto"/>
        </w:rPr>
        <w:t>pyspark.resource</w:t>
      </w:r>
      <w:proofErr w:type="spellEnd"/>
      <w:r w:rsidR="00356564">
        <w:fldChar w:fldCharType="end"/>
      </w:r>
      <w:r w:rsidRPr="00192A28">
        <w:t xml:space="preserve">) It’s new in </w:t>
      </w:r>
      <w:proofErr w:type="spellStart"/>
      <w:r w:rsidRPr="00192A28">
        <w:t>PySpark</w:t>
      </w:r>
      <w:proofErr w:type="spellEnd"/>
      <w:r w:rsidRPr="00192A28">
        <w:t xml:space="preserve"> 3.0</w:t>
      </w:r>
    </w:p>
    <w:p w:rsidR="00192A28" w:rsidRDefault="00192A28" w:rsidP="00192A28">
      <w:pPr>
        <w:pStyle w:val="ListParagraph"/>
        <w:numPr>
          <w:ilvl w:val="0"/>
          <w:numId w:val="46"/>
        </w:numPr>
        <w:spacing w:before="100" w:beforeAutospacing="1" w:after="100" w:afterAutospacing="1"/>
        <w:outlineLvl w:val="1"/>
        <w:rPr>
          <w:b/>
          <w:bCs/>
          <w:sz w:val="36"/>
          <w:szCs w:val="36"/>
        </w:rPr>
      </w:pPr>
    </w:p>
    <w:p w:rsidR="00192A28" w:rsidRPr="00192A28" w:rsidRDefault="00192A28" w:rsidP="00192A28">
      <w:pPr>
        <w:spacing w:before="100" w:beforeAutospacing="1" w:after="100" w:afterAutospacing="1"/>
        <w:jc w:val="both"/>
        <w:outlineLvl w:val="1"/>
        <w:rPr>
          <w:b/>
          <w:bCs/>
        </w:rPr>
      </w:pPr>
      <w:proofErr w:type="spellStart"/>
      <w:r w:rsidRPr="00192A28">
        <w:rPr>
          <w:b/>
          <w:bCs/>
        </w:rPr>
        <w:t>PySpark</w:t>
      </w:r>
      <w:proofErr w:type="spellEnd"/>
      <w:r w:rsidRPr="00192A28">
        <w:rPr>
          <w:b/>
          <w:bCs/>
        </w:rPr>
        <w:t xml:space="preserve"> RDD – Resilient Distributed Dataset</w:t>
      </w:r>
    </w:p>
    <w:p w:rsidR="00192A28" w:rsidRPr="00192A28" w:rsidRDefault="00192A28" w:rsidP="00192A28">
      <w:pPr>
        <w:spacing w:before="100" w:beforeAutospacing="1" w:after="100" w:afterAutospacing="1"/>
        <w:ind w:firstLine="720"/>
        <w:jc w:val="both"/>
        <w:outlineLvl w:val="1"/>
        <w:rPr>
          <w:b/>
          <w:bCs/>
        </w:rPr>
      </w:pPr>
      <w:proofErr w:type="spellStart"/>
      <w:r w:rsidRPr="00192A28">
        <w:t>PySpark</w:t>
      </w:r>
      <w:proofErr w:type="spellEnd"/>
      <w:r w:rsidRPr="00192A28">
        <w:t xml:space="preserve"> RDD (Resilient Distributed Dataset) is a fundamental data structure of </w:t>
      </w:r>
      <w:proofErr w:type="spellStart"/>
      <w:r w:rsidRPr="00192A28">
        <w:t>PySpark</w:t>
      </w:r>
      <w:proofErr w:type="spellEnd"/>
      <w:r w:rsidRPr="00192A28">
        <w:t xml:space="preserve"> that is fault-tolerant, immutable distributed collections of objects, which means once you create an RDD you cannot change it. Each dataset in RDD is divided into logical partitions, which can be computed on different nodes of the cluster.</w:t>
      </w:r>
    </w:p>
    <w:p w:rsidR="00192A28" w:rsidRPr="00205722" w:rsidRDefault="00192A28" w:rsidP="00192A28">
      <w:pPr>
        <w:pStyle w:val="Heading3"/>
        <w:jc w:val="both"/>
        <w:rPr>
          <w:rFonts w:ascii="Times New Roman" w:hAnsi="Times New Roman" w:cs="Times New Roman"/>
          <w:color w:val="auto"/>
        </w:rPr>
      </w:pPr>
      <w:r w:rsidRPr="00205722">
        <w:rPr>
          <w:rFonts w:ascii="Times New Roman" w:hAnsi="Times New Roman" w:cs="Times New Roman"/>
          <w:color w:val="auto"/>
        </w:rPr>
        <w:t>RDD Creation </w:t>
      </w:r>
    </w:p>
    <w:p w:rsidR="00192A28" w:rsidRDefault="00192A28" w:rsidP="00192A28">
      <w:pPr>
        <w:pStyle w:val="NormalWeb"/>
        <w:jc w:val="both"/>
      </w:pPr>
      <w:r w:rsidRPr="00192A28">
        <w:t xml:space="preserve">In order to create an RDD, first, you need to create a </w:t>
      </w:r>
      <w:proofErr w:type="spellStart"/>
      <w:r w:rsidRPr="00192A28">
        <w:t>SparkSession</w:t>
      </w:r>
      <w:proofErr w:type="spellEnd"/>
      <w:r w:rsidRPr="00192A28">
        <w:t xml:space="preserve"> which is an entry point to the </w:t>
      </w:r>
      <w:proofErr w:type="spellStart"/>
      <w:r w:rsidRPr="00192A28">
        <w:t>PySpark</w:t>
      </w:r>
      <w:proofErr w:type="spellEnd"/>
      <w:r w:rsidRPr="00192A28">
        <w:t xml:space="preserve"> application. </w:t>
      </w:r>
      <w:proofErr w:type="spellStart"/>
      <w:r w:rsidRPr="00192A28">
        <w:t>SparkSession</w:t>
      </w:r>
      <w:proofErr w:type="spellEnd"/>
      <w:r w:rsidRPr="00192A28">
        <w:t xml:space="preserve"> can be created using a </w:t>
      </w:r>
      <w:proofErr w:type="gramStart"/>
      <w:r w:rsidRPr="00192A28">
        <w:rPr>
          <w:rStyle w:val="HTMLCode"/>
          <w:rFonts w:ascii="Times New Roman" w:hAnsi="Times New Roman" w:cs="Times New Roman"/>
          <w:sz w:val="24"/>
          <w:szCs w:val="24"/>
        </w:rPr>
        <w:t>builder(</w:t>
      </w:r>
      <w:proofErr w:type="gramEnd"/>
      <w:r w:rsidRPr="00192A28">
        <w:rPr>
          <w:rStyle w:val="HTMLCode"/>
          <w:rFonts w:ascii="Times New Roman" w:hAnsi="Times New Roman" w:cs="Times New Roman"/>
          <w:sz w:val="24"/>
          <w:szCs w:val="24"/>
        </w:rPr>
        <w:t>)</w:t>
      </w:r>
      <w:r w:rsidRPr="00192A28">
        <w:t xml:space="preserve"> or </w:t>
      </w:r>
      <w:proofErr w:type="spellStart"/>
      <w:r w:rsidRPr="00192A28">
        <w:rPr>
          <w:rStyle w:val="HTMLCode"/>
          <w:rFonts w:ascii="Times New Roman" w:hAnsi="Times New Roman" w:cs="Times New Roman"/>
          <w:sz w:val="24"/>
          <w:szCs w:val="24"/>
        </w:rPr>
        <w:t>newSession</w:t>
      </w:r>
      <w:proofErr w:type="spellEnd"/>
      <w:r w:rsidRPr="00192A28">
        <w:rPr>
          <w:rStyle w:val="HTMLCode"/>
          <w:rFonts w:ascii="Times New Roman" w:hAnsi="Times New Roman" w:cs="Times New Roman"/>
          <w:sz w:val="24"/>
          <w:szCs w:val="24"/>
        </w:rPr>
        <w:t>()</w:t>
      </w:r>
      <w:r w:rsidRPr="00192A28">
        <w:t xml:space="preserve"> methods of the </w:t>
      </w:r>
      <w:proofErr w:type="spellStart"/>
      <w:r w:rsidRPr="00192A28">
        <w:t>SparkSession</w:t>
      </w:r>
      <w:proofErr w:type="spellEnd"/>
      <w:r w:rsidRPr="00192A28">
        <w:t>.</w:t>
      </w:r>
    </w:p>
    <w:p w:rsidR="00205722" w:rsidRPr="00205722" w:rsidRDefault="00205722" w:rsidP="00205722">
      <w:pPr>
        <w:pStyle w:val="HTMLPreformatted"/>
        <w:rPr>
          <w:rStyle w:val="HTMLCode"/>
          <w:rFonts w:ascii="Times New Roman" w:hAnsi="Times New Roman" w:cs="Times New Roman"/>
          <w:b/>
          <w:i/>
          <w:sz w:val="24"/>
          <w:szCs w:val="24"/>
        </w:rPr>
      </w:pPr>
      <w:proofErr w:type="gramStart"/>
      <w:r w:rsidRPr="00205722">
        <w:rPr>
          <w:rStyle w:val="HTMLCode"/>
          <w:rFonts w:ascii="Times New Roman" w:hAnsi="Times New Roman" w:cs="Times New Roman"/>
          <w:b/>
          <w:i/>
          <w:sz w:val="24"/>
          <w:szCs w:val="24"/>
        </w:rPr>
        <w:t>spark</w:t>
      </w:r>
      <w:proofErr w:type="gramEnd"/>
      <w:r w:rsidRPr="00205722">
        <w:rPr>
          <w:rStyle w:val="HTMLCode"/>
          <w:rFonts w:ascii="Times New Roman" w:hAnsi="Times New Roman" w:cs="Times New Roman"/>
          <w:b/>
          <w:i/>
          <w:sz w:val="24"/>
          <w:szCs w:val="24"/>
        </w:rPr>
        <w:t xml:space="preserve"> </w:t>
      </w:r>
      <w:r w:rsidRPr="00205722">
        <w:rPr>
          <w:rStyle w:val="token"/>
          <w:rFonts w:ascii="Times New Roman" w:hAnsi="Times New Roman" w:cs="Times New Roman"/>
          <w:b/>
          <w:i/>
          <w:sz w:val="24"/>
          <w:szCs w:val="24"/>
        </w:rPr>
        <w:t>=</w:t>
      </w:r>
      <w:r w:rsidRPr="00205722">
        <w:rPr>
          <w:rStyle w:val="HTMLCode"/>
          <w:rFonts w:ascii="Times New Roman" w:hAnsi="Times New Roman" w:cs="Times New Roman"/>
          <w:b/>
          <w:i/>
          <w:sz w:val="24"/>
          <w:szCs w:val="24"/>
        </w:rPr>
        <w:t xml:space="preserve"> </w:t>
      </w:r>
      <w:proofErr w:type="spellStart"/>
      <w:r w:rsidRPr="00205722">
        <w:rPr>
          <w:rStyle w:val="HTMLCode"/>
          <w:rFonts w:ascii="Times New Roman" w:hAnsi="Times New Roman" w:cs="Times New Roman"/>
          <w:b/>
          <w:i/>
          <w:sz w:val="24"/>
          <w:szCs w:val="24"/>
        </w:rPr>
        <w:t>SparkSession</w:t>
      </w:r>
      <w:r w:rsidRPr="00205722">
        <w:rPr>
          <w:rStyle w:val="token"/>
          <w:rFonts w:ascii="Times New Roman" w:hAnsi="Times New Roman" w:cs="Times New Roman"/>
          <w:b/>
          <w:i/>
          <w:sz w:val="24"/>
          <w:szCs w:val="24"/>
        </w:rPr>
        <w:t>.</w:t>
      </w:r>
      <w:r w:rsidRPr="00205722">
        <w:rPr>
          <w:rStyle w:val="HTMLCode"/>
          <w:rFonts w:ascii="Times New Roman" w:hAnsi="Times New Roman" w:cs="Times New Roman"/>
          <w:b/>
          <w:i/>
          <w:sz w:val="24"/>
          <w:szCs w:val="24"/>
        </w:rPr>
        <w:t>builder</w:t>
      </w:r>
      <w:proofErr w:type="spellEnd"/>
      <w:r w:rsidRPr="00205722">
        <w:rPr>
          <w:rStyle w:val="token"/>
          <w:rFonts w:ascii="Times New Roman" w:hAnsi="Times New Roman" w:cs="Times New Roman"/>
          <w:b/>
          <w:i/>
          <w:sz w:val="24"/>
          <w:szCs w:val="24"/>
        </w:rPr>
        <w:t>()</w:t>
      </w:r>
    </w:p>
    <w:p w:rsidR="00205722" w:rsidRPr="00205722" w:rsidRDefault="00205722" w:rsidP="00205722">
      <w:pPr>
        <w:pStyle w:val="HTMLPreformatted"/>
        <w:rPr>
          <w:rStyle w:val="HTMLCode"/>
          <w:rFonts w:ascii="Times New Roman" w:hAnsi="Times New Roman" w:cs="Times New Roman"/>
          <w:b/>
          <w:i/>
          <w:sz w:val="24"/>
          <w:szCs w:val="24"/>
        </w:rPr>
      </w:pPr>
      <w:r w:rsidRPr="00205722">
        <w:rPr>
          <w:rStyle w:val="HTMLCode"/>
          <w:rFonts w:ascii="Times New Roman" w:hAnsi="Times New Roman" w:cs="Times New Roman"/>
          <w:b/>
          <w:i/>
          <w:sz w:val="24"/>
          <w:szCs w:val="24"/>
        </w:rPr>
        <w:t xml:space="preserve">     </w:t>
      </w:r>
      <w:r>
        <w:rPr>
          <w:rStyle w:val="HTMLCode"/>
          <w:rFonts w:ascii="Times New Roman" w:hAnsi="Times New Roman" w:cs="Times New Roman"/>
          <w:b/>
          <w:i/>
          <w:sz w:val="24"/>
          <w:szCs w:val="24"/>
        </w:rPr>
        <w:t xml:space="preserve">      </w:t>
      </w:r>
      <w:r w:rsidRPr="00205722">
        <w:rPr>
          <w:rStyle w:val="HTMLCode"/>
          <w:rFonts w:ascii="Times New Roman" w:hAnsi="Times New Roman" w:cs="Times New Roman"/>
          <w:b/>
          <w:i/>
          <w:sz w:val="24"/>
          <w:szCs w:val="24"/>
        </w:rPr>
        <w:t xml:space="preserve"> </w:t>
      </w:r>
      <w:r w:rsidRPr="00205722">
        <w:rPr>
          <w:rStyle w:val="token"/>
          <w:rFonts w:ascii="Times New Roman" w:hAnsi="Times New Roman" w:cs="Times New Roman"/>
          <w:b/>
          <w:i/>
          <w:sz w:val="24"/>
          <w:szCs w:val="24"/>
        </w:rPr>
        <w:t>.</w:t>
      </w:r>
      <w:proofErr w:type="gramStart"/>
      <w:r w:rsidRPr="00205722">
        <w:rPr>
          <w:rStyle w:val="HTMLCode"/>
          <w:rFonts w:ascii="Times New Roman" w:hAnsi="Times New Roman" w:cs="Times New Roman"/>
          <w:b/>
          <w:i/>
          <w:sz w:val="24"/>
          <w:szCs w:val="24"/>
        </w:rPr>
        <w:t>master</w:t>
      </w:r>
      <w:r w:rsidRPr="00205722">
        <w:rPr>
          <w:rStyle w:val="token"/>
          <w:rFonts w:ascii="Times New Roman" w:hAnsi="Times New Roman" w:cs="Times New Roman"/>
          <w:b/>
          <w:i/>
          <w:sz w:val="24"/>
          <w:szCs w:val="24"/>
        </w:rPr>
        <w:t>(</w:t>
      </w:r>
      <w:proofErr w:type="gramEnd"/>
      <w:r w:rsidRPr="00205722">
        <w:rPr>
          <w:rStyle w:val="token"/>
          <w:rFonts w:ascii="Times New Roman" w:hAnsi="Times New Roman" w:cs="Times New Roman"/>
          <w:b/>
          <w:i/>
          <w:sz w:val="24"/>
          <w:szCs w:val="24"/>
        </w:rPr>
        <w:t>"local[1]")</w:t>
      </w:r>
    </w:p>
    <w:p w:rsidR="00205722" w:rsidRPr="00205722" w:rsidRDefault="00205722" w:rsidP="00205722">
      <w:pPr>
        <w:pStyle w:val="HTMLPreformatted"/>
        <w:rPr>
          <w:rStyle w:val="HTMLCode"/>
          <w:rFonts w:ascii="Times New Roman" w:hAnsi="Times New Roman" w:cs="Times New Roman"/>
          <w:b/>
          <w:i/>
          <w:sz w:val="24"/>
          <w:szCs w:val="24"/>
        </w:rPr>
      </w:pPr>
      <w:r>
        <w:rPr>
          <w:rStyle w:val="HTMLCode"/>
          <w:rFonts w:ascii="Times New Roman" w:hAnsi="Times New Roman" w:cs="Times New Roman"/>
          <w:b/>
          <w:i/>
          <w:sz w:val="24"/>
          <w:szCs w:val="24"/>
        </w:rPr>
        <w:t xml:space="preserve">     </w:t>
      </w:r>
      <w:r w:rsidRPr="00205722">
        <w:rPr>
          <w:rStyle w:val="HTMLCode"/>
          <w:rFonts w:ascii="Times New Roman" w:hAnsi="Times New Roman" w:cs="Times New Roman"/>
          <w:b/>
          <w:i/>
          <w:sz w:val="24"/>
          <w:szCs w:val="24"/>
        </w:rPr>
        <w:t xml:space="preserve">      </w:t>
      </w:r>
      <w:r w:rsidRPr="00205722">
        <w:rPr>
          <w:rStyle w:val="token"/>
          <w:rFonts w:ascii="Times New Roman" w:hAnsi="Times New Roman" w:cs="Times New Roman"/>
          <w:b/>
          <w:i/>
          <w:sz w:val="24"/>
          <w:szCs w:val="24"/>
        </w:rPr>
        <w:t>.</w:t>
      </w:r>
      <w:proofErr w:type="spellStart"/>
      <w:proofErr w:type="gramStart"/>
      <w:r w:rsidRPr="00205722">
        <w:rPr>
          <w:rStyle w:val="HTMLCode"/>
          <w:rFonts w:ascii="Times New Roman" w:hAnsi="Times New Roman" w:cs="Times New Roman"/>
          <w:b/>
          <w:i/>
          <w:sz w:val="24"/>
          <w:szCs w:val="24"/>
        </w:rPr>
        <w:t>appName</w:t>
      </w:r>
      <w:proofErr w:type="spellEnd"/>
      <w:r w:rsidRPr="00205722">
        <w:rPr>
          <w:rStyle w:val="token"/>
          <w:rFonts w:ascii="Times New Roman" w:hAnsi="Times New Roman" w:cs="Times New Roman"/>
          <w:b/>
          <w:i/>
          <w:sz w:val="24"/>
          <w:szCs w:val="24"/>
        </w:rPr>
        <w:t>(</w:t>
      </w:r>
      <w:proofErr w:type="gramEnd"/>
      <w:r w:rsidRPr="00205722">
        <w:rPr>
          <w:rStyle w:val="token"/>
          <w:rFonts w:ascii="Times New Roman" w:hAnsi="Times New Roman" w:cs="Times New Roman"/>
          <w:b/>
          <w:i/>
          <w:sz w:val="24"/>
          <w:szCs w:val="24"/>
        </w:rPr>
        <w:t>"SparkByExamples.com")</w:t>
      </w:r>
    </w:p>
    <w:p w:rsidR="00205722" w:rsidRPr="00205722" w:rsidRDefault="00205722" w:rsidP="00205722">
      <w:pPr>
        <w:pStyle w:val="HTMLPreformatted"/>
        <w:rPr>
          <w:rFonts w:ascii="Times New Roman" w:hAnsi="Times New Roman" w:cs="Times New Roman"/>
          <w:b/>
          <w:i/>
          <w:sz w:val="24"/>
          <w:szCs w:val="24"/>
        </w:rPr>
      </w:pPr>
      <w:r w:rsidRPr="00205722">
        <w:rPr>
          <w:rStyle w:val="HTMLCode"/>
          <w:rFonts w:ascii="Times New Roman" w:hAnsi="Times New Roman" w:cs="Times New Roman"/>
          <w:b/>
          <w:i/>
          <w:sz w:val="24"/>
          <w:szCs w:val="24"/>
        </w:rPr>
        <w:t xml:space="preserve">     </w:t>
      </w:r>
      <w:r>
        <w:rPr>
          <w:rStyle w:val="HTMLCode"/>
          <w:rFonts w:ascii="Times New Roman" w:hAnsi="Times New Roman" w:cs="Times New Roman"/>
          <w:b/>
          <w:i/>
          <w:sz w:val="24"/>
          <w:szCs w:val="24"/>
        </w:rPr>
        <w:t xml:space="preserve">    </w:t>
      </w:r>
      <w:r w:rsidRPr="00205722">
        <w:rPr>
          <w:rStyle w:val="HTMLCode"/>
          <w:rFonts w:ascii="Times New Roman" w:hAnsi="Times New Roman" w:cs="Times New Roman"/>
          <w:b/>
          <w:i/>
          <w:sz w:val="24"/>
          <w:szCs w:val="24"/>
        </w:rPr>
        <w:t xml:space="preserve"> </w:t>
      </w:r>
      <w:r w:rsidRPr="00205722">
        <w:rPr>
          <w:rStyle w:val="token"/>
          <w:rFonts w:ascii="Times New Roman" w:hAnsi="Times New Roman" w:cs="Times New Roman"/>
          <w:b/>
          <w:i/>
          <w:sz w:val="24"/>
          <w:szCs w:val="24"/>
        </w:rPr>
        <w:t>.</w:t>
      </w:r>
      <w:proofErr w:type="spellStart"/>
      <w:proofErr w:type="gramStart"/>
      <w:r w:rsidRPr="00205722">
        <w:rPr>
          <w:rStyle w:val="HTMLCode"/>
          <w:rFonts w:ascii="Times New Roman" w:hAnsi="Times New Roman" w:cs="Times New Roman"/>
          <w:b/>
          <w:i/>
          <w:sz w:val="24"/>
          <w:szCs w:val="24"/>
        </w:rPr>
        <w:t>getOrCreate</w:t>
      </w:r>
      <w:proofErr w:type="spellEnd"/>
      <w:r w:rsidRPr="00205722">
        <w:rPr>
          <w:rStyle w:val="token"/>
          <w:rFonts w:ascii="Times New Roman" w:hAnsi="Times New Roman" w:cs="Times New Roman"/>
          <w:b/>
          <w:i/>
          <w:sz w:val="24"/>
          <w:szCs w:val="24"/>
        </w:rPr>
        <w:t>()</w:t>
      </w:r>
      <w:proofErr w:type="gramEnd"/>
      <w:r w:rsidRPr="00205722">
        <w:rPr>
          <w:rStyle w:val="HTMLCode"/>
          <w:rFonts w:ascii="Times New Roman" w:hAnsi="Times New Roman" w:cs="Times New Roman"/>
          <w:b/>
          <w:i/>
          <w:sz w:val="24"/>
          <w:szCs w:val="24"/>
        </w:rPr>
        <w:t xml:space="preserve"> </w:t>
      </w:r>
    </w:p>
    <w:p w:rsidR="00205722" w:rsidRPr="00205722" w:rsidRDefault="00205722" w:rsidP="00205722">
      <w:pPr>
        <w:pStyle w:val="Heading4"/>
        <w:jc w:val="both"/>
        <w:rPr>
          <w:i w:val="0"/>
          <w:color w:val="auto"/>
        </w:rPr>
      </w:pPr>
      <w:proofErr w:type="gramStart"/>
      <w:r w:rsidRPr="00205722">
        <w:rPr>
          <w:i w:val="0"/>
          <w:color w:val="auto"/>
        </w:rPr>
        <w:t>using</w:t>
      </w:r>
      <w:proofErr w:type="gramEnd"/>
      <w:r w:rsidRPr="00205722">
        <w:rPr>
          <w:i w:val="0"/>
          <w:color w:val="auto"/>
        </w:rPr>
        <w:t xml:space="preserve"> parallelize()</w:t>
      </w:r>
    </w:p>
    <w:p w:rsidR="00205722" w:rsidRDefault="00205722" w:rsidP="00205722">
      <w:pPr>
        <w:pStyle w:val="NormalWeb"/>
        <w:jc w:val="both"/>
      </w:pPr>
      <w:proofErr w:type="spellStart"/>
      <w:r w:rsidRPr="00205722">
        <w:t>SparkContext</w:t>
      </w:r>
      <w:proofErr w:type="spellEnd"/>
      <w:r w:rsidRPr="00205722">
        <w:t xml:space="preserve"> has several functions to use with RDDs. For example, it’s </w:t>
      </w:r>
      <w:proofErr w:type="gramStart"/>
      <w:r w:rsidRPr="00205722">
        <w:rPr>
          <w:rStyle w:val="HTMLCode"/>
          <w:rFonts w:ascii="Times New Roman" w:hAnsi="Times New Roman" w:cs="Times New Roman"/>
          <w:b/>
          <w:i/>
          <w:sz w:val="24"/>
          <w:szCs w:val="24"/>
        </w:rPr>
        <w:t>parallelize(</w:t>
      </w:r>
      <w:proofErr w:type="gramEnd"/>
      <w:r w:rsidRPr="00205722">
        <w:rPr>
          <w:rStyle w:val="HTMLCode"/>
          <w:rFonts w:ascii="Times New Roman" w:hAnsi="Times New Roman" w:cs="Times New Roman"/>
          <w:b/>
          <w:i/>
          <w:sz w:val="24"/>
          <w:szCs w:val="24"/>
        </w:rPr>
        <w:t>)</w:t>
      </w:r>
      <w:r w:rsidRPr="00205722">
        <w:t xml:space="preserve"> method is used to create an RDD from a list.</w:t>
      </w:r>
    </w:p>
    <w:p w:rsidR="00205722" w:rsidRDefault="00205722" w:rsidP="00205722">
      <w:pPr>
        <w:pStyle w:val="HTMLPreformatted"/>
        <w:rPr>
          <w:rStyle w:val="token"/>
          <w:rFonts w:ascii="Times New Roman" w:hAnsi="Times New Roman" w:cs="Times New Roman"/>
          <w:b/>
          <w:i/>
          <w:sz w:val="24"/>
          <w:szCs w:val="24"/>
        </w:rPr>
      </w:pPr>
      <w:r w:rsidRPr="00205722">
        <w:rPr>
          <w:rStyle w:val="token"/>
          <w:rFonts w:ascii="Times New Roman" w:hAnsi="Times New Roman" w:cs="Times New Roman"/>
          <w:b/>
          <w:i/>
          <w:sz w:val="24"/>
          <w:szCs w:val="24"/>
        </w:rPr>
        <w:t>#</w:t>
      </w:r>
      <w:proofErr w:type="gramStart"/>
      <w:r w:rsidRPr="00205722">
        <w:rPr>
          <w:rStyle w:val="token"/>
          <w:rFonts w:ascii="Times New Roman" w:hAnsi="Times New Roman" w:cs="Times New Roman"/>
          <w:b/>
          <w:i/>
          <w:sz w:val="24"/>
          <w:szCs w:val="24"/>
        </w:rPr>
        <w:t>Create</w:t>
      </w:r>
      <w:proofErr w:type="gramEnd"/>
      <w:r w:rsidRPr="00205722">
        <w:rPr>
          <w:rStyle w:val="token"/>
          <w:rFonts w:ascii="Times New Roman" w:hAnsi="Times New Roman" w:cs="Times New Roman"/>
          <w:b/>
          <w:i/>
          <w:sz w:val="24"/>
          <w:szCs w:val="24"/>
        </w:rPr>
        <w:t xml:space="preserve"> RDD from parallelize    </w:t>
      </w:r>
    </w:p>
    <w:p w:rsidR="00205722" w:rsidRPr="00205722" w:rsidRDefault="00205722" w:rsidP="00205722">
      <w:pPr>
        <w:pStyle w:val="HTMLPreformatted"/>
        <w:rPr>
          <w:rStyle w:val="HTMLCode"/>
          <w:rFonts w:ascii="Times New Roman" w:hAnsi="Times New Roman" w:cs="Times New Roman"/>
          <w:b/>
          <w:i/>
          <w:sz w:val="24"/>
          <w:szCs w:val="24"/>
        </w:rPr>
      </w:pPr>
    </w:p>
    <w:p w:rsidR="00205722" w:rsidRPr="00205722" w:rsidRDefault="00205722" w:rsidP="00205722">
      <w:pPr>
        <w:pStyle w:val="HTMLPreformatted"/>
        <w:rPr>
          <w:rStyle w:val="HTMLCode"/>
          <w:rFonts w:ascii="Times New Roman" w:hAnsi="Times New Roman" w:cs="Times New Roman"/>
          <w:b/>
          <w:i/>
          <w:sz w:val="24"/>
          <w:szCs w:val="24"/>
        </w:rPr>
      </w:pPr>
      <w:proofErr w:type="spellStart"/>
      <w:proofErr w:type="gramStart"/>
      <w:r w:rsidRPr="00205722">
        <w:rPr>
          <w:rStyle w:val="HTMLCode"/>
          <w:rFonts w:ascii="Times New Roman" w:hAnsi="Times New Roman" w:cs="Times New Roman"/>
          <w:b/>
          <w:i/>
          <w:sz w:val="24"/>
          <w:szCs w:val="24"/>
        </w:rPr>
        <w:t>dataList</w:t>
      </w:r>
      <w:proofErr w:type="spellEnd"/>
      <w:proofErr w:type="gramEnd"/>
      <w:r w:rsidRPr="00205722">
        <w:rPr>
          <w:rStyle w:val="HTMLCode"/>
          <w:rFonts w:ascii="Times New Roman" w:hAnsi="Times New Roman" w:cs="Times New Roman"/>
          <w:b/>
          <w:i/>
          <w:sz w:val="24"/>
          <w:szCs w:val="24"/>
        </w:rPr>
        <w:t xml:space="preserve"> </w:t>
      </w:r>
      <w:r w:rsidRPr="00205722">
        <w:rPr>
          <w:rStyle w:val="token"/>
          <w:rFonts w:ascii="Times New Roman" w:hAnsi="Times New Roman" w:cs="Times New Roman"/>
          <w:b/>
          <w:i/>
          <w:sz w:val="24"/>
          <w:szCs w:val="24"/>
        </w:rPr>
        <w:t>=</w:t>
      </w:r>
      <w:r w:rsidRPr="00205722">
        <w:rPr>
          <w:rStyle w:val="HTMLCode"/>
          <w:rFonts w:ascii="Times New Roman" w:hAnsi="Times New Roman" w:cs="Times New Roman"/>
          <w:b/>
          <w:i/>
          <w:sz w:val="24"/>
          <w:szCs w:val="24"/>
        </w:rPr>
        <w:t xml:space="preserve"> </w:t>
      </w:r>
      <w:r w:rsidRPr="00205722">
        <w:rPr>
          <w:rStyle w:val="token"/>
          <w:rFonts w:ascii="Times New Roman" w:hAnsi="Times New Roman" w:cs="Times New Roman"/>
          <w:b/>
          <w:i/>
          <w:sz w:val="24"/>
          <w:szCs w:val="24"/>
        </w:rPr>
        <w:t>[("Java",</w:t>
      </w:r>
      <w:r w:rsidRPr="00205722">
        <w:rPr>
          <w:rStyle w:val="HTMLCode"/>
          <w:rFonts w:ascii="Times New Roman" w:hAnsi="Times New Roman" w:cs="Times New Roman"/>
          <w:b/>
          <w:i/>
          <w:sz w:val="24"/>
          <w:szCs w:val="24"/>
        </w:rPr>
        <w:t xml:space="preserve"> </w:t>
      </w:r>
      <w:r w:rsidRPr="00205722">
        <w:rPr>
          <w:rStyle w:val="token"/>
          <w:rFonts w:ascii="Times New Roman" w:hAnsi="Times New Roman" w:cs="Times New Roman"/>
          <w:b/>
          <w:i/>
          <w:sz w:val="24"/>
          <w:szCs w:val="24"/>
        </w:rPr>
        <w:t>20000),</w:t>
      </w:r>
      <w:r w:rsidRPr="00205722">
        <w:rPr>
          <w:rStyle w:val="HTMLCode"/>
          <w:rFonts w:ascii="Times New Roman" w:hAnsi="Times New Roman" w:cs="Times New Roman"/>
          <w:b/>
          <w:i/>
          <w:sz w:val="24"/>
          <w:szCs w:val="24"/>
        </w:rPr>
        <w:t xml:space="preserve"> </w:t>
      </w:r>
      <w:r w:rsidRPr="00205722">
        <w:rPr>
          <w:rStyle w:val="token"/>
          <w:rFonts w:ascii="Times New Roman" w:hAnsi="Times New Roman" w:cs="Times New Roman"/>
          <w:b/>
          <w:i/>
          <w:sz w:val="24"/>
          <w:szCs w:val="24"/>
        </w:rPr>
        <w:t>("Python",</w:t>
      </w:r>
      <w:r w:rsidRPr="00205722">
        <w:rPr>
          <w:rStyle w:val="HTMLCode"/>
          <w:rFonts w:ascii="Times New Roman" w:hAnsi="Times New Roman" w:cs="Times New Roman"/>
          <w:b/>
          <w:i/>
          <w:sz w:val="24"/>
          <w:szCs w:val="24"/>
        </w:rPr>
        <w:t xml:space="preserve"> </w:t>
      </w:r>
      <w:r w:rsidRPr="00205722">
        <w:rPr>
          <w:rStyle w:val="token"/>
          <w:rFonts w:ascii="Times New Roman" w:hAnsi="Times New Roman" w:cs="Times New Roman"/>
          <w:b/>
          <w:i/>
          <w:sz w:val="24"/>
          <w:szCs w:val="24"/>
        </w:rPr>
        <w:t>100000),</w:t>
      </w:r>
      <w:r w:rsidRPr="00205722">
        <w:rPr>
          <w:rStyle w:val="HTMLCode"/>
          <w:rFonts w:ascii="Times New Roman" w:hAnsi="Times New Roman" w:cs="Times New Roman"/>
          <w:b/>
          <w:i/>
          <w:sz w:val="24"/>
          <w:szCs w:val="24"/>
        </w:rPr>
        <w:t xml:space="preserve"> </w:t>
      </w:r>
      <w:r w:rsidRPr="00205722">
        <w:rPr>
          <w:rStyle w:val="token"/>
          <w:rFonts w:ascii="Times New Roman" w:hAnsi="Times New Roman" w:cs="Times New Roman"/>
          <w:b/>
          <w:i/>
          <w:sz w:val="24"/>
          <w:szCs w:val="24"/>
        </w:rPr>
        <w:t>("</w:t>
      </w:r>
      <w:proofErr w:type="spellStart"/>
      <w:r w:rsidRPr="00205722">
        <w:rPr>
          <w:rStyle w:val="token"/>
          <w:rFonts w:ascii="Times New Roman" w:hAnsi="Times New Roman" w:cs="Times New Roman"/>
          <w:b/>
          <w:i/>
          <w:sz w:val="24"/>
          <w:szCs w:val="24"/>
        </w:rPr>
        <w:t>Scala</w:t>
      </w:r>
      <w:proofErr w:type="spellEnd"/>
      <w:r w:rsidRPr="00205722">
        <w:rPr>
          <w:rStyle w:val="token"/>
          <w:rFonts w:ascii="Times New Roman" w:hAnsi="Times New Roman" w:cs="Times New Roman"/>
          <w:b/>
          <w:i/>
          <w:sz w:val="24"/>
          <w:szCs w:val="24"/>
        </w:rPr>
        <w:t>",</w:t>
      </w:r>
      <w:r w:rsidRPr="00205722">
        <w:rPr>
          <w:rStyle w:val="HTMLCode"/>
          <w:rFonts w:ascii="Times New Roman" w:hAnsi="Times New Roman" w:cs="Times New Roman"/>
          <w:b/>
          <w:i/>
          <w:sz w:val="24"/>
          <w:szCs w:val="24"/>
        </w:rPr>
        <w:t xml:space="preserve"> </w:t>
      </w:r>
      <w:r w:rsidRPr="00205722">
        <w:rPr>
          <w:rStyle w:val="token"/>
          <w:rFonts w:ascii="Times New Roman" w:hAnsi="Times New Roman" w:cs="Times New Roman"/>
          <w:b/>
          <w:i/>
          <w:sz w:val="24"/>
          <w:szCs w:val="24"/>
        </w:rPr>
        <w:t>3000)]</w:t>
      </w:r>
    </w:p>
    <w:p w:rsidR="00205722" w:rsidRDefault="00205722" w:rsidP="00205722">
      <w:pPr>
        <w:pStyle w:val="HTMLPreformatted"/>
        <w:rPr>
          <w:rStyle w:val="HTMLCode"/>
          <w:rFonts w:ascii="Times New Roman" w:hAnsi="Times New Roman" w:cs="Times New Roman"/>
          <w:b/>
          <w:i/>
          <w:sz w:val="24"/>
          <w:szCs w:val="24"/>
        </w:rPr>
      </w:pPr>
    </w:p>
    <w:p w:rsidR="00205722" w:rsidRDefault="00205722" w:rsidP="00205722">
      <w:pPr>
        <w:pStyle w:val="HTMLPreformatted"/>
        <w:rPr>
          <w:rStyle w:val="token"/>
          <w:rFonts w:ascii="Times New Roman" w:hAnsi="Times New Roman" w:cs="Times New Roman"/>
          <w:b/>
          <w:i/>
          <w:sz w:val="24"/>
          <w:szCs w:val="24"/>
        </w:rPr>
      </w:pPr>
      <w:proofErr w:type="spellStart"/>
      <w:proofErr w:type="gramStart"/>
      <w:r w:rsidRPr="00205722">
        <w:rPr>
          <w:rStyle w:val="HTMLCode"/>
          <w:rFonts w:ascii="Times New Roman" w:hAnsi="Times New Roman" w:cs="Times New Roman"/>
          <w:b/>
          <w:i/>
          <w:sz w:val="24"/>
          <w:szCs w:val="24"/>
        </w:rPr>
        <w:t>rdd</w:t>
      </w:r>
      <w:proofErr w:type="spellEnd"/>
      <w:r w:rsidRPr="00205722">
        <w:rPr>
          <w:rStyle w:val="token"/>
          <w:rFonts w:ascii="Times New Roman" w:hAnsi="Times New Roman" w:cs="Times New Roman"/>
          <w:b/>
          <w:i/>
          <w:sz w:val="24"/>
          <w:szCs w:val="24"/>
        </w:rPr>
        <w:t>=</w:t>
      </w:r>
      <w:proofErr w:type="spellStart"/>
      <w:proofErr w:type="gramEnd"/>
      <w:r w:rsidRPr="00205722">
        <w:rPr>
          <w:rStyle w:val="HTMLCode"/>
          <w:rFonts w:ascii="Times New Roman" w:hAnsi="Times New Roman" w:cs="Times New Roman"/>
          <w:b/>
          <w:i/>
          <w:sz w:val="24"/>
          <w:szCs w:val="24"/>
        </w:rPr>
        <w:t>spark</w:t>
      </w:r>
      <w:r w:rsidRPr="00205722">
        <w:rPr>
          <w:rStyle w:val="token"/>
          <w:rFonts w:ascii="Times New Roman" w:hAnsi="Times New Roman" w:cs="Times New Roman"/>
          <w:b/>
          <w:i/>
          <w:sz w:val="24"/>
          <w:szCs w:val="24"/>
        </w:rPr>
        <w:t>.</w:t>
      </w:r>
      <w:r w:rsidRPr="00205722">
        <w:rPr>
          <w:rStyle w:val="HTMLCode"/>
          <w:rFonts w:ascii="Times New Roman" w:hAnsi="Times New Roman" w:cs="Times New Roman"/>
          <w:b/>
          <w:i/>
          <w:sz w:val="24"/>
          <w:szCs w:val="24"/>
        </w:rPr>
        <w:t>sparkContext</w:t>
      </w:r>
      <w:r w:rsidRPr="00205722">
        <w:rPr>
          <w:rStyle w:val="token"/>
          <w:rFonts w:ascii="Times New Roman" w:hAnsi="Times New Roman" w:cs="Times New Roman"/>
          <w:b/>
          <w:i/>
          <w:sz w:val="24"/>
          <w:szCs w:val="24"/>
        </w:rPr>
        <w:t>.</w:t>
      </w:r>
      <w:r w:rsidRPr="00205722">
        <w:rPr>
          <w:rStyle w:val="HTMLCode"/>
          <w:rFonts w:ascii="Times New Roman" w:hAnsi="Times New Roman" w:cs="Times New Roman"/>
          <w:b/>
          <w:i/>
          <w:sz w:val="24"/>
          <w:szCs w:val="24"/>
        </w:rPr>
        <w:t>parallelize</w:t>
      </w:r>
      <w:proofErr w:type="spellEnd"/>
      <w:r w:rsidRPr="00205722">
        <w:rPr>
          <w:rStyle w:val="token"/>
          <w:rFonts w:ascii="Times New Roman" w:hAnsi="Times New Roman" w:cs="Times New Roman"/>
          <w:b/>
          <w:i/>
          <w:sz w:val="24"/>
          <w:szCs w:val="24"/>
        </w:rPr>
        <w:t>(</w:t>
      </w:r>
      <w:proofErr w:type="spellStart"/>
      <w:r w:rsidRPr="00205722">
        <w:rPr>
          <w:rStyle w:val="HTMLCode"/>
          <w:rFonts w:ascii="Times New Roman" w:hAnsi="Times New Roman" w:cs="Times New Roman"/>
          <w:b/>
          <w:i/>
          <w:sz w:val="24"/>
          <w:szCs w:val="24"/>
        </w:rPr>
        <w:t>dataList</w:t>
      </w:r>
      <w:proofErr w:type="spellEnd"/>
      <w:r w:rsidRPr="00205722">
        <w:rPr>
          <w:rStyle w:val="token"/>
          <w:rFonts w:ascii="Times New Roman" w:hAnsi="Times New Roman" w:cs="Times New Roman"/>
          <w:b/>
          <w:i/>
          <w:sz w:val="24"/>
          <w:szCs w:val="24"/>
        </w:rPr>
        <w:t>)</w:t>
      </w:r>
    </w:p>
    <w:p w:rsidR="00205722" w:rsidRDefault="00205722" w:rsidP="00205722">
      <w:pPr>
        <w:pStyle w:val="HTMLPreformatted"/>
        <w:rPr>
          <w:rStyle w:val="token"/>
          <w:rFonts w:ascii="Times New Roman" w:hAnsi="Times New Roman" w:cs="Times New Roman"/>
          <w:sz w:val="24"/>
          <w:szCs w:val="24"/>
        </w:rPr>
      </w:pPr>
    </w:p>
    <w:p w:rsidR="00205722" w:rsidRPr="00205722" w:rsidRDefault="00205722" w:rsidP="00205722">
      <w:pPr>
        <w:pStyle w:val="Heading4"/>
        <w:jc w:val="both"/>
        <w:rPr>
          <w:color w:val="auto"/>
        </w:rPr>
      </w:pPr>
      <w:r>
        <w:rPr>
          <w:color w:val="auto"/>
        </w:rPr>
        <w:lastRenderedPageBreak/>
        <w:t>U</w:t>
      </w:r>
      <w:r w:rsidRPr="00205722">
        <w:rPr>
          <w:color w:val="auto"/>
        </w:rPr>
        <w:t xml:space="preserve">sing </w:t>
      </w:r>
      <w:proofErr w:type="spellStart"/>
      <w:proofErr w:type="gramStart"/>
      <w:r w:rsidRPr="00205722">
        <w:rPr>
          <w:color w:val="auto"/>
        </w:rPr>
        <w:t>textFile</w:t>
      </w:r>
      <w:proofErr w:type="spellEnd"/>
      <w:r w:rsidRPr="00205722">
        <w:rPr>
          <w:color w:val="auto"/>
        </w:rPr>
        <w:t>()</w:t>
      </w:r>
      <w:proofErr w:type="gramEnd"/>
    </w:p>
    <w:p w:rsidR="00205722" w:rsidRDefault="00205722" w:rsidP="00205722">
      <w:pPr>
        <w:pStyle w:val="NormalWeb"/>
        <w:jc w:val="both"/>
      </w:pPr>
      <w:r w:rsidRPr="00205722">
        <w:t xml:space="preserve">RDD can also be created from a text file using </w:t>
      </w:r>
      <w:proofErr w:type="spellStart"/>
      <w:proofErr w:type="gramStart"/>
      <w:r w:rsidRPr="00205722">
        <w:rPr>
          <w:rStyle w:val="HTMLCode"/>
          <w:rFonts w:ascii="Times New Roman" w:hAnsi="Times New Roman" w:cs="Times New Roman"/>
          <w:b/>
          <w:i/>
          <w:sz w:val="24"/>
          <w:szCs w:val="24"/>
        </w:rPr>
        <w:t>textFile</w:t>
      </w:r>
      <w:proofErr w:type="spellEnd"/>
      <w:r w:rsidRPr="00205722">
        <w:rPr>
          <w:rStyle w:val="HTMLCode"/>
          <w:rFonts w:ascii="Times New Roman" w:hAnsi="Times New Roman" w:cs="Times New Roman"/>
          <w:b/>
          <w:i/>
          <w:sz w:val="24"/>
          <w:szCs w:val="24"/>
        </w:rPr>
        <w:t>(</w:t>
      </w:r>
      <w:proofErr w:type="gramEnd"/>
      <w:r w:rsidRPr="00205722">
        <w:rPr>
          <w:rStyle w:val="HTMLCode"/>
          <w:rFonts w:ascii="Times New Roman" w:hAnsi="Times New Roman" w:cs="Times New Roman"/>
          <w:b/>
          <w:i/>
          <w:sz w:val="24"/>
          <w:szCs w:val="24"/>
        </w:rPr>
        <w:t>)</w:t>
      </w:r>
      <w:r w:rsidRPr="00205722">
        <w:t xml:space="preserve"> function of the </w:t>
      </w:r>
      <w:proofErr w:type="spellStart"/>
      <w:r w:rsidRPr="00205722">
        <w:t>SparkContext</w:t>
      </w:r>
      <w:proofErr w:type="spellEnd"/>
      <w:r w:rsidRPr="00205722">
        <w:t>.</w:t>
      </w:r>
    </w:p>
    <w:p w:rsidR="00205722" w:rsidRDefault="00205722" w:rsidP="00205722">
      <w:pPr>
        <w:pStyle w:val="HTMLPreformatted"/>
        <w:rPr>
          <w:rStyle w:val="HTMLCode"/>
          <w:rFonts w:ascii="Times New Roman" w:hAnsi="Times New Roman" w:cs="Times New Roman"/>
          <w:b/>
          <w:i/>
          <w:sz w:val="24"/>
          <w:szCs w:val="24"/>
        </w:rPr>
      </w:pPr>
      <w:r w:rsidRPr="00205722">
        <w:rPr>
          <w:rStyle w:val="token"/>
          <w:rFonts w:ascii="Times New Roman" w:hAnsi="Times New Roman" w:cs="Times New Roman"/>
          <w:b/>
          <w:i/>
          <w:sz w:val="24"/>
          <w:szCs w:val="24"/>
        </w:rPr>
        <w:t>//</w:t>
      </w:r>
      <w:r w:rsidRPr="00205722">
        <w:rPr>
          <w:rStyle w:val="HTMLCode"/>
          <w:rFonts w:ascii="Times New Roman" w:hAnsi="Times New Roman" w:cs="Times New Roman"/>
          <w:b/>
          <w:i/>
          <w:sz w:val="24"/>
          <w:szCs w:val="24"/>
        </w:rPr>
        <w:t xml:space="preserve">Create RDD </w:t>
      </w:r>
      <w:r w:rsidRPr="00205722">
        <w:rPr>
          <w:rStyle w:val="token"/>
          <w:rFonts w:ascii="Times New Roman" w:hAnsi="Times New Roman" w:cs="Times New Roman"/>
          <w:b/>
          <w:i/>
          <w:sz w:val="24"/>
          <w:szCs w:val="24"/>
        </w:rPr>
        <w:t>from</w:t>
      </w:r>
      <w:r w:rsidRPr="00205722">
        <w:rPr>
          <w:rStyle w:val="HTMLCode"/>
          <w:rFonts w:ascii="Times New Roman" w:hAnsi="Times New Roman" w:cs="Times New Roman"/>
          <w:b/>
          <w:i/>
          <w:sz w:val="24"/>
          <w:szCs w:val="24"/>
        </w:rPr>
        <w:t xml:space="preserve"> external Data source</w:t>
      </w:r>
    </w:p>
    <w:p w:rsidR="00205722" w:rsidRPr="00205722" w:rsidRDefault="00205722" w:rsidP="00205722">
      <w:pPr>
        <w:pStyle w:val="HTMLPreformatted"/>
        <w:rPr>
          <w:rStyle w:val="HTMLCode"/>
          <w:rFonts w:ascii="Times New Roman" w:hAnsi="Times New Roman" w:cs="Times New Roman"/>
          <w:b/>
          <w:i/>
          <w:sz w:val="24"/>
          <w:szCs w:val="24"/>
        </w:rPr>
      </w:pPr>
    </w:p>
    <w:p w:rsidR="00205722" w:rsidRPr="00205722" w:rsidRDefault="00205722" w:rsidP="00205722">
      <w:pPr>
        <w:pStyle w:val="HTMLPreformatted"/>
        <w:rPr>
          <w:rFonts w:ascii="Times New Roman" w:hAnsi="Times New Roman" w:cs="Times New Roman"/>
          <w:b/>
          <w:i/>
          <w:sz w:val="24"/>
          <w:szCs w:val="24"/>
        </w:rPr>
      </w:pPr>
      <w:r w:rsidRPr="00205722">
        <w:rPr>
          <w:rStyle w:val="HTMLCode"/>
          <w:rFonts w:ascii="Times New Roman" w:hAnsi="Times New Roman" w:cs="Times New Roman"/>
          <w:b/>
          <w:i/>
          <w:sz w:val="24"/>
          <w:szCs w:val="24"/>
        </w:rPr>
        <w:t xml:space="preserve">rdd2 </w:t>
      </w:r>
      <w:r w:rsidRPr="00205722">
        <w:rPr>
          <w:rStyle w:val="token"/>
          <w:rFonts w:ascii="Times New Roman" w:hAnsi="Times New Roman" w:cs="Times New Roman"/>
          <w:b/>
          <w:i/>
          <w:sz w:val="24"/>
          <w:szCs w:val="24"/>
        </w:rPr>
        <w:t>=</w:t>
      </w:r>
      <w:r w:rsidRPr="00205722">
        <w:rPr>
          <w:rStyle w:val="HTMLCode"/>
          <w:rFonts w:ascii="Times New Roman" w:hAnsi="Times New Roman" w:cs="Times New Roman"/>
          <w:b/>
          <w:i/>
          <w:sz w:val="24"/>
          <w:szCs w:val="24"/>
        </w:rPr>
        <w:t xml:space="preserve"> </w:t>
      </w:r>
      <w:proofErr w:type="spellStart"/>
      <w:proofErr w:type="gramStart"/>
      <w:r w:rsidRPr="00205722">
        <w:rPr>
          <w:rStyle w:val="HTMLCode"/>
          <w:rFonts w:ascii="Times New Roman" w:hAnsi="Times New Roman" w:cs="Times New Roman"/>
          <w:b/>
          <w:i/>
          <w:sz w:val="24"/>
          <w:szCs w:val="24"/>
        </w:rPr>
        <w:t>spark</w:t>
      </w:r>
      <w:r w:rsidRPr="00205722">
        <w:rPr>
          <w:rStyle w:val="token"/>
          <w:rFonts w:ascii="Times New Roman" w:hAnsi="Times New Roman" w:cs="Times New Roman"/>
          <w:b/>
          <w:i/>
          <w:sz w:val="24"/>
          <w:szCs w:val="24"/>
        </w:rPr>
        <w:t>.</w:t>
      </w:r>
      <w:r w:rsidRPr="00205722">
        <w:rPr>
          <w:rStyle w:val="HTMLCode"/>
          <w:rFonts w:ascii="Times New Roman" w:hAnsi="Times New Roman" w:cs="Times New Roman"/>
          <w:b/>
          <w:i/>
          <w:sz w:val="24"/>
          <w:szCs w:val="24"/>
        </w:rPr>
        <w:t>sparkContext</w:t>
      </w:r>
      <w:r w:rsidRPr="00205722">
        <w:rPr>
          <w:rStyle w:val="token"/>
          <w:rFonts w:ascii="Times New Roman" w:hAnsi="Times New Roman" w:cs="Times New Roman"/>
          <w:b/>
          <w:i/>
          <w:sz w:val="24"/>
          <w:szCs w:val="24"/>
        </w:rPr>
        <w:t>.</w:t>
      </w:r>
      <w:r w:rsidRPr="00205722">
        <w:rPr>
          <w:rStyle w:val="HTMLCode"/>
          <w:rFonts w:ascii="Times New Roman" w:hAnsi="Times New Roman" w:cs="Times New Roman"/>
          <w:b/>
          <w:i/>
          <w:sz w:val="24"/>
          <w:szCs w:val="24"/>
        </w:rPr>
        <w:t>textFile</w:t>
      </w:r>
      <w:proofErr w:type="spellEnd"/>
      <w:r w:rsidRPr="00205722">
        <w:rPr>
          <w:rStyle w:val="token"/>
          <w:rFonts w:ascii="Times New Roman" w:hAnsi="Times New Roman" w:cs="Times New Roman"/>
          <w:b/>
          <w:i/>
          <w:sz w:val="24"/>
          <w:szCs w:val="24"/>
        </w:rPr>
        <w:t>(</w:t>
      </w:r>
      <w:proofErr w:type="gramEnd"/>
      <w:r w:rsidRPr="00205722">
        <w:rPr>
          <w:rStyle w:val="token"/>
          <w:rFonts w:ascii="Times New Roman" w:hAnsi="Times New Roman" w:cs="Times New Roman"/>
          <w:b/>
          <w:i/>
          <w:sz w:val="24"/>
          <w:szCs w:val="24"/>
        </w:rPr>
        <w:t>"/path/textFile.txt")</w:t>
      </w:r>
    </w:p>
    <w:p w:rsidR="00AD52EC" w:rsidRDefault="00AD52EC" w:rsidP="00AD52EC">
      <w:pPr>
        <w:pStyle w:val="Heading3"/>
        <w:jc w:val="both"/>
        <w:rPr>
          <w:rFonts w:ascii="Times New Roman" w:hAnsi="Times New Roman" w:cs="Times New Roman"/>
          <w:color w:val="auto"/>
        </w:rPr>
      </w:pPr>
    </w:p>
    <w:p w:rsidR="00AD52EC" w:rsidRPr="00AD52EC" w:rsidRDefault="00AD52EC" w:rsidP="00AD52EC">
      <w:pPr>
        <w:pStyle w:val="Heading3"/>
        <w:jc w:val="both"/>
        <w:rPr>
          <w:rFonts w:ascii="Times New Roman" w:hAnsi="Times New Roman" w:cs="Times New Roman"/>
          <w:color w:val="auto"/>
        </w:rPr>
      </w:pPr>
      <w:r w:rsidRPr="00AD52EC">
        <w:rPr>
          <w:rFonts w:ascii="Times New Roman" w:hAnsi="Times New Roman" w:cs="Times New Roman"/>
          <w:color w:val="auto"/>
        </w:rPr>
        <w:t>RDD Operations</w:t>
      </w:r>
    </w:p>
    <w:p w:rsidR="00AD52EC" w:rsidRPr="00AD52EC" w:rsidRDefault="00AD52EC" w:rsidP="00AD52EC">
      <w:pPr>
        <w:pStyle w:val="NormalWeb"/>
        <w:jc w:val="both"/>
      </w:pPr>
      <w:r w:rsidRPr="00AD52EC">
        <w:t xml:space="preserve">On </w:t>
      </w:r>
      <w:proofErr w:type="spellStart"/>
      <w:r w:rsidRPr="00AD52EC">
        <w:t>PySpark</w:t>
      </w:r>
      <w:proofErr w:type="spellEnd"/>
      <w:r w:rsidRPr="00AD52EC">
        <w:t xml:space="preserve"> RDD,</w:t>
      </w:r>
      <w:r>
        <w:t xml:space="preserve"> following </w:t>
      </w:r>
      <w:r w:rsidRPr="00AD52EC">
        <w:t>operations</w:t>
      </w:r>
      <w:r>
        <w:t xml:space="preserve"> are</w:t>
      </w:r>
      <w:r w:rsidRPr="00AD52EC">
        <w:t xml:space="preserve"> </w:t>
      </w:r>
      <w:proofErr w:type="gramStart"/>
      <w:r w:rsidRPr="00AD52EC">
        <w:t>perform</w:t>
      </w:r>
      <w:proofErr w:type="gramEnd"/>
      <w:r w:rsidRPr="00AD52EC">
        <w:t>.</w:t>
      </w:r>
    </w:p>
    <w:p w:rsidR="00AD52EC" w:rsidRPr="00AD52EC" w:rsidRDefault="00AD52EC" w:rsidP="00AD52EC">
      <w:pPr>
        <w:pStyle w:val="NormalWeb"/>
        <w:jc w:val="both"/>
      </w:pPr>
      <w:r w:rsidRPr="00AD52EC">
        <w:rPr>
          <w:rStyle w:val="Strong"/>
        </w:rPr>
        <w:t>RDD transformations –</w:t>
      </w:r>
      <w:r w:rsidRPr="00AD52EC">
        <w:t xml:space="preserve"> Transformations are lazy operations. When you run a </w:t>
      </w:r>
      <w:proofErr w:type="gramStart"/>
      <w:r w:rsidRPr="00AD52EC">
        <w:t>transformation(</w:t>
      </w:r>
      <w:proofErr w:type="gramEnd"/>
      <w:r w:rsidRPr="00AD52EC">
        <w:t>for example update), instead of updating a current RDD, these operations return another RDD.</w:t>
      </w:r>
    </w:p>
    <w:p w:rsidR="00AD52EC" w:rsidRPr="00AD52EC" w:rsidRDefault="00AD52EC" w:rsidP="00AD52EC">
      <w:pPr>
        <w:pStyle w:val="NormalWeb"/>
        <w:jc w:val="both"/>
      </w:pPr>
      <w:r w:rsidRPr="00AD52EC">
        <w:rPr>
          <w:rStyle w:val="Strong"/>
        </w:rPr>
        <w:t>RDD actions</w:t>
      </w:r>
      <w:r w:rsidRPr="00AD52EC">
        <w:t> – operations that trigger computation and return RDD values to the driver.</w:t>
      </w:r>
    </w:p>
    <w:p w:rsidR="00AD52EC" w:rsidRPr="00AD52EC" w:rsidRDefault="00AD52EC" w:rsidP="00AD52EC">
      <w:pPr>
        <w:pStyle w:val="Heading4"/>
        <w:jc w:val="both"/>
        <w:rPr>
          <w:rFonts w:ascii="Times New Roman" w:hAnsi="Times New Roman" w:cs="Times New Roman"/>
          <w:i w:val="0"/>
          <w:color w:val="auto"/>
        </w:rPr>
      </w:pPr>
      <w:r w:rsidRPr="00AD52EC">
        <w:rPr>
          <w:rFonts w:ascii="Times New Roman" w:hAnsi="Times New Roman" w:cs="Times New Roman"/>
          <w:i w:val="0"/>
          <w:color w:val="auto"/>
        </w:rPr>
        <w:t>RDD Transformations</w:t>
      </w:r>
    </w:p>
    <w:p w:rsidR="00AD52EC" w:rsidRPr="00AD52EC" w:rsidRDefault="00AD52EC" w:rsidP="00AD52EC">
      <w:pPr>
        <w:pStyle w:val="NormalWeb"/>
        <w:jc w:val="both"/>
      </w:pPr>
      <w:r w:rsidRPr="00AD52EC">
        <w:t>Transformations on Spark RDD returns another RDD and transformations are lazy meaning they don’t execute until you call an action on RDD. Some transformations on RDD’s are </w:t>
      </w:r>
      <w:proofErr w:type="spellStart"/>
      <w:proofErr w:type="gramStart"/>
      <w:r w:rsidRPr="00AD52EC">
        <w:rPr>
          <w:rStyle w:val="HTMLCode"/>
          <w:rFonts w:ascii="Times New Roman" w:hAnsi="Times New Roman" w:cs="Times New Roman"/>
          <w:sz w:val="24"/>
          <w:szCs w:val="24"/>
        </w:rPr>
        <w:t>flatMap</w:t>
      </w:r>
      <w:proofErr w:type="spellEnd"/>
      <w:r w:rsidRPr="00AD52EC">
        <w:rPr>
          <w:rStyle w:val="HTMLCode"/>
          <w:rFonts w:ascii="Times New Roman" w:hAnsi="Times New Roman" w:cs="Times New Roman"/>
          <w:sz w:val="24"/>
          <w:szCs w:val="24"/>
        </w:rPr>
        <w:t>(</w:t>
      </w:r>
      <w:proofErr w:type="gramEnd"/>
      <w:r w:rsidRPr="00AD52EC">
        <w:rPr>
          <w:rStyle w:val="HTMLCode"/>
          <w:rFonts w:ascii="Times New Roman" w:hAnsi="Times New Roman" w:cs="Times New Roman"/>
          <w:sz w:val="24"/>
          <w:szCs w:val="24"/>
        </w:rPr>
        <w:t>)</w:t>
      </w:r>
      <w:r w:rsidRPr="00AD52EC">
        <w:t>, </w:t>
      </w:r>
      <w:r w:rsidRPr="00AD52EC">
        <w:rPr>
          <w:rStyle w:val="HTMLCode"/>
          <w:rFonts w:ascii="Times New Roman" w:hAnsi="Times New Roman" w:cs="Times New Roman"/>
          <w:sz w:val="24"/>
          <w:szCs w:val="24"/>
        </w:rPr>
        <w:t>map()</w:t>
      </w:r>
      <w:r w:rsidRPr="00AD52EC">
        <w:t>, </w:t>
      </w:r>
      <w:proofErr w:type="spellStart"/>
      <w:r w:rsidRPr="00AD52EC">
        <w:rPr>
          <w:rStyle w:val="HTMLCode"/>
          <w:rFonts w:ascii="Times New Roman" w:hAnsi="Times New Roman" w:cs="Times New Roman"/>
          <w:sz w:val="24"/>
          <w:szCs w:val="24"/>
        </w:rPr>
        <w:t>reduceByKey</w:t>
      </w:r>
      <w:proofErr w:type="spellEnd"/>
      <w:r w:rsidRPr="00AD52EC">
        <w:rPr>
          <w:rStyle w:val="HTMLCode"/>
          <w:rFonts w:ascii="Times New Roman" w:hAnsi="Times New Roman" w:cs="Times New Roman"/>
          <w:sz w:val="24"/>
          <w:szCs w:val="24"/>
        </w:rPr>
        <w:t>()</w:t>
      </w:r>
      <w:r w:rsidRPr="00AD52EC">
        <w:t>, </w:t>
      </w:r>
      <w:r w:rsidRPr="00AD52EC">
        <w:rPr>
          <w:rStyle w:val="HTMLCode"/>
          <w:rFonts w:ascii="Times New Roman" w:hAnsi="Times New Roman" w:cs="Times New Roman"/>
          <w:sz w:val="24"/>
          <w:szCs w:val="24"/>
        </w:rPr>
        <w:t>filter()</w:t>
      </w:r>
      <w:r w:rsidRPr="00AD52EC">
        <w:t>, </w:t>
      </w:r>
      <w:proofErr w:type="spellStart"/>
      <w:r w:rsidRPr="00AD52EC">
        <w:rPr>
          <w:rStyle w:val="HTMLCode"/>
          <w:rFonts w:ascii="Times New Roman" w:hAnsi="Times New Roman" w:cs="Times New Roman"/>
          <w:sz w:val="24"/>
          <w:szCs w:val="24"/>
        </w:rPr>
        <w:t>sortByKey</w:t>
      </w:r>
      <w:proofErr w:type="spellEnd"/>
      <w:r w:rsidRPr="00AD52EC">
        <w:rPr>
          <w:rStyle w:val="HTMLCode"/>
          <w:rFonts w:ascii="Times New Roman" w:hAnsi="Times New Roman" w:cs="Times New Roman"/>
          <w:sz w:val="24"/>
          <w:szCs w:val="24"/>
        </w:rPr>
        <w:t>()</w:t>
      </w:r>
      <w:r w:rsidRPr="00AD52EC">
        <w:t> and return new RDD instead of updating the current.</w:t>
      </w:r>
    </w:p>
    <w:p w:rsidR="00AD52EC" w:rsidRPr="00AD52EC" w:rsidRDefault="00AD52EC" w:rsidP="00AD52EC">
      <w:pPr>
        <w:pStyle w:val="Heading4"/>
        <w:jc w:val="both"/>
        <w:rPr>
          <w:rFonts w:ascii="Times New Roman" w:hAnsi="Times New Roman" w:cs="Times New Roman"/>
          <w:i w:val="0"/>
          <w:color w:val="auto"/>
        </w:rPr>
      </w:pPr>
      <w:r w:rsidRPr="00AD52EC">
        <w:rPr>
          <w:rFonts w:ascii="Times New Roman" w:hAnsi="Times New Roman" w:cs="Times New Roman"/>
          <w:i w:val="0"/>
          <w:color w:val="auto"/>
        </w:rPr>
        <w:t>RDD Actions</w:t>
      </w:r>
    </w:p>
    <w:p w:rsidR="00AD52EC" w:rsidRPr="00AD52EC" w:rsidRDefault="00AD52EC" w:rsidP="00AD52EC">
      <w:pPr>
        <w:pStyle w:val="NormalWeb"/>
        <w:jc w:val="both"/>
      </w:pPr>
      <w:r w:rsidRPr="00AD52EC">
        <w:t xml:space="preserve">RDD Action operation returns the values from an RDD to a driver node. In other words, any RDD function that returns non </w:t>
      </w:r>
      <w:proofErr w:type="gramStart"/>
      <w:r w:rsidRPr="00AD52EC">
        <w:t>RDD[</w:t>
      </w:r>
      <w:proofErr w:type="gramEnd"/>
      <w:r w:rsidRPr="00AD52EC">
        <w:t>T] is considered as an action. </w:t>
      </w:r>
    </w:p>
    <w:p w:rsidR="00AD52EC" w:rsidRPr="00AD52EC" w:rsidRDefault="00AD52EC" w:rsidP="00AD52EC">
      <w:pPr>
        <w:pStyle w:val="NormalWeb"/>
        <w:jc w:val="both"/>
      </w:pPr>
      <w:r w:rsidRPr="00AD52EC">
        <w:t xml:space="preserve">Some actions on RDD’s are </w:t>
      </w:r>
      <w:proofErr w:type="gramStart"/>
      <w:r w:rsidRPr="00AD52EC">
        <w:rPr>
          <w:rStyle w:val="HTMLCode"/>
          <w:rFonts w:ascii="Times New Roman" w:hAnsi="Times New Roman" w:cs="Times New Roman"/>
          <w:sz w:val="24"/>
          <w:szCs w:val="24"/>
        </w:rPr>
        <w:t>count(</w:t>
      </w:r>
      <w:proofErr w:type="gramEnd"/>
      <w:r w:rsidRPr="00AD52EC">
        <w:rPr>
          <w:rStyle w:val="HTMLCode"/>
          <w:rFonts w:ascii="Times New Roman" w:hAnsi="Times New Roman" w:cs="Times New Roman"/>
          <w:sz w:val="24"/>
          <w:szCs w:val="24"/>
        </w:rPr>
        <w:t>)</w:t>
      </w:r>
      <w:r w:rsidRPr="00AD52EC">
        <w:t xml:space="preserve">, </w:t>
      </w:r>
      <w:r w:rsidRPr="00AD52EC">
        <w:rPr>
          <w:rStyle w:val="HTMLCode"/>
          <w:rFonts w:ascii="Times New Roman" w:hAnsi="Times New Roman" w:cs="Times New Roman"/>
          <w:sz w:val="24"/>
          <w:szCs w:val="24"/>
        </w:rPr>
        <w:t>collect()</w:t>
      </w:r>
      <w:r w:rsidRPr="00AD52EC">
        <w:t xml:space="preserve">, </w:t>
      </w:r>
      <w:r w:rsidRPr="00AD52EC">
        <w:rPr>
          <w:rStyle w:val="HTMLCode"/>
          <w:rFonts w:ascii="Times New Roman" w:hAnsi="Times New Roman" w:cs="Times New Roman"/>
          <w:sz w:val="24"/>
          <w:szCs w:val="24"/>
        </w:rPr>
        <w:t>first()</w:t>
      </w:r>
      <w:r w:rsidRPr="00AD52EC">
        <w:t xml:space="preserve">, </w:t>
      </w:r>
      <w:r w:rsidRPr="00AD52EC">
        <w:rPr>
          <w:rStyle w:val="HTMLCode"/>
          <w:rFonts w:ascii="Times New Roman" w:hAnsi="Times New Roman" w:cs="Times New Roman"/>
          <w:sz w:val="24"/>
          <w:szCs w:val="24"/>
        </w:rPr>
        <w:t>max()</w:t>
      </w:r>
      <w:r w:rsidRPr="00AD52EC">
        <w:t xml:space="preserve">, </w:t>
      </w:r>
      <w:r w:rsidRPr="00AD52EC">
        <w:rPr>
          <w:rStyle w:val="HTMLCode"/>
          <w:rFonts w:ascii="Times New Roman" w:hAnsi="Times New Roman" w:cs="Times New Roman"/>
          <w:sz w:val="24"/>
          <w:szCs w:val="24"/>
        </w:rPr>
        <w:t>reduce()</w:t>
      </w:r>
      <w:r w:rsidRPr="00AD52EC">
        <w:t xml:space="preserve"> and more.</w:t>
      </w:r>
    </w:p>
    <w:p w:rsidR="00F82727" w:rsidRPr="00192A28" w:rsidRDefault="00F82727" w:rsidP="00192A28">
      <w:pPr>
        <w:spacing w:line="259" w:lineRule="auto"/>
        <w:jc w:val="both"/>
        <w:rPr>
          <w:b/>
        </w:rPr>
      </w:pPr>
    </w:p>
    <w:p w:rsidR="00F82727" w:rsidRPr="00525202" w:rsidRDefault="00F82727" w:rsidP="00F82727">
      <w:pPr>
        <w:spacing w:line="259" w:lineRule="auto"/>
        <w:rPr>
          <w:b/>
        </w:rPr>
      </w:pPr>
      <w:r w:rsidRPr="00525202">
        <w:rPr>
          <w:b/>
        </w:rPr>
        <w:t>CONCLUSIONS:</w:t>
      </w:r>
    </w:p>
    <w:p w:rsidR="00F82727" w:rsidRDefault="00AD52EC" w:rsidP="00AD52EC">
      <w:pPr>
        <w:spacing w:line="259" w:lineRule="auto"/>
        <w:jc w:val="both"/>
      </w:pPr>
      <w:r>
        <w:tab/>
        <w:t xml:space="preserve">Student will able to install </w:t>
      </w:r>
      <w:proofErr w:type="spellStart"/>
      <w:r>
        <w:t>Pyspark</w:t>
      </w:r>
      <w:proofErr w:type="spellEnd"/>
      <w:r>
        <w:t>, create RDD using different techniques and perform relevant operations on it.</w:t>
      </w:r>
    </w:p>
    <w:p w:rsidR="00015DE4" w:rsidRDefault="00015DE4" w:rsidP="00AD52EC">
      <w:pPr>
        <w:spacing w:line="259" w:lineRule="auto"/>
        <w:jc w:val="both"/>
      </w:pPr>
    </w:p>
    <w:sectPr w:rsidR="00015DE4" w:rsidSect="00FD4F7D">
      <w:headerReference w:type="even" r:id="rId55"/>
      <w:headerReference w:type="default" r:id="rId56"/>
      <w:pgSz w:w="11909" w:h="15696" w:code="9"/>
      <w:pgMar w:top="1440" w:right="1440" w:bottom="1260" w:left="1440" w:header="390" w:footer="720" w:gutter="0"/>
      <w:pgBorders w:offsetFrom="page">
        <w:top w:val="single" w:sz="4" w:space="24" w:color="auto"/>
        <w:left w:val="single" w:sz="4" w:space="24" w:color="auto"/>
        <w:bottom w:val="single" w:sz="4" w:space="24" w:color="auto"/>
        <w:right w:val="single" w:sz="4" w:space="24" w:color="auto"/>
      </w:pgBorders>
      <w:cols w:space="720"/>
      <w:noEndnote/>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6183C" w:rsidRDefault="00A6183C">
      <w:r>
        <w:separator/>
      </w:r>
    </w:p>
  </w:endnote>
  <w:endnote w:type="continuationSeparator" w:id="0">
    <w:p w:rsidR="00A6183C" w:rsidRDefault="00A6183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6183C" w:rsidRDefault="00A6183C">
      <w:r>
        <w:separator/>
      </w:r>
    </w:p>
  </w:footnote>
  <w:footnote w:type="continuationSeparator" w:id="0">
    <w:p w:rsidR="00A6183C" w:rsidRDefault="00A6183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0B55" w:rsidRDefault="00356564" w:rsidP="007D5D64">
    <w:pPr>
      <w:pStyle w:val="Header"/>
      <w:framePr w:wrap="around" w:vAnchor="text" w:hAnchor="margin" w:xAlign="right" w:y="1"/>
      <w:rPr>
        <w:rStyle w:val="PageNumber"/>
      </w:rPr>
    </w:pPr>
    <w:r>
      <w:rPr>
        <w:rStyle w:val="PageNumber"/>
      </w:rPr>
      <w:fldChar w:fldCharType="begin"/>
    </w:r>
    <w:r w:rsidR="00BE0B55">
      <w:rPr>
        <w:rStyle w:val="PageNumber"/>
      </w:rPr>
      <w:instrText xml:space="preserve">PAGE  </w:instrText>
    </w:r>
    <w:r>
      <w:rPr>
        <w:rStyle w:val="PageNumber"/>
      </w:rPr>
      <w:fldChar w:fldCharType="end"/>
    </w:r>
  </w:p>
  <w:p w:rsidR="00BE0B55" w:rsidRDefault="00BE0B55" w:rsidP="00577CB9">
    <w:pPr>
      <w:pStyle w:val="Header"/>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0B55" w:rsidRPr="002B0BBE" w:rsidRDefault="00BE0B55" w:rsidP="00577CB9">
    <w:pPr>
      <w:pStyle w:val="Header"/>
      <w:ind w:right="360"/>
      <w:rPr>
        <w:rFonts w:ascii="Verdana" w:hAnsi="Verdana"/>
        <w:b/>
        <w:bCs/>
        <w:sz w:val="20"/>
        <w:szCs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Num5"/>
    <w:lvl w:ilvl="0">
      <w:start w:val="1"/>
      <w:numFmt w:val="decimal"/>
      <w:lvlText w:val="%1."/>
      <w:lvlJc w:val="left"/>
      <w:pPr>
        <w:tabs>
          <w:tab w:val="num" w:pos="0"/>
        </w:tabs>
        <w:ind w:left="281" w:hanging="360"/>
      </w:pPr>
      <w:rPr>
        <w:rFonts w:eastAsia="Times New Roman" w:cs="Times New Roman"/>
        <w:b/>
        <w:bCs/>
        <w:i w:val="0"/>
        <w:dstrike/>
        <w:color w:val="000000"/>
        <w:position w:val="0"/>
        <w:sz w:val="28"/>
        <w:szCs w:val="28"/>
        <w:u w:val="none" w:color="000000"/>
        <w:vertAlign w:val="baseline"/>
      </w:rPr>
    </w:lvl>
    <w:lvl w:ilvl="1">
      <w:start w:val="1"/>
      <w:numFmt w:val="bullet"/>
      <w:lvlText w:val="•"/>
      <w:lvlJc w:val="left"/>
      <w:pPr>
        <w:tabs>
          <w:tab w:val="num" w:pos="0"/>
        </w:tabs>
        <w:ind w:left="881" w:hanging="360"/>
      </w:pPr>
      <w:rPr>
        <w:rFonts w:ascii="Arial" w:hAnsi="Arial" w:cs="Arial"/>
        <w:b w:val="0"/>
        <w:i w:val="0"/>
        <w:dstrike/>
        <w:color w:val="000000"/>
        <w:position w:val="0"/>
        <w:sz w:val="28"/>
        <w:szCs w:val="28"/>
        <w:u w:val="none" w:color="000000"/>
        <w:vertAlign w:val="baseline"/>
      </w:rPr>
    </w:lvl>
    <w:lvl w:ilvl="2">
      <w:start w:val="1"/>
      <w:numFmt w:val="bullet"/>
      <w:lvlText w:val="▪"/>
      <w:lvlJc w:val="left"/>
      <w:pPr>
        <w:tabs>
          <w:tab w:val="num" w:pos="0"/>
        </w:tabs>
        <w:ind w:left="1711" w:hanging="360"/>
      </w:pPr>
      <w:rPr>
        <w:rFonts w:ascii="Segoe UI Symbol" w:hAnsi="Segoe UI Symbol" w:cs="Segoe UI Symbol"/>
        <w:b w:val="0"/>
        <w:i w:val="0"/>
        <w:dstrike/>
        <w:color w:val="000000"/>
        <w:position w:val="0"/>
        <w:sz w:val="28"/>
        <w:szCs w:val="28"/>
        <w:u w:val="none" w:color="000000"/>
        <w:vertAlign w:val="baseline"/>
      </w:rPr>
    </w:lvl>
    <w:lvl w:ilvl="3">
      <w:start w:val="1"/>
      <w:numFmt w:val="bullet"/>
      <w:lvlText w:val="•"/>
      <w:lvlJc w:val="left"/>
      <w:pPr>
        <w:tabs>
          <w:tab w:val="num" w:pos="0"/>
        </w:tabs>
        <w:ind w:left="2431" w:hanging="360"/>
      </w:pPr>
      <w:rPr>
        <w:rFonts w:ascii="Arial" w:hAnsi="Arial" w:cs="Arial"/>
        <w:b w:val="0"/>
        <w:i w:val="0"/>
        <w:dstrike/>
        <w:color w:val="000000"/>
        <w:position w:val="0"/>
        <w:sz w:val="28"/>
        <w:szCs w:val="28"/>
        <w:u w:val="none" w:color="000000"/>
        <w:vertAlign w:val="baseline"/>
      </w:rPr>
    </w:lvl>
    <w:lvl w:ilvl="4">
      <w:start w:val="1"/>
      <w:numFmt w:val="bullet"/>
      <w:lvlText w:val="o"/>
      <w:lvlJc w:val="left"/>
      <w:pPr>
        <w:tabs>
          <w:tab w:val="num" w:pos="0"/>
        </w:tabs>
        <w:ind w:left="3151" w:hanging="360"/>
      </w:pPr>
      <w:rPr>
        <w:rFonts w:ascii="Segoe UI Symbol" w:hAnsi="Segoe UI Symbol" w:cs="Segoe UI Symbol"/>
        <w:b w:val="0"/>
        <w:i w:val="0"/>
        <w:dstrike/>
        <w:color w:val="000000"/>
        <w:position w:val="0"/>
        <w:sz w:val="28"/>
        <w:szCs w:val="28"/>
        <w:u w:val="none" w:color="000000"/>
        <w:vertAlign w:val="baseline"/>
      </w:rPr>
    </w:lvl>
    <w:lvl w:ilvl="5">
      <w:start w:val="1"/>
      <w:numFmt w:val="bullet"/>
      <w:lvlText w:val="▪"/>
      <w:lvlJc w:val="left"/>
      <w:pPr>
        <w:tabs>
          <w:tab w:val="num" w:pos="0"/>
        </w:tabs>
        <w:ind w:left="3871" w:hanging="360"/>
      </w:pPr>
      <w:rPr>
        <w:rFonts w:ascii="Segoe UI Symbol" w:hAnsi="Segoe UI Symbol" w:cs="Segoe UI Symbol"/>
        <w:b w:val="0"/>
        <w:i w:val="0"/>
        <w:dstrike/>
        <w:color w:val="000000"/>
        <w:position w:val="0"/>
        <w:sz w:val="28"/>
        <w:szCs w:val="28"/>
        <w:u w:val="none" w:color="000000"/>
        <w:vertAlign w:val="baseline"/>
      </w:rPr>
    </w:lvl>
    <w:lvl w:ilvl="6">
      <w:start w:val="1"/>
      <w:numFmt w:val="bullet"/>
      <w:lvlText w:val="•"/>
      <w:lvlJc w:val="left"/>
      <w:pPr>
        <w:tabs>
          <w:tab w:val="num" w:pos="0"/>
        </w:tabs>
        <w:ind w:left="4591" w:hanging="360"/>
      </w:pPr>
      <w:rPr>
        <w:rFonts w:ascii="Arial" w:hAnsi="Arial" w:cs="Arial"/>
        <w:b w:val="0"/>
        <w:i w:val="0"/>
        <w:dstrike/>
        <w:color w:val="000000"/>
        <w:position w:val="0"/>
        <w:sz w:val="28"/>
        <w:szCs w:val="28"/>
        <w:u w:val="none" w:color="000000"/>
        <w:vertAlign w:val="baseline"/>
      </w:rPr>
    </w:lvl>
    <w:lvl w:ilvl="7">
      <w:start w:val="1"/>
      <w:numFmt w:val="bullet"/>
      <w:lvlText w:val="o"/>
      <w:lvlJc w:val="left"/>
      <w:pPr>
        <w:tabs>
          <w:tab w:val="num" w:pos="0"/>
        </w:tabs>
        <w:ind w:left="5311" w:hanging="360"/>
      </w:pPr>
      <w:rPr>
        <w:rFonts w:ascii="Segoe UI Symbol" w:hAnsi="Segoe UI Symbol" w:cs="Segoe UI Symbol"/>
        <w:b w:val="0"/>
        <w:i w:val="0"/>
        <w:dstrike/>
        <w:color w:val="000000"/>
        <w:position w:val="0"/>
        <w:sz w:val="28"/>
        <w:szCs w:val="28"/>
        <w:u w:val="none" w:color="000000"/>
        <w:vertAlign w:val="baseline"/>
      </w:rPr>
    </w:lvl>
    <w:lvl w:ilvl="8">
      <w:start w:val="1"/>
      <w:numFmt w:val="bullet"/>
      <w:lvlText w:val="▪"/>
      <w:lvlJc w:val="left"/>
      <w:pPr>
        <w:tabs>
          <w:tab w:val="num" w:pos="0"/>
        </w:tabs>
        <w:ind w:left="6031" w:hanging="360"/>
      </w:pPr>
      <w:rPr>
        <w:rFonts w:ascii="Segoe UI Symbol" w:hAnsi="Segoe UI Symbol" w:cs="Segoe UI Symbol"/>
        <w:b w:val="0"/>
        <w:i w:val="0"/>
        <w:dstrike/>
        <w:color w:val="000000"/>
        <w:position w:val="0"/>
        <w:sz w:val="28"/>
        <w:szCs w:val="28"/>
        <w:u w:val="none" w:color="000000"/>
        <w:vertAlign w:val="baseline"/>
      </w:rPr>
    </w:lvl>
  </w:abstractNum>
  <w:abstractNum w:abstractNumId="1">
    <w:nsid w:val="00000003"/>
    <w:multiLevelType w:val="multilevel"/>
    <w:tmpl w:val="00000003"/>
    <w:name w:val="WWNum7"/>
    <w:lvl w:ilvl="0">
      <w:start w:val="1"/>
      <w:numFmt w:val="bullet"/>
      <w:lvlText w:val="•"/>
      <w:lvlJc w:val="left"/>
      <w:pPr>
        <w:tabs>
          <w:tab w:val="num" w:pos="0"/>
        </w:tabs>
        <w:ind w:left="720" w:hanging="360"/>
      </w:pPr>
      <w:rPr>
        <w:rFonts w:ascii="Arial" w:hAnsi="Arial" w:cs="Arial"/>
        <w:b w:val="0"/>
        <w:i w:val="0"/>
        <w:dstrike/>
        <w:color w:val="000000"/>
        <w:position w:val="0"/>
        <w:sz w:val="28"/>
        <w:szCs w:val="28"/>
        <w:u w:val="none" w:color="000000"/>
        <w:vertAlign w:val="baseline"/>
      </w:rPr>
    </w:lvl>
    <w:lvl w:ilvl="1">
      <w:start w:val="1"/>
      <w:numFmt w:val="bullet"/>
      <w:lvlText w:val="o"/>
      <w:lvlJc w:val="left"/>
      <w:pPr>
        <w:tabs>
          <w:tab w:val="num" w:pos="0"/>
        </w:tabs>
        <w:ind w:left="1440" w:hanging="360"/>
      </w:pPr>
      <w:rPr>
        <w:rFonts w:ascii="Segoe UI Symbol" w:hAnsi="Segoe UI Symbol" w:cs="Segoe UI Symbol"/>
        <w:b w:val="0"/>
        <w:i w:val="0"/>
        <w:dstrike/>
        <w:color w:val="000000"/>
        <w:position w:val="0"/>
        <w:sz w:val="28"/>
        <w:szCs w:val="28"/>
        <w:u w:val="none" w:color="000000"/>
        <w:vertAlign w:val="baseline"/>
      </w:rPr>
    </w:lvl>
    <w:lvl w:ilvl="2">
      <w:start w:val="1"/>
      <w:numFmt w:val="bullet"/>
      <w:lvlText w:val="▪"/>
      <w:lvlJc w:val="left"/>
      <w:pPr>
        <w:tabs>
          <w:tab w:val="num" w:pos="0"/>
        </w:tabs>
        <w:ind w:left="2160" w:hanging="360"/>
      </w:pPr>
      <w:rPr>
        <w:rFonts w:ascii="Segoe UI Symbol" w:hAnsi="Segoe UI Symbol" w:cs="Segoe UI Symbol"/>
        <w:b w:val="0"/>
        <w:i w:val="0"/>
        <w:dstrike/>
        <w:color w:val="000000"/>
        <w:position w:val="0"/>
        <w:sz w:val="28"/>
        <w:szCs w:val="28"/>
        <w:u w:val="none" w:color="000000"/>
        <w:vertAlign w:val="baseline"/>
      </w:rPr>
    </w:lvl>
    <w:lvl w:ilvl="3">
      <w:start w:val="1"/>
      <w:numFmt w:val="bullet"/>
      <w:lvlText w:val="•"/>
      <w:lvlJc w:val="left"/>
      <w:pPr>
        <w:tabs>
          <w:tab w:val="num" w:pos="0"/>
        </w:tabs>
        <w:ind w:left="2880" w:hanging="360"/>
      </w:pPr>
      <w:rPr>
        <w:rFonts w:ascii="Arial" w:hAnsi="Arial" w:cs="Arial"/>
        <w:b w:val="0"/>
        <w:i w:val="0"/>
        <w:dstrike/>
        <w:color w:val="000000"/>
        <w:position w:val="0"/>
        <w:sz w:val="28"/>
        <w:szCs w:val="28"/>
        <w:u w:val="none" w:color="000000"/>
        <w:vertAlign w:val="baseline"/>
      </w:rPr>
    </w:lvl>
    <w:lvl w:ilvl="4">
      <w:start w:val="1"/>
      <w:numFmt w:val="bullet"/>
      <w:lvlText w:val="o"/>
      <w:lvlJc w:val="left"/>
      <w:pPr>
        <w:tabs>
          <w:tab w:val="num" w:pos="0"/>
        </w:tabs>
        <w:ind w:left="3600" w:hanging="360"/>
      </w:pPr>
      <w:rPr>
        <w:rFonts w:ascii="Segoe UI Symbol" w:hAnsi="Segoe UI Symbol" w:cs="Segoe UI Symbol"/>
        <w:b w:val="0"/>
        <w:i w:val="0"/>
        <w:dstrike/>
        <w:color w:val="000000"/>
        <w:position w:val="0"/>
        <w:sz w:val="28"/>
        <w:szCs w:val="28"/>
        <w:u w:val="none" w:color="000000"/>
        <w:vertAlign w:val="baseline"/>
      </w:rPr>
    </w:lvl>
    <w:lvl w:ilvl="5">
      <w:start w:val="1"/>
      <w:numFmt w:val="bullet"/>
      <w:lvlText w:val="▪"/>
      <w:lvlJc w:val="left"/>
      <w:pPr>
        <w:tabs>
          <w:tab w:val="num" w:pos="0"/>
        </w:tabs>
        <w:ind w:left="4320" w:hanging="360"/>
      </w:pPr>
      <w:rPr>
        <w:rFonts w:ascii="Segoe UI Symbol" w:hAnsi="Segoe UI Symbol" w:cs="Segoe UI Symbol"/>
        <w:b w:val="0"/>
        <w:i w:val="0"/>
        <w:dstrike/>
        <w:color w:val="000000"/>
        <w:position w:val="0"/>
        <w:sz w:val="28"/>
        <w:szCs w:val="28"/>
        <w:u w:val="none" w:color="000000"/>
        <w:vertAlign w:val="baseline"/>
      </w:rPr>
    </w:lvl>
    <w:lvl w:ilvl="6">
      <w:start w:val="1"/>
      <w:numFmt w:val="bullet"/>
      <w:lvlText w:val="•"/>
      <w:lvlJc w:val="left"/>
      <w:pPr>
        <w:tabs>
          <w:tab w:val="num" w:pos="0"/>
        </w:tabs>
        <w:ind w:left="5040" w:hanging="360"/>
      </w:pPr>
      <w:rPr>
        <w:rFonts w:ascii="Arial" w:hAnsi="Arial" w:cs="Arial"/>
        <w:b w:val="0"/>
        <w:i w:val="0"/>
        <w:dstrike/>
        <w:color w:val="000000"/>
        <w:position w:val="0"/>
        <w:sz w:val="28"/>
        <w:szCs w:val="28"/>
        <w:u w:val="none" w:color="000000"/>
        <w:vertAlign w:val="baseline"/>
      </w:rPr>
    </w:lvl>
    <w:lvl w:ilvl="7">
      <w:start w:val="1"/>
      <w:numFmt w:val="bullet"/>
      <w:lvlText w:val="o"/>
      <w:lvlJc w:val="left"/>
      <w:pPr>
        <w:tabs>
          <w:tab w:val="num" w:pos="0"/>
        </w:tabs>
        <w:ind w:left="5760" w:hanging="360"/>
      </w:pPr>
      <w:rPr>
        <w:rFonts w:ascii="Segoe UI Symbol" w:hAnsi="Segoe UI Symbol" w:cs="Segoe UI Symbol"/>
        <w:b w:val="0"/>
        <w:i w:val="0"/>
        <w:dstrike/>
        <w:color w:val="000000"/>
        <w:position w:val="0"/>
        <w:sz w:val="28"/>
        <w:szCs w:val="28"/>
        <w:u w:val="none" w:color="000000"/>
        <w:vertAlign w:val="baseline"/>
      </w:rPr>
    </w:lvl>
    <w:lvl w:ilvl="8">
      <w:start w:val="1"/>
      <w:numFmt w:val="bullet"/>
      <w:lvlText w:val="▪"/>
      <w:lvlJc w:val="left"/>
      <w:pPr>
        <w:tabs>
          <w:tab w:val="num" w:pos="0"/>
        </w:tabs>
        <w:ind w:left="6480" w:hanging="360"/>
      </w:pPr>
      <w:rPr>
        <w:rFonts w:ascii="Segoe UI Symbol" w:hAnsi="Segoe UI Symbol" w:cs="Segoe UI Symbol"/>
        <w:b w:val="0"/>
        <w:i w:val="0"/>
        <w:dstrike/>
        <w:color w:val="000000"/>
        <w:position w:val="0"/>
        <w:sz w:val="28"/>
        <w:szCs w:val="28"/>
        <w:u w:val="none" w:color="000000"/>
        <w:vertAlign w:val="baseline"/>
      </w:rPr>
    </w:lvl>
  </w:abstractNum>
  <w:abstractNum w:abstractNumId="2">
    <w:nsid w:val="00000004"/>
    <w:multiLevelType w:val="multilevel"/>
    <w:tmpl w:val="00000004"/>
    <w:name w:val="WWNum8"/>
    <w:lvl w:ilvl="0">
      <w:start w:val="1"/>
      <w:numFmt w:val="bullet"/>
      <w:lvlText w:val="•"/>
      <w:lvlJc w:val="left"/>
      <w:pPr>
        <w:tabs>
          <w:tab w:val="num" w:pos="0"/>
        </w:tabs>
        <w:ind w:left="720" w:hanging="360"/>
      </w:pPr>
      <w:rPr>
        <w:rFonts w:ascii="Arial" w:hAnsi="Arial" w:cs="Arial"/>
        <w:b w:val="0"/>
        <w:i w:val="0"/>
        <w:dstrike/>
        <w:color w:val="000000"/>
        <w:position w:val="0"/>
        <w:sz w:val="28"/>
        <w:szCs w:val="28"/>
        <w:u w:val="none" w:color="000000"/>
        <w:vertAlign w:val="baseline"/>
      </w:rPr>
    </w:lvl>
    <w:lvl w:ilvl="1">
      <w:start w:val="1"/>
      <w:numFmt w:val="bullet"/>
      <w:lvlText w:val="o"/>
      <w:lvlJc w:val="left"/>
      <w:pPr>
        <w:tabs>
          <w:tab w:val="num" w:pos="0"/>
        </w:tabs>
        <w:ind w:left="1440" w:hanging="360"/>
      </w:pPr>
      <w:rPr>
        <w:rFonts w:ascii="Segoe UI Symbol" w:hAnsi="Segoe UI Symbol" w:cs="Segoe UI Symbol"/>
        <w:b w:val="0"/>
        <w:i w:val="0"/>
        <w:dstrike/>
        <w:color w:val="000000"/>
        <w:position w:val="0"/>
        <w:sz w:val="28"/>
        <w:szCs w:val="28"/>
        <w:u w:val="none" w:color="000000"/>
        <w:vertAlign w:val="baseline"/>
      </w:rPr>
    </w:lvl>
    <w:lvl w:ilvl="2">
      <w:start w:val="1"/>
      <w:numFmt w:val="bullet"/>
      <w:lvlText w:val="▪"/>
      <w:lvlJc w:val="left"/>
      <w:pPr>
        <w:tabs>
          <w:tab w:val="num" w:pos="0"/>
        </w:tabs>
        <w:ind w:left="2160" w:hanging="360"/>
      </w:pPr>
      <w:rPr>
        <w:rFonts w:ascii="Segoe UI Symbol" w:hAnsi="Segoe UI Symbol" w:cs="Segoe UI Symbol"/>
        <w:b w:val="0"/>
        <w:i w:val="0"/>
        <w:dstrike/>
        <w:color w:val="000000"/>
        <w:position w:val="0"/>
        <w:sz w:val="28"/>
        <w:szCs w:val="28"/>
        <w:u w:val="none" w:color="000000"/>
        <w:vertAlign w:val="baseline"/>
      </w:rPr>
    </w:lvl>
    <w:lvl w:ilvl="3">
      <w:start w:val="1"/>
      <w:numFmt w:val="bullet"/>
      <w:lvlText w:val="•"/>
      <w:lvlJc w:val="left"/>
      <w:pPr>
        <w:tabs>
          <w:tab w:val="num" w:pos="0"/>
        </w:tabs>
        <w:ind w:left="2880" w:hanging="360"/>
      </w:pPr>
      <w:rPr>
        <w:rFonts w:ascii="Arial" w:hAnsi="Arial" w:cs="Arial"/>
        <w:b w:val="0"/>
        <w:i w:val="0"/>
        <w:dstrike/>
        <w:color w:val="000000"/>
        <w:position w:val="0"/>
        <w:sz w:val="28"/>
        <w:szCs w:val="28"/>
        <w:u w:val="none" w:color="000000"/>
        <w:vertAlign w:val="baseline"/>
      </w:rPr>
    </w:lvl>
    <w:lvl w:ilvl="4">
      <w:start w:val="1"/>
      <w:numFmt w:val="bullet"/>
      <w:lvlText w:val="o"/>
      <w:lvlJc w:val="left"/>
      <w:pPr>
        <w:tabs>
          <w:tab w:val="num" w:pos="0"/>
        </w:tabs>
        <w:ind w:left="3600" w:hanging="360"/>
      </w:pPr>
      <w:rPr>
        <w:rFonts w:ascii="Segoe UI Symbol" w:hAnsi="Segoe UI Symbol" w:cs="Segoe UI Symbol"/>
        <w:b w:val="0"/>
        <w:i w:val="0"/>
        <w:dstrike/>
        <w:color w:val="000000"/>
        <w:position w:val="0"/>
        <w:sz w:val="28"/>
        <w:szCs w:val="28"/>
        <w:u w:val="none" w:color="000000"/>
        <w:vertAlign w:val="baseline"/>
      </w:rPr>
    </w:lvl>
    <w:lvl w:ilvl="5">
      <w:start w:val="1"/>
      <w:numFmt w:val="bullet"/>
      <w:lvlText w:val="▪"/>
      <w:lvlJc w:val="left"/>
      <w:pPr>
        <w:tabs>
          <w:tab w:val="num" w:pos="0"/>
        </w:tabs>
        <w:ind w:left="4320" w:hanging="360"/>
      </w:pPr>
      <w:rPr>
        <w:rFonts w:ascii="Segoe UI Symbol" w:hAnsi="Segoe UI Symbol" w:cs="Segoe UI Symbol"/>
        <w:b w:val="0"/>
        <w:i w:val="0"/>
        <w:dstrike/>
        <w:color w:val="000000"/>
        <w:position w:val="0"/>
        <w:sz w:val="28"/>
        <w:szCs w:val="28"/>
        <w:u w:val="none" w:color="000000"/>
        <w:vertAlign w:val="baseline"/>
      </w:rPr>
    </w:lvl>
    <w:lvl w:ilvl="6">
      <w:start w:val="1"/>
      <w:numFmt w:val="bullet"/>
      <w:lvlText w:val="•"/>
      <w:lvlJc w:val="left"/>
      <w:pPr>
        <w:tabs>
          <w:tab w:val="num" w:pos="0"/>
        </w:tabs>
        <w:ind w:left="5040" w:hanging="360"/>
      </w:pPr>
      <w:rPr>
        <w:rFonts w:ascii="Arial" w:hAnsi="Arial" w:cs="Arial"/>
        <w:b w:val="0"/>
        <w:i w:val="0"/>
        <w:dstrike/>
        <w:color w:val="000000"/>
        <w:position w:val="0"/>
        <w:sz w:val="28"/>
        <w:szCs w:val="28"/>
        <w:u w:val="none" w:color="000000"/>
        <w:vertAlign w:val="baseline"/>
      </w:rPr>
    </w:lvl>
    <w:lvl w:ilvl="7">
      <w:start w:val="1"/>
      <w:numFmt w:val="bullet"/>
      <w:lvlText w:val="o"/>
      <w:lvlJc w:val="left"/>
      <w:pPr>
        <w:tabs>
          <w:tab w:val="num" w:pos="0"/>
        </w:tabs>
        <w:ind w:left="5760" w:hanging="360"/>
      </w:pPr>
      <w:rPr>
        <w:rFonts w:ascii="Segoe UI Symbol" w:hAnsi="Segoe UI Symbol" w:cs="Segoe UI Symbol"/>
        <w:b w:val="0"/>
        <w:i w:val="0"/>
        <w:dstrike/>
        <w:color w:val="000000"/>
        <w:position w:val="0"/>
        <w:sz w:val="28"/>
        <w:szCs w:val="28"/>
        <w:u w:val="none" w:color="000000"/>
        <w:vertAlign w:val="baseline"/>
      </w:rPr>
    </w:lvl>
    <w:lvl w:ilvl="8">
      <w:start w:val="1"/>
      <w:numFmt w:val="bullet"/>
      <w:lvlText w:val="▪"/>
      <w:lvlJc w:val="left"/>
      <w:pPr>
        <w:tabs>
          <w:tab w:val="num" w:pos="0"/>
        </w:tabs>
        <w:ind w:left="6480" w:hanging="360"/>
      </w:pPr>
      <w:rPr>
        <w:rFonts w:ascii="Segoe UI Symbol" w:hAnsi="Segoe UI Symbol" w:cs="Segoe UI Symbol"/>
        <w:b w:val="0"/>
        <w:i w:val="0"/>
        <w:dstrike/>
        <w:color w:val="000000"/>
        <w:position w:val="0"/>
        <w:sz w:val="28"/>
        <w:szCs w:val="28"/>
        <w:u w:val="none" w:color="000000"/>
        <w:vertAlign w:val="baseline"/>
      </w:rPr>
    </w:lvl>
  </w:abstractNum>
  <w:abstractNum w:abstractNumId="3">
    <w:nsid w:val="00000005"/>
    <w:multiLevelType w:val="multilevel"/>
    <w:tmpl w:val="00000005"/>
    <w:name w:val="WWNum9"/>
    <w:lvl w:ilvl="0">
      <w:start w:val="1"/>
      <w:numFmt w:val="bullet"/>
      <w:lvlText w:val="•"/>
      <w:lvlJc w:val="left"/>
      <w:pPr>
        <w:tabs>
          <w:tab w:val="num" w:pos="0"/>
        </w:tabs>
        <w:ind w:left="720" w:hanging="360"/>
      </w:pPr>
      <w:rPr>
        <w:rFonts w:ascii="Arial" w:hAnsi="Arial" w:cs="Arial"/>
        <w:b w:val="0"/>
        <w:i w:val="0"/>
        <w:dstrike/>
        <w:color w:val="000000"/>
        <w:position w:val="0"/>
        <w:sz w:val="28"/>
        <w:szCs w:val="28"/>
        <w:u w:val="none" w:color="000000"/>
        <w:vertAlign w:val="baseline"/>
      </w:rPr>
    </w:lvl>
    <w:lvl w:ilvl="1">
      <w:start w:val="1"/>
      <w:numFmt w:val="bullet"/>
      <w:lvlText w:val="o"/>
      <w:lvlJc w:val="left"/>
      <w:pPr>
        <w:tabs>
          <w:tab w:val="num" w:pos="0"/>
        </w:tabs>
        <w:ind w:left="1440" w:hanging="360"/>
      </w:pPr>
      <w:rPr>
        <w:rFonts w:ascii="Segoe UI Symbol" w:hAnsi="Segoe UI Symbol" w:cs="Segoe UI Symbol"/>
        <w:b w:val="0"/>
        <w:i w:val="0"/>
        <w:dstrike/>
        <w:color w:val="000000"/>
        <w:position w:val="0"/>
        <w:sz w:val="28"/>
        <w:szCs w:val="28"/>
        <w:u w:val="none" w:color="000000"/>
        <w:vertAlign w:val="baseline"/>
      </w:rPr>
    </w:lvl>
    <w:lvl w:ilvl="2">
      <w:start w:val="1"/>
      <w:numFmt w:val="bullet"/>
      <w:lvlText w:val="▪"/>
      <w:lvlJc w:val="left"/>
      <w:pPr>
        <w:tabs>
          <w:tab w:val="num" w:pos="0"/>
        </w:tabs>
        <w:ind w:left="2160" w:hanging="360"/>
      </w:pPr>
      <w:rPr>
        <w:rFonts w:ascii="Segoe UI Symbol" w:hAnsi="Segoe UI Symbol" w:cs="Segoe UI Symbol"/>
        <w:b w:val="0"/>
        <w:i w:val="0"/>
        <w:dstrike/>
        <w:color w:val="000000"/>
        <w:position w:val="0"/>
        <w:sz w:val="28"/>
        <w:szCs w:val="28"/>
        <w:u w:val="none" w:color="000000"/>
        <w:vertAlign w:val="baseline"/>
      </w:rPr>
    </w:lvl>
    <w:lvl w:ilvl="3">
      <w:start w:val="1"/>
      <w:numFmt w:val="bullet"/>
      <w:lvlText w:val="•"/>
      <w:lvlJc w:val="left"/>
      <w:pPr>
        <w:tabs>
          <w:tab w:val="num" w:pos="0"/>
        </w:tabs>
        <w:ind w:left="2880" w:hanging="360"/>
      </w:pPr>
      <w:rPr>
        <w:rFonts w:ascii="Arial" w:hAnsi="Arial" w:cs="Arial"/>
        <w:b w:val="0"/>
        <w:i w:val="0"/>
        <w:dstrike/>
        <w:color w:val="000000"/>
        <w:position w:val="0"/>
        <w:sz w:val="28"/>
        <w:szCs w:val="28"/>
        <w:u w:val="none" w:color="000000"/>
        <w:vertAlign w:val="baseline"/>
      </w:rPr>
    </w:lvl>
    <w:lvl w:ilvl="4">
      <w:start w:val="1"/>
      <w:numFmt w:val="bullet"/>
      <w:lvlText w:val="o"/>
      <w:lvlJc w:val="left"/>
      <w:pPr>
        <w:tabs>
          <w:tab w:val="num" w:pos="0"/>
        </w:tabs>
        <w:ind w:left="3600" w:hanging="360"/>
      </w:pPr>
      <w:rPr>
        <w:rFonts w:ascii="Segoe UI Symbol" w:hAnsi="Segoe UI Symbol" w:cs="Segoe UI Symbol"/>
        <w:b w:val="0"/>
        <w:i w:val="0"/>
        <w:dstrike/>
        <w:color w:val="000000"/>
        <w:position w:val="0"/>
        <w:sz w:val="28"/>
        <w:szCs w:val="28"/>
        <w:u w:val="none" w:color="000000"/>
        <w:vertAlign w:val="baseline"/>
      </w:rPr>
    </w:lvl>
    <w:lvl w:ilvl="5">
      <w:start w:val="1"/>
      <w:numFmt w:val="bullet"/>
      <w:lvlText w:val="▪"/>
      <w:lvlJc w:val="left"/>
      <w:pPr>
        <w:tabs>
          <w:tab w:val="num" w:pos="0"/>
        </w:tabs>
        <w:ind w:left="4320" w:hanging="360"/>
      </w:pPr>
      <w:rPr>
        <w:rFonts w:ascii="Segoe UI Symbol" w:hAnsi="Segoe UI Symbol" w:cs="Segoe UI Symbol"/>
        <w:b w:val="0"/>
        <w:i w:val="0"/>
        <w:dstrike/>
        <w:color w:val="000000"/>
        <w:position w:val="0"/>
        <w:sz w:val="28"/>
        <w:szCs w:val="28"/>
        <w:u w:val="none" w:color="000000"/>
        <w:vertAlign w:val="baseline"/>
      </w:rPr>
    </w:lvl>
    <w:lvl w:ilvl="6">
      <w:start w:val="1"/>
      <w:numFmt w:val="bullet"/>
      <w:lvlText w:val="•"/>
      <w:lvlJc w:val="left"/>
      <w:pPr>
        <w:tabs>
          <w:tab w:val="num" w:pos="0"/>
        </w:tabs>
        <w:ind w:left="5040" w:hanging="360"/>
      </w:pPr>
      <w:rPr>
        <w:rFonts w:ascii="Arial" w:hAnsi="Arial" w:cs="Arial"/>
        <w:b w:val="0"/>
        <w:i w:val="0"/>
        <w:dstrike/>
        <w:color w:val="000000"/>
        <w:position w:val="0"/>
        <w:sz w:val="28"/>
        <w:szCs w:val="28"/>
        <w:u w:val="none" w:color="000000"/>
        <w:vertAlign w:val="baseline"/>
      </w:rPr>
    </w:lvl>
    <w:lvl w:ilvl="7">
      <w:start w:val="1"/>
      <w:numFmt w:val="bullet"/>
      <w:lvlText w:val="o"/>
      <w:lvlJc w:val="left"/>
      <w:pPr>
        <w:tabs>
          <w:tab w:val="num" w:pos="0"/>
        </w:tabs>
        <w:ind w:left="5760" w:hanging="360"/>
      </w:pPr>
      <w:rPr>
        <w:rFonts w:ascii="Segoe UI Symbol" w:hAnsi="Segoe UI Symbol" w:cs="Segoe UI Symbol"/>
        <w:b w:val="0"/>
        <w:i w:val="0"/>
        <w:dstrike/>
        <w:color w:val="000000"/>
        <w:position w:val="0"/>
        <w:sz w:val="28"/>
        <w:szCs w:val="28"/>
        <w:u w:val="none" w:color="000000"/>
        <w:vertAlign w:val="baseline"/>
      </w:rPr>
    </w:lvl>
    <w:lvl w:ilvl="8">
      <w:start w:val="1"/>
      <w:numFmt w:val="bullet"/>
      <w:lvlText w:val="▪"/>
      <w:lvlJc w:val="left"/>
      <w:pPr>
        <w:tabs>
          <w:tab w:val="num" w:pos="0"/>
        </w:tabs>
        <w:ind w:left="6480" w:hanging="360"/>
      </w:pPr>
      <w:rPr>
        <w:rFonts w:ascii="Segoe UI Symbol" w:hAnsi="Segoe UI Symbol" w:cs="Segoe UI Symbol"/>
        <w:b w:val="0"/>
        <w:i w:val="0"/>
        <w:dstrike/>
        <w:color w:val="000000"/>
        <w:position w:val="0"/>
        <w:sz w:val="28"/>
        <w:szCs w:val="28"/>
        <w:u w:val="none" w:color="000000"/>
        <w:vertAlign w:val="baseline"/>
      </w:rPr>
    </w:lvl>
  </w:abstractNum>
  <w:abstractNum w:abstractNumId="4">
    <w:nsid w:val="00000006"/>
    <w:multiLevelType w:val="multilevel"/>
    <w:tmpl w:val="00000006"/>
    <w:name w:val="WWNum10"/>
    <w:lvl w:ilvl="0">
      <w:start w:val="1"/>
      <w:numFmt w:val="bullet"/>
      <w:lvlText w:val="•"/>
      <w:lvlJc w:val="left"/>
      <w:pPr>
        <w:tabs>
          <w:tab w:val="num" w:pos="0"/>
        </w:tabs>
        <w:ind w:left="720" w:hanging="360"/>
      </w:pPr>
      <w:rPr>
        <w:rFonts w:ascii="Arial" w:hAnsi="Arial" w:cs="Arial"/>
        <w:b w:val="0"/>
        <w:i w:val="0"/>
        <w:dstrike/>
        <w:color w:val="000000"/>
        <w:position w:val="0"/>
        <w:sz w:val="28"/>
        <w:szCs w:val="28"/>
        <w:u w:val="none" w:color="000000"/>
        <w:vertAlign w:val="baseline"/>
      </w:rPr>
    </w:lvl>
    <w:lvl w:ilvl="1">
      <w:start w:val="1"/>
      <w:numFmt w:val="bullet"/>
      <w:lvlText w:val="o"/>
      <w:lvlJc w:val="left"/>
      <w:pPr>
        <w:tabs>
          <w:tab w:val="num" w:pos="0"/>
        </w:tabs>
        <w:ind w:left="1440" w:hanging="360"/>
      </w:pPr>
      <w:rPr>
        <w:rFonts w:ascii="Segoe UI Symbol" w:hAnsi="Segoe UI Symbol" w:cs="Segoe UI Symbol"/>
        <w:b w:val="0"/>
        <w:i w:val="0"/>
        <w:dstrike/>
        <w:color w:val="000000"/>
        <w:position w:val="0"/>
        <w:sz w:val="28"/>
        <w:szCs w:val="28"/>
        <w:u w:val="none" w:color="000000"/>
        <w:vertAlign w:val="baseline"/>
      </w:rPr>
    </w:lvl>
    <w:lvl w:ilvl="2">
      <w:start w:val="1"/>
      <w:numFmt w:val="bullet"/>
      <w:lvlText w:val="▪"/>
      <w:lvlJc w:val="left"/>
      <w:pPr>
        <w:tabs>
          <w:tab w:val="num" w:pos="0"/>
        </w:tabs>
        <w:ind w:left="2160" w:hanging="360"/>
      </w:pPr>
      <w:rPr>
        <w:rFonts w:ascii="Segoe UI Symbol" w:hAnsi="Segoe UI Symbol" w:cs="Segoe UI Symbol"/>
        <w:b w:val="0"/>
        <w:i w:val="0"/>
        <w:dstrike/>
        <w:color w:val="000000"/>
        <w:position w:val="0"/>
        <w:sz w:val="28"/>
        <w:szCs w:val="28"/>
        <w:u w:val="none" w:color="000000"/>
        <w:vertAlign w:val="baseline"/>
      </w:rPr>
    </w:lvl>
    <w:lvl w:ilvl="3">
      <w:start w:val="1"/>
      <w:numFmt w:val="bullet"/>
      <w:lvlText w:val="•"/>
      <w:lvlJc w:val="left"/>
      <w:pPr>
        <w:tabs>
          <w:tab w:val="num" w:pos="0"/>
        </w:tabs>
        <w:ind w:left="2880" w:hanging="360"/>
      </w:pPr>
      <w:rPr>
        <w:rFonts w:ascii="Arial" w:hAnsi="Arial" w:cs="Arial"/>
        <w:b w:val="0"/>
        <w:i w:val="0"/>
        <w:dstrike/>
        <w:color w:val="000000"/>
        <w:position w:val="0"/>
        <w:sz w:val="28"/>
        <w:szCs w:val="28"/>
        <w:u w:val="none" w:color="000000"/>
        <w:vertAlign w:val="baseline"/>
      </w:rPr>
    </w:lvl>
    <w:lvl w:ilvl="4">
      <w:start w:val="1"/>
      <w:numFmt w:val="bullet"/>
      <w:lvlText w:val="o"/>
      <w:lvlJc w:val="left"/>
      <w:pPr>
        <w:tabs>
          <w:tab w:val="num" w:pos="0"/>
        </w:tabs>
        <w:ind w:left="3600" w:hanging="360"/>
      </w:pPr>
      <w:rPr>
        <w:rFonts w:ascii="Segoe UI Symbol" w:hAnsi="Segoe UI Symbol" w:cs="Segoe UI Symbol"/>
        <w:b w:val="0"/>
        <w:i w:val="0"/>
        <w:dstrike/>
        <w:color w:val="000000"/>
        <w:position w:val="0"/>
        <w:sz w:val="28"/>
        <w:szCs w:val="28"/>
        <w:u w:val="none" w:color="000000"/>
        <w:vertAlign w:val="baseline"/>
      </w:rPr>
    </w:lvl>
    <w:lvl w:ilvl="5">
      <w:start w:val="1"/>
      <w:numFmt w:val="bullet"/>
      <w:lvlText w:val="▪"/>
      <w:lvlJc w:val="left"/>
      <w:pPr>
        <w:tabs>
          <w:tab w:val="num" w:pos="0"/>
        </w:tabs>
        <w:ind w:left="4320" w:hanging="360"/>
      </w:pPr>
      <w:rPr>
        <w:rFonts w:ascii="Segoe UI Symbol" w:hAnsi="Segoe UI Symbol" w:cs="Segoe UI Symbol"/>
        <w:b w:val="0"/>
        <w:i w:val="0"/>
        <w:dstrike/>
        <w:color w:val="000000"/>
        <w:position w:val="0"/>
        <w:sz w:val="28"/>
        <w:szCs w:val="28"/>
        <w:u w:val="none" w:color="000000"/>
        <w:vertAlign w:val="baseline"/>
      </w:rPr>
    </w:lvl>
    <w:lvl w:ilvl="6">
      <w:start w:val="1"/>
      <w:numFmt w:val="bullet"/>
      <w:lvlText w:val="•"/>
      <w:lvlJc w:val="left"/>
      <w:pPr>
        <w:tabs>
          <w:tab w:val="num" w:pos="0"/>
        </w:tabs>
        <w:ind w:left="5040" w:hanging="360"/>
      </w:pPr>
      <w:rPr>
        <w:rFonts w:ascii="Arial" w:hAnsi="Arial" w:cs="Arial"/>
        <w:b w:val="0"/>
        <w:i w:val="0"/>
        <w:dstrike/>
        <w:color w:val="000000"/>
        <w:position w:val="0"/>
        <w:sz w:val="28"/>
        <w:szCs w:val="28"/>
        <w:u w:val="none" w:color="000000"/>
        <w:vertAlign w:val="baseline"/>
      </w:rPr>
    </w:lvl>
    <w:lvl w:ilvl="7">
      <w:start w:val="1"/>
      <w:numFmt w:val="bullet"/>
      <w:lvlText w:val="o"/>
      <w:lvlJc w:val="left"/>
      <w:pPr>
        <w:tabs>
          <w:tab w:val="num" w:pos="0"/>
        </w:tabs>
        <w:ind w:left="5760" w:hanging="360"/>
      </w:pPr>
      <w:rPr>
        <w:rFonts w:ascii="Segoe UI Symbol" w:hAnsi="Segoe UI Symbol" w:cs="Segoe UI Symbol"/>
        <w:b w:val="0"/>
        <w:i w:val="0"/>
        <w:dstrike/>
        <w:color w:val="000000"/>
        <w:position w:val="0"/>
        <w:sz w:val="28"/>
        <w:szCs w:val="28"/>
        <w:u w:val="none" w:color="000000"/>
        <w:vertAlign w:val="baseline"/>
      </w:rPr>
    </w:lvl>
    <w:lvl w:ilvl="8">
      <w:start w:val="1"/>
      <w:numFmt w:val="bullet"/>
      <w:lvlText w:val="▪"/>
      <w:lvlJc w:val="left"/>
      <w:pPr>
        <w:tabs>
          <w:tab w:val="num" w:pos="0"/>
        </w:tabs>
        <w:ind w:left="6480" w:hanging="360"/>
      </w:pPr>
      <w:rPr>
        <w:rFonts w:ascii="Segoe UI Symbol" w:hAnsi="Segoe UI Symbol" w:cs="Segoe UI Symbol"/>
        <w:b w:val="0"/>
        <w:i w:val="0"/>
        <w:dstrike/>
        <w:color w:val="000000"/>
        <w:position w:val="0"/>
        <w:sz w:val="28"/>
        <w:szCs w:val="28"/>
        <w:u w:val="none" w:color="000000"/>
        <w:vertAlign w:val="baseline"/>
      </w:rPr>
    </w:lvl>
  </w:abstractNum>
  <w:abstractNum w:abstractNumId="5">
    <w:nsid w:val="00000007"/>
    <w:multiLevelType w:val="multilevel"/>
    <w:tmpl w:val="00000007"/>
    <w:name w:val="WWNum11"/>
    <w:lvl w:ilvl="0">
      <w:start w:val="1"/>
      <w:numFmt w:val="bullet"/>
      <w:lvlText w:val="•"/>
      <w:lvlJc w:val="left"/>
      <w:pPr>
        <w:tabs>
          <w:tab w:val="num" w:pos="0"/>
        </w:tabs>
        <w:ind w:left="250" w:hanging="360"/>
      </w:pPr>
      <w:rPr>
        <w:rFonts w:ascii="Arial" w:hAnsi="Arial" w:cs="Arial"/>
        <w:b w:val="0"/>
        <w:i w:val="0"/>
        <w:dstrike/>
        <w:color w:val="000000"/>
        <w:position w:val="0"/>
        <w:sz w:val="28"/>
        <w:szCs w:val="28"/>
        <w:u w:val="none" w:color="000000"/>
        <w:vertAlign w:val="baseline"/>
      </w:rPr>
    </w:lvl>
    <w:lvl w:ilvl="1">
      <w:start w:val="1"/>
      <w:numFmt w:val="bullet"/>
      <w:lvlText w:val="o"/>
      <w:lvlJc w:val="left"/>
      <w:pPr>
        <w:tabs>
          <w:tab w:val="num" w:pos="0"/>
        </w:tabs>
        <w:ind w:left="1080" w:hanging="360"/>
      </w:pPr>
      <w:rPr>
        <w:rFonts w:ascii="Segoe UI Symbol" w:hAnsi="Segoe UI Symbol" w:cs="Segoe UI Symbol"/>
        <w:b w:val="0"/>
        <w:i w:val="0"/>
        <w:dstrike/>
        <w:color w:val="000000"/>
        <w:position w:val="0"/>
        <w:sz w:val="28"/>
        <w:szCs w:val="28"/>
        <w:u w:val="none" w:color="000000"/>
        <w:vertAlign w:val="baseline"/>
      </w:rPr>
    </w:lvl>
    <w:lvl w:ilvl="2">
      <w:start w:val="1"/>
      <w:numFmt w:val="bullet"/>
      <w:lvlText w:val="▪"/>
      <w:lvlJc w:val="left"/>
      <w:pPr>
        <w:tabs>
          <w:tab w:val="num" w:pos="0"/>
        </w:tabs>
        <w:ind w:left="1800" w:hanging="360"/>
      </w:pPr>
      <w:rPr>
        <w:rFonts w:ascii="Segoe UI Symbol" w:hAnsi="Segoe UI Symbol" w:cs="Segoe UI Symbol"/>
        <w:b w:val="0"/>
        <w:i w:val="0"/>
        <w:dstrike/>
        <w:color w:val="000000"/>
        <w:position w:val="0"/>
        <w:sz w:val="28"/>
        <w:szCs w:val="28"/>
        <w:u w:val="none" w:color="000000"/>
        <w:vertAlign w:val="baseline"/>
      </w:rPr>
    </w:lvl>
    <w:lvl w:ilvl="3">
      <w:start w:val="1"/>
      <w:numFmt w:val="bullet"/>
      <w:lvlText w:val="•"/>
      <w:lvlJc w:val="left"/>
      <w:pPr>
        <w:tabs>
          <w:tab w:val="num" w:pos="0"/>
        </w:tabs>
        <w:ind w:left="2520" w:hanging="360"/>
      </w:pPr>
      <w:rPr>
        <w:rFonts w:ascii="Arial" w:hAnsi="Arial" w:cs="Arial"/>
        <w:b w:val="0"/>
        <w:i w:val="0"/>
        <w:dstrike/>
        <w:color w:val="000000"/>
        <w:position w:val="0"/>
        <w:sz w:val="28"/>
        <w:szCs w:val="28"/>
        <w:u w:val="none" w:color="000000"/>
        <w:vertAlign w:val="baseline"/>
      </w:rPr>
    </w:lvl>
    <w:lvl w:ilvl="4">
      <w:start w:val="1"/>
      <w:numFmt w:val="bullet"/>
      <w:lvlText w:val="o"/>
      <w:lvlJc w:val="left"/>
      <w:pPr>
        <w:tabs>
          <w:tab w:val="num" w:pos="0"/>
        </w:tabs>
        <w:ind w:left="3240" w:hanging="360"/>
      </w:pPr>
      <w:rPr>
        <w:rFonts w:ascii="Segoe UI Symbol" w:hAnsi="Segoe UI Symbol" w:cs="Segoe UI Symbol"/>
        <w:b w:val="0"/>
        <w:i w:val="0"/>
        <w:dstrike/>
        <w:color w:val="000000"/>
        <w:position w:val="0"/>
        <w:sz w:val="28"/>
        <w:szCs w:val="28"/>
        <w:u w:val="none" w:color="000000"/>
        <w:vertAlign w:val="baseline"/>
      </w:rPr>
    </w:lvl>
    <w:lvl w:ilvl="5">
      <w:start w:val="1"/>
      <w:numFmt w:val="bullet"/>
      <w:lvlText w:val="▪"/>
      <w:lvlJc w:val="left"/>
      <w:pPr>
        <w:tabs>
          <w:tab w:val="num" w:pos="0"/>
        </w:tabs>
        <w:ind w:left="3960" w:hanging="360"/>
      </w:pPr>
      <w:rPr>
        <w:rFonts w:ascii="Segoe UI Symbol" w:hAnsi="Segoe UI Symbol" w:cs="Segoe UI Symbol"/>
        <w:b w:val="0"/>
        <w:i w:val="0"/>
        <w:dstrike/>
        <w:color w:val="000000"/>
        <w:position w:val="0"/>
        <w:sz w:val="28"/>
        <w:szCs w:val="28"/>
        <w:u w:val="none" w:color="000000"/>
        <w:vertAlign w:val="baseline"/>
      </w:rPr>
    </w:lvl>
    <w:lvl w:ilvl="6">
      <w:start w:val="1"/>
      <w:numFmt w:val="bullet"/>
      <w:lvlText w:val="•"/>
      <w:lvlJc w:val="left"/>
      <w:pPr>
        <w:tabs>
          <w:tab w:val="num" w:pos="0"/>
        </w:tabs>
        <w:ind w:left="4680" w:hanging="360"/>
      </w:pPr>
      <w:rPr>
        <w:rFonts w:ascii="Arial" w:hAnsi="Arial" w:cs="Arial"/>
        <w:b w:val="0"/>
        <w:i w:val="0"/>
        <w:dstrike/>
        <w:color w:val="000000"/>
        <w:position w:val="0"/>
        <w:sz w:val="28"/>
        <w:szCs w:val="28"/>
        <w:u w:val="none" w:color="000000"/>
        <w:vertAlign w:val="baseline"/>
      </w:rPr>
    </w:lvl>
    <w:lvl w:ilvl="7">
      <w:start w:val="1"/>
      <w:numFmt w:val="bullet"/>
      <w:lvlText w:val="o"/>
      <w:lvlJc w:val="left"/>
      <w:pPr>
        <w:tabs>
          <w:tab w:val="num" w:pos="0"/>
        </w:tabs>
        <w:ind w:left="5400" w:hanging="360"/>
      </w:pPr>
      <w:rPr>
        <w:rFonts w:ascii="Segoe UI Symbol" w:hAnsi="Segoe UI Symbol" w:cs="Segoe UI Symbol"/>
        <w:b w:val="0"/>
        <w:i w:val="0"/>
        <w:dstrike/>
        <w:color w:val="000000"/>
        <w:position w:val="0"/>
        <w:sz w:val="28"/>
        <w:szCs w:val="28"/>
        <w:u w:val="none" w:color="000000"/>
        <w:vertAlign w:val="baseline"/>
      </w:rPr>
    </w:lvl>
    <w:lvl w:ilvl="8">
      <w:start w:val="1"/>
      <w:numFmt w:val="bullet"/>
      <w:lvlText w:val="▪"/>
      <w:lvlJc w:val="left"/>
      <w:pPr>
        <w:tabs>
          <w:tab w:val="num" w:pos="0"/>
        </w:tabs>
        <w:ind w:left="6120" w:hanging="360"/>
      </w:pPr>
      <w:rPr>
        <w:rFonts w:ascii="Segoe UI Symbol" w:hAnsi="Segoe UI Symbol" w:cs="Segoe UI Symbol"/>
        <w:b w:val="0"/>
        <w:i w:val="0"/>
        <w:dstrike/>
        <w:color w:val="000000"/>
        <w:position w:val="0"/>
        <w:sz w:val="28"/>
        <w:szCs w:val="28"/>
        <w:u w:val="none" w:color="000000"/>
        <w:vertAlign w:val="baseline"/>
      </w:rPr>
    </w:lvl>
  </w:abstractNum>
  <w:abstractNum w:abstractNumId="6">
    <w:nsid w:val="00000008"/>
    <w:multiLevelType w:val="multilevel"/>
    <w:tmpl w:val="00000008"/>
    <w:name w:val="WWNum12"/>
    <w:lvl w:ilvl="0">
      <w:start w:val="1"/>
      <w:numFmt w:val="bullet"/>
      <w:lvlText w:val="•"/>
      <w:lvlJc w:val="left"/>
      <w:pPr>
        <w:tabs>
          <w:tab w:val="num" w:pos="0"/>
        </w:tabs>
        <w:ind w:left="420" w:hanging="360"/>
      </w:pPr>
      <w:rPr>
        <w:rFonts w:ascii="Arial" w:hAnsi="Arial" w:cs="Arial"/>
        <w:b w:val="0"/>
        <w:i w:val="0"/>
        <w:dstrike/>
        <w:color w:val="000000"/>
        <w:position w:val="0"/>
        <w:sz w:val="28"/>
        <w:szCs w:val="28"/>
        <w:u w:val="none" w:color="000000"/>
        <w:vertAlign w:val="baseline"/>
      </w:rPr>
    </w:lvl>
    <w:lvl w:ilvl="1">
      <w:start w:val="2"/>
      <w:numFmt w:val="lowerLetter"/>
      <w:lvlText w:val="%2."/>
      <w:lvlJc w:val="left"/>
      <w:pPr>
        <w:tabs>
          <w:tab w:val="num" w:pos="0"/>
        </w:tabs>
        <w:ind w:left="1421" w:hanging="360"/>
      </w:pPr>
      <w:rPr>
        <w:rFonts w:eastAsia="Times New Roman" w:cs="Times New Roman"/>
        <w:b w:val="0"/>
        <w:i w:val="0"/>
        <w:dstrike/>
        <w:color w:val="000000"/>
        <w:position w:val="0"/>
        <w:sz w:val="28"/>
        <w:szCs w:val="28"/>
        <w:u w:val="none" w:color="000000"/>
        <w:vertAlign w:val="baseline"/>
      </w:rPr>
    </w:lvl>
    <w:lvl w:ilvl="2">
      <w:start w:val="1"/>
      <w:numFmt w:val="lowerRoman"/>
      <w:lvlText w:val="%2.%3"/>
      <w:lvlJc w:val="left"/>
      <w:pPr>
        <w:tabs>
          <w:tab w:val="num" w:pos="0"/>
        </w:tabs>
        <w:ind w:left="1778" w:hanging="360"/>
      </w:pPr>
      <w:rPr>
        <w:rFonts w:eastAsia="Times New Roman" w:cs="Times New Roman"/>
        <w:b w:val="0"/>
        <w:i w:val="0"/>
        <w:dstrike/>
        <w:color w:val="000000"/>
        <w:position w:val="0"/>
        <w:sz w:val="28"/>
        <w:szCs w:val="28"/>
        <w:u w:val="none" w:color="000000"/>
        <w:vertAlign w:val="baseline"/>
      </w:rPr>
    </w:lvl>
    <w:lvl w:ilvl="3">
      <w:start w:val="1"/>
      <w:numFmt w:val="decimal"/>
      <w:lvlText w:val="%2.%3.%4"/>
      <w:lvlJc w:val="left"/>
      <w:pPr>
        <w:tabs>
          <w:tab w:val="num" w:pos="0"/>
        </w:tabs>
        <w:ind w:left="2498" w:hanging="360"/>
      </w:pPr>
      <w:rPr>
        <w:rFonts w:eastAsia="Times New Roman" w:cs="Times New Roman"/>
        <w:b w:val="0"/>
        <w:i w:val="0"/>
        <w:dstrike/>
        <w:color w:val="000000"/>
        <w:position w:val="0"/>
        <w:sz w:val="28"/>
        <w:szCs w:val="28"/>
        <w:u w:val="none" w:color="000000"/>
        <w:vertAlign w:val="baseline"/>
      </w:rPr>
    </w:lvl>
    <w:lvl w:ilvl="4">
      <w:start w:val="1"/>
      <w:numFmt w:val="lowerLetter"/>
      <w:lvlText w:val="%2.%3.%4.%5"/>
      <w:lvlJc w:val="left"/>
      <w:pPr>
        <w:tabs>
          <w:tab w:val="num" w:pos="0"/>
        </w:tabs>
        <w:ind w:left="3218" w:hanging="360"/>
      </w:pPr>
      <w:rPr>
        <w:rFonts w:eastAsia="Times New Roman" w:cs="Times New Roman"/>
        <w:b w:val="0"/>
        <w:i w:val="0"/>
        <w:dstrike/>
        <w:color w:val="000000"/>
        <w:position w:val="0"/>
        <w:sz w:val="28"/>
        <w:szCs w:val="28"/>
        <w:u w:val="none" w:color="000000"/>
        <w:vertAlign w:val="baseline"/>
      </w:rPr>
    </w:lvl>
    <w:lvl w:ilvl="5">
      <w:start w:val="1"/>
      <w:numFmt w:val="lowerRoman"/>
      <w:lvlText w:val="%2.%3.%4.%5.%6"/>
      <w:lvlJc w:val="left"/>
      <w:pPr>
        <w:tabs>
          <w:tab w:val="num" w:pos="0"/>
        </w:tabs>
        <w:ind w:left="3938" w:hanging="360"/>
      </w:pPr>
      <w:rPr>
        <w:rFonts w:eastAsia="Times New Roman" w:cs="Times New Roman"/>
        <w:b w:val="0"/>
        <w:i w:val="0"/>
        <w:dstrike/>
        <w:color w:val="000000"/>
        <w:position w:val="0"/>
        <w:sz w:val="28"/>
        <w:szCs w:val="28"/>
        <w:u w:val="none" w:color="000000"/>
        <w:vertAlign w:val="baseline"/>
      </w:rPr>
    </w:lvl>
    <w:lvl w:ilvl="6">
      <w:start w:val="1"/>
      <w:numFmt w:val="decimal"/>
      <w:lvlText w:val="%2.%3.%4.%5.%6.%7"/>
      <w:lvlJc w:val="left"/>
      <w:pPr>
        <w:tabs>
          <w:tab w:val="num" w:pos="0"/>
        </w:tabs>
        <w:ind w:left="4658" w:hanging="360"/>
      </w:pPr>
      <w:rPr>
        <w:rFonts w:eastAsia="Times New Roman" w:cs="Times New Roman"/>
        <w:b w:val="0"/>
        <w:i w:val="0"/>
        <w:dstrike/>
        <w:color w:val="000000"/>
        <w:position w:val="0"/>
        <w:sz w:val="28"/>
        <w:szCs w:val="28"/>
        <w:u w:val="none" w:color="000000"/>
        <w:vertAlign w:val="baseline"/>
      </w:rPr>
    </w:lvl>
    <w:lvl w:ilvl="7">
      <w:start w:val="1"/>
      <w:numFmt w:val="lowerLetter"/>
      <w:lvlText w:val="%2.%3.%4.%5.%6.%7.%8"/>
      <w:lvlJc w:val="left"/>
      <w:pPr>
        <w:tabs>
          <w:tab w:val="num" w:pos="0"/>
        </w:tabs>
        <w:ind w:left="5378" w:hanging="360"/>
      </w:pPr>
      <w:rPr>
        <w:rFonts w:eastAsia="Times New Roman" w:cs="Times New Roman"/>
        <w:b w:val="0"/>
        <w:i w:val="0"/>
        <w:dstrike/>
        <w:color w:val="000000"/>
        <w:position w:val="0"/>
        <w:sz w:val="28"/>
        <w:szCs w:val="28"/>
        <w:u w:val="none" w:color="000000"/>
        <w:vertAlign w:val="baseline"/>
      </w:rPr>
    </w:lvl>
    <w:lvl w:ilvl="8">
      <w:start w:val="1"/>
      <w:numFmt w:val="lowerRoman"/>
      <w:lvlText w:val="%2.%3.%4.%5.%6.%7.%8.%9"/>
      <w:lvlJc w:val="left"/>
      <w:pPr>
        <w:tabs>
          <w:tab w:val="num" w:pos="0"/>
        </w:tabs>
        <w:ind w:left="6098" w:hanging="360"/>
      </w:pPr>
      <w:rPr>
        <w:rFonts w:eastAsia="Times New Roman" w:cs="Times New Roman"/>
        <w:b w:val="0"/>
        <w:i w:val="0"/>
        <w:dstrike/>
        <w:color w:val="000000"/>
        <w:position w:val="0"/>
        <w:sz w:val="28"/>
        <w:szCs w:val="28"/>
        <w:u w:val="none" w:color="000000"/>
        <w:vertAlign w:val="baseline"/>
      </w:rPr>
    </w:lvl>
  </w:abstractNum>
  <w:abstractNum w:abstractNumId="7">
    <w:nsid w:val="0000000C"/>
    <w:multiLevelType w:val="multilevel"/>
    <w:tmpl w:val="0000000C"/>
    <w:name w:val="WWNum16"/>
    <w:lvl w:ilvl="0">
      <w:start w:val="1"/>
      <w:numFmt w:val="bullet"/>
      <w:lvlText w:val="•"/>
      <w:lvlJc w:val="left"/>
      <w:pPr>
        <w:tabs>
          <w:tab w:val="num" w:pos="0"/>
        </w:tabs>
        <w:ind w:left="720" w:hanging="360"/>
      </w:pPr>
      <w:rPr>
        <w:rFonts w:ascii="Arial" w:hAnsi="Arial" w:cs="Arial"/>
        <w:b w:val="0"/>
        <w:i w:val="0"/>
        <w:dstrike/>
        <w:color w:val="000000"/>
        <w:position w:val="0"/>
        <w:sz w:val="28"/>
        <w:szCs w:val="28"/>
        <w:u w:val="none" w:color="000000"/>
        <w:vertAlign w:val="baseline"/>
      </w:rPr>
    </w:lvl>
    <w:lvl w:ilvl="1">
      <w:start w:val="1"/>
      <w:numFmt w:val="bullet"/>
      <w:lvlText w:val="o"/>
      <w:lvlJc w:val="left"/>
      <w:pPr>
        <w:tabs>
          <w:tab w:val="num" w:pos="0"/>
        </w:tabs>
        <w:ind w:left="1443" w:hanging="360"/>
      </w:pPr>
      <w:rPr>
        <w:rFonts w:ascii="Segoe UI Symbol" w:hAnsi="Segoe UI Symbol" w:cs="Segoe UI Symbol"/>
        <w:b w:val="0"/>
        <w:i w:val="0"/>
        <w:dstrike/>
        <w:color w:val="000000"/>
        <w:position w:val="0"/>
        <w:sz w:val="28"/>
        <w:szCs w:val="28"/>
        <w:u w:val="none" w:color="000000"/>
        <w:vertAlign w:val="baseline"/>
      </w:rPr>
    </w:lvl>
    <w:lvl w:ilvl="2">
      <w:start w:val="1"/>
      <w:numFmt w:val="bullet"/>
      <w:lvlText w:val="▪"/>
      <w:lvlJc w:val="left"/>
      <w:pPr>
        <w:tabs>
          <w:tab w:val="num" w:pos="0"/>
        </w:tabs>
        <w:ind w:left="2163" w:hanging="360"/>
      </w:pPr>
      <w:rPr>
        <w:rFonts w:ascii="Segoe UI Symbol" w:hAnsi="Segoe UI Symbol" w:cs="Segoe UI Symbol"/>
        <w:b w:val="0"/>
        <w:i w:val="0"/>
        <w:dstrike/>
        <w:color w:val="000000"/>
        <w:position w:val="0"/>
        <w:sz w:val="28"/>
        <w:szCs w:val="28"/>
        <w:u w:val="none" w:color="000000"/>
        <w:vertAlign w:val="baseline"/>
      </w:rPr>
    </w:lvl>
    <w:lvl w:ilvl="3">
      <w:start w:val="1"/>
      <w:numFmt w:val="bullet"/>
      <w:lvlText w:val="•"/>
      <w:lvlJc w:val="left"/>
      <w:pPr>
        <w:tabs>
          <w:tab w:val="num" w:pos="0"/>
        </w:tabs>
        <w:ind w:left="2883" w:hanging="360"/>
      </w:pPr>
      <w:rPr>
        <w:rFonts w:ascii="Arial" w:hAnsi="Arial" w:cs="Arial"/>
        <w:b w:val="0"/>
        <w:i w:val="0"/>
        <w:dstrike/>
        <w:color w:val="000000"/>
        <w:position w:val="0"/>
        <w:sz w:val="28"/>
        <w:szCs w:val="28"/>
        <w:u w:val="none" w:color="000000"/>
        <w:vertAlign w:val="baseline"/>
      </w:rPr>
    </w:lvl>
    <w:lvl w:ilvl="4">
      <w:start w:val="1"/>
      <w:numFmt w:val="bullet"/>
      <w:lvlText w:val="o"/>
      <w:lvlJc w:val="left"/>
      <w:pPr>
        <w:tabs>
          <w:tab w:val="num" w:pos="0"/>
        </w:tabs>
        <w:ind w:left="3603" w:hanging="360"/>
      </w:pPr>
      <w:rPr>
        <w:rFonts w:ascii="Segoe UI Symbol" w:hAnsi="Segoe UI Symbol" w:cs="Segoe UI Symbol"/>
        <w:b w:val="0"/>
        <w:i w:val="0"/>
        <w:dstrike/>
        <w:color w:val="000000"/>
        <w:position w:val="0"/>
        <w:sz w:val="28"/>
        <w:szCs w:val="28"/>
        <w:u w:val="none" w:color="000000"/>
        <w:vertAlign w:val="baseline"/>
      </w:rPr>
    </w:lvl>
    <w:lvl w:ilvl="5">
      <w:start w:val="1"/>
      <w:numFmt w:val="bullet"/>
      <w:lvlText w:val="▪"/>
      <w:lvlJc w:val="left"/>
      <w:pPr>
        <w:tabs>
          <w:tab w:val="num" w:pos="0"/>
        </w:tabs>
        <w:ind w:left="4323" w:hanging="360"/>
      </w:pPr>
      <w:rPr>
        <w:rFonts w:ascii="Segoe UI Symbol" w:hAnsi="Segoe UI Symbol" w:cs="Segoe UI Symbol"/>
        <w:b w:val="0"/>
        <w:i w:val="0"/>
        <w:dstrike/>
        <w:color w:val="000000"/>
        <w:position w:val="0"/>
        <w:sz w:val="28"/>
        <w:szCs w:val="28"/>
        <w:u w:val="none" w:color="000000"/>
        <w:vertAlign w:val="baseline"/>
      </w:rPr>
    </w:lvl>
    <w:lvl w:ilvl="6">
      <w:start w:val="1"/>
      <w:numFmt w:val="bullet"/>
      <w:lvlText w:val="•"/>
      <w:lvlJc w:val="left"/>
      <w:pPr>
        <w:tabs>
          <w:tab w:val="num" w:pos="0"/>
        </w:tabs>
        <w:ind w:left="5043" w:hanging="360"/>
      </w:pPr>
      <w:rPr>
        <w:rFonts w:ascii="Arial" w:hAnsi="Arial" w:cs="Arial"/>
        <w:b w:val="0"/>
        <w:i w:val="0"/>
        <w:dstrike/>
        <w:color w:val="000000"/>
        <w:position w:val="0"/>
        <w:sz w:val="28"/>
        <w:szCs w:val="28"/>
        <w:u w:val="none" w:color="000000"/>
        <w:vertAlign w:val="baseline"/>
      </w:rPr>
    </w:lvl>
    <w:lvl w:ilvl="7">
      <w:start w:val="1"/>
      <w:numFmt w:val="bullet"/>
      <w:lvlText w:val="o"/>
      <w:lvlJc w:val="left"/>
      <w:pPr>
        <w:tabs>
          <w:tab w:val="num" w:pos="0"/>
        </w:tabs>
        <w:ind w:left="5763" w:hanging="360"/>
      </w:pPr>
      <w:rPr>
        <w:rFonts w:ascii="Segoe UI Symbol" w:hAnsi="Segoe UI Symbol" w:cs="Segoe UI Symbol"/>
        <w:b w:val="0"/>
        <w:i w:val="0"/>
        <w:dstrike/>
        <w:color w:val="000000"/>
        <w:position w:val="0"/>
        <w:sz w:val="28"/>
        <w:szCs w:val="28"/>
        <w:u w:val="none" w:color="000000"/>
        <w:vertAlign w:val="baseline"/>
      </w:rPr>
    </w:lvl>
    <w:lvl w:ilvl="8">
      <w:start w:val="1"/>
      <w:numFmt w:val="bullet"/>
      <w:lvlText w:val="▪"/>
      <w:lvlJc w:val="left"/>
      <w:pPr>
        <w:tabs>
          <w:tab w:val="num" w:pos="0"/>
        </w:tabs>
        <w:ind w:left="6483" w:hanging="360"/>
      </w:pPr>
      <w:rPr>
        <w:rFonts w:ascii="Segoe UI Symbol" w:hAnsi="Segoe UI Symbol" w:cs="Segoe UI Symbol"/>
        <w:b w:val="0"/>
        <w:i w:val="0"/>
        <w:dstrike/>
        <w:color w:val="000000"/>
        <w:position w:val="0"/>
        <w:sz w:val="28"/>
        <w:szCs w:val="28"/>
        <w:u w:val="none" w:color="000000"/>
        <w:vertAlign w:val="baseline"/>
      </w:rPr>
    </w:lvl>
  </w:abstractNum>
  <w:abstractNum w:abstractNumId="8">
    <w:nsid w:val="0000000D"/>
    <w:multiLevelType w:val="multilevel"/>
    <w:tmpl w:val="0000000D"/>
    <w:name w:val="WWNum17"/>
    <w:lvl w:ilvl="0">
      <w:start w:val="1"/>
      <w:numFmt w:val="bullet"/>
      <w:lvlText w:val="•"/>
      <w:lvlJc w:val="left"/>
      <w:pPr>
        <w:tabs>
          <w:tab w:val="num" w:pos="0"/>
        </w:tabs>
        <w:ind w:left="720" w:hanging="360"/>
      </w:pPr>
      <w:rPr>
        <w:rFonts w:ascii="Arial" w:hAnsi="Arial" w:cs="Arial"/>
        <w:b w:val="0"/>
        <w:i w:val="0"/>
        <w:dstrike/>
        <w:color w:val="000000"/>
        <w:position w:val="0"/>
        <w:sz w:val="28"/>
        <w:szCs w:val="28"/>
        <w:u w:val="none" w:color="000000"/>
        <w:vertAlign w:val="baseline"/>
      </w:rPr>
    </w:lvl>
    <w:lvl w:ilvl="1">
      <w:start w:val="1"/>
      <w:numFmt w:val="bullet"/>
      <w:lvlText w:val="o"/>
      <w:lvlJc w:val="left"/>
      <w:pPr>
        <w:tabs>
          <w:tab w:val="num" w:pos="0"/>
        </w:tabs>
        <w:ind w:left="1440" w:hanging="360"/>
      </w:pPr>
      <w:rPr>
        <w:rFonts w:ascii="Segoe UI Symbol" w:hAnsi="Segoe UI Symbol" w:cs="Segoe UI Symbol"/>
        <w:b w:val="0"/>
        <w:i w:val="0"/>
        <w:dstrike/>
        <w:color w:val="000000"/>
        <w:position w:val="0"/>
        <w:sz w:val="28"/>
        <w:szCs w:val="28"/>
        <w:u w:val="none" w:color="000000"/>
        <w:vertAlign w:val="baseline"/>
      </w:rPr>
    </w:lvl>
    <w:lvl w:ilvl="2">
      <w:start w:val="1"/>
      <w:numFmt w:val="bullet"/>
      <w:lvlText w:val="▪"/>
      <w:lvlJc w:val="left"/>
      <w:pPr>
        <w:tabs>
          <w:tab w:val="num" w:pos="0"/>
        </w:tabs>
        <w:ind w:left="2160" w:hanging="360"/>
      </w:pPr>
      <w:rPr>
        <w:rFonts w:ascii="Segoe UI Symbol" w:hAnsi="Segoe UI Symbol" w:cs="Segoe UI Symbol"/>
        <w:b w:val="0"/>
        <w:i w:val="0"/>
        <w:dstrike/>
        <w:color w:val="000000"/>
        <w:position w:val="0"/>
        <w:sz w:val="28"/>
        <w:szCs w:val="28"/>
        <w:u w:val="none" w:color="000000"/>
        <w:vertAlign w:val="baseline"/>
      </w:rPr>
    </w:lvl>
    <w:lvl w:ilvl="3">
      <w:start w:val="1"/>
      <w:numFmt w:val="bullet"/>
      <w:lvlText w:val="•"/>
      <w:lvlJc w:val="left"/>
      <w:pPr>
        <w:tabs>
          <w:tab w:val="num" w:pos="0"/>
        </w:tabs>
        <w:ind w:left="2880" w:hanging="360"/>
      </w:pPr>
      <w:rPr>
        <w:rFonts w:ascii="Arial" w:hAnsi="Arial" w:cs="Arial"/>
        <w:b w:val="0"/>
        <w:i w:val="0"/>
        <w:dstrike/>
        <w:color w:val="000000"/>
        <w:position w:val="0"/>
        <w:sz w:val="28"/>
        <w:szCs w:val="28"/>
        <w:u w:val="none" w:color="000000"/>
        <w:vertAlign w:val="baseline"/>
      </w:rPr>
    </w:lvl>
    <w:lvl w:ilvl="4">
      <w:start w:val="1"/>
      <w:numFmt w:val="bullet"/>
      <w:lvlText w:val="o"/>
      <w:lvlJc w:val="left"/>
      <w:pPr>
        <w:tabs>
          <w:tab w:val="num" w:pos="0"/>
        </w:tabs>
        <w:ind w:left="3600" w:hanging="360"/>
      </w:pPr>
      <w:rPr>
        <w:rFonts w:ascii="Segoe UI Symbol" w:hAnsi="Segoe UI Symbol" w:cs="Segoe UI Symbol"/>
        <w:b w:val="0"/>
        <w:i w:val="0"/>
        <w:dstrike/>
        <w:color w:val="000000"/>
        <w:position w:val="0"/>
        <w:sz w:val="28"/>
        <w:szCs w:val="28"/>
        <w:u w:val="none" w:color="000000"/>
        <w:vertAlign w:val="baseline"/>
      </w:rPr>
    </w:lvl>
    <w:lvl w:ilvl="5">
      <w:start w:val="1"/>
      <w:numFmt w:val="bullet"/>
      <w:lvlText w:val="▪"/>
      <w:lvlJc w:val="left"/>
      <w:pPr>
        <w:tabs>
          <w:tab w:val="num" w:pos="0"/>
        </w:tabs>
        <w:ind w:left="4320" w:hanging="360"/>
      </w:pPr>
      <w:rPr>
        <w:rFonts w:ascii="Segoe UI Symbol" w:hAnsi="Segoe UI Symbol" w:cs="Segoe UI Symbol"/>
        <w:b w:val="0"/>
        <w:i w:val="0"/>
        <w:dstrike/>
        <w:color w:val="000000"/>
        <w:position w:val="0"/>
        <w:sz w:val="28"/>
        <w:szCs w:val="28"/>
        <w:u w:val="none" w:color="000000"/>
        <w:vertAlign w:val="baseline"/>
      </w:rPr>
    </w:lvl>
    <w:lvl w:ilvl="6">
      <w:start w:val="1"/>
      <w:numFmt w:val="bullet"/>
      <w:lvlText w:val="•"/>
      <w:lvlJc w:val="left"/>
      <w:pPr>
        <w:tabs>
          <w:tab w:val="num" w:pos="0"/>
        </w:tabs>
        <w:ind w:left="5040" w:hanging="360"/>
      </w:pPr>
      <w:rPr>
        <w:rFonts w:ascii="Arial" w:hAnsi="Arial" w:cs="Arial"/>
        <w:b w:val="0"/>
        <w:i w:val="0"/>
        <w:dstrike/>
        <w:color w:val="000000"/>
        <w:position w:val="0"/>
        <w:sz w:val="28"/>
        <w:szCs w:val="28"/>
        <w:u w:val="none" w:color="000000"/>
        <w:vertAlign w:val="baseline"/>
      </w:rPr>
    </w:lvl>
    <w:lvl w:ilvl="7">
      <w:start w:val="1"/>
      <w:numFmt w:val="bullet"/>
      <w:lvlText w:val="o"/>
      <w:lvlJc w:val="left"/>
      <w:pPr>
        <w:tabs>
          <w:tab w:val="num" w:pos="0"/>
        </w:tabs>
        <w:ind w:left="5760" w:hanging="360"/>
      </w:pPr>
      <w:rPr>
        <w:rFonts w:ascii="Segoe UI Symbol" w:hAnsi="Segoe UI Symbol" w:cs="Segoe UI Symbol"/>
        <w:b w:val="0"/>
        <w:i w:val="0"/>
        <w:dstrike/>
        <w:color w:val="000000"/>
        <w:position w:val="0"/>
        <w:sz w:val="28"/>
        <w:szCs w:val="28"/>
        <w:u w:val="none" w:color="000000"/>
        <w:vertAlign w:val="baseline"/>
      </w:rPr>
    </w:lvl>
    <w:lvl w:ilvl="8">
      <w:start w:val="1"/>
      <w:numFmt w:val="bullet"/>
      <w:lvlText w:val="▪"/>
      <w:lvlJc w:val="left"/>
      <w:pPr>
        <w:tabs>
          <w:tab w:val="num" w:pos="0"/>
        </w:tabs>
        <w:ind w:left="6480" w:hanging="360"/>
      </w:pPr>
      <w:rPr>
        <w:rFonts w:ascii="Segoe UI Symbol" w:hAnsi="Segoe UI Symbol" w:cs="Segoe UI Symbol"/>
        <w:b w:val="0"/>
        <w:i w:val="0"/>
        <w:dstrike/>
        <w:color w:val="000000"/>
        <w:position w:val="0"/>
        <w:sz w:val="28"/>
        <w:szCs w:val="28"/>
        <w:u w:val="none" w:color="000000"/>
        <w:vertAlign w:val="baseline"/>
      </w:rPr>
    </w:lvl>
  </w:abstractNum>
  <w:abstractNum w:abstractNumId="9">
    <w:nsid w:val="0000401D"/>
    <w:multiLevelType w:val="hybridMultilevel"/>
    <w:tmpl w:val="000071F0"/>
    <w:lvl w:ilvl="0" w:tplc="00000384">
      <w:start w:val="1"/>
      <w:numFmt w:val="decimal"/>
      <w:lvlText w:val="%1."/>
      <w:lvlJc w:val="left"/>
      <w:pPr>
        <w:tabs>
          <w:tab w:val="num" w:pos="720"/>
        </w:tabs>
        <w:ind w:left="720" w:hanging="360"/>
      </w:pPr>
    </w:lvl>
    <w:lvl w:ilvl="1" w:tplc="00007F4F">
      <w:start w:val="2"/>
      <w:numFmt w:val="upperLetter"/>
      <w:lvlText w:val="(%2)"/>
      <w:lvlJc w:val="left"/>
      <w:pPr>
        <w:tabs>
          <w:tab w:val="num" w:pos="1440"/>
        </w:tabs>
        <w:ind w:left="1440" w:hanging="36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0">
    <w:nsid w:val="0498710B"/>
    <w:multiLevelType w:val="hybridMultilevel"/>
    <w:tmpl w:val="E85EF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5B805D3"/>
    <w:multiLevelType w:val="multilevel"/>
    <w:tmpl w:val="56EC0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81E0B5B"/>
    <w:multiLevelType w:val="multilevel"/>
    <w:tmpl w:val="AEF6A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9261A33"/>
    <w:multiLevelType w:val="multilevel"/>
    <w:tmpl w:val="780AA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0F793A54"/>
    <w:multiLevelType w:val="hybridMultilevel"/>
    <w:tmpl w:val="E9065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09A1C32"/>
    <w:multiLevelType w:val="multilevel"/>
    <w:tmpl w:val="DB32C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3A85B10"/>
    <w:multiLevelType w:val="hybridMultilevel"/>
    <w:tmpl w:val="75F009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4FB0548"/>
    <w:multiLevelType w:val="hybridMultilevel"/>
    <w:tmpl w:val="756E80B2"/>
    <w:lvl w:ilvl="0" w:tplc="4B4025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19F03277"/>
    <w:multiLevelType w:val="hybridMultilevel"/>
    <w:tmpl w:val="B0264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CFE0127"/>
    <w:multiLevelType w:val="multilevel"/>
    <w:tmpl w:val="7B166958"/>
    <w:lvl w:ilvl="0">
      <w:start w:val="1"/>
      <w:numFmt w:val="decimal"/>
      <w:lvlText w:val="%1."/>
      <w:lvlJc w:val="left"/>
      <w:pPr>
        <w:tabs>
          <w:tab w:val="num" w:pos="720"/>
        </w:tabs>
        <w:ind w:left="720" w:hanging="360"/>
      </w:pPr>
      <w:rPr>
        <w:i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14A4AAC"/>
    <w:multiLevelType w:val="multilevel"/>
    <w:tmpl w:val="DBCE19CA"/>
    <w:lvl w:ilvl="0">
      <w:start w:val="1"/>
      <w:numFmt w:val="decimal"/>
      <w:lvlText w:val="%1."/>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1CE0303"/>
    <w:multiLevelType w:val="multilevel"/>
    <w:tmpl w:val="9320D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4865F65"/>
    <w:multiLevelType w:val="hybridMultilevel"/>
    <w:tmpl w:val="E32A5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4895152"/>
    <w:multiLevelType w:val="hybridMultilevel"/>
    <w:tmpl w:val="FBE07A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71045F1"/>
    <w:multiLevelType w:val="hybridMultilevel"/>
    <w:tmpl w:val="E32A5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E116E97"/>
    <w:multiLevelType w:val="hybridMultilevel"/>
    <w:tmpl w:val="E32A5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04F13DA"/>
    <w:multiLevelType w:val="hybridMultilevel"/>
    <w:tmpl w:val="AA4471DC"/>
    <w:lvl w:ilvl="0" w:tplc="978EB882">
      <w:start w:val="1"/>
      <w:numFmt w:val="bullet"/>
      <w:lvlText w:val="•"/>
      <w:lvlJc w:val="left"/>
      <w:pPr>
        <w:tabs>
          <w:tab w:val="num" w:pos="720"/>
        </w:tabs>
        <w:ind w:left="720" w:hanging="360"/>
      </w:pPr>
      <w:rPr>
        <w:rFonts w:ascii="Arial" w:hAnsi="Arial" w:hint="default"/>
      </w:rPr>
    </w:lvl>
    <w:lvl w:ilvl="1" w:tplc="CDE425B8">
      <w:numFmt w:val="bullet"/>
      <w:lvlText w:val="–"/>
      <w:lvlJc w:val="left"/>
      <w:pPr>
        <w:tabs>
          <w:tab w:val="num" w:pos="1440"/>
        </w:tabs>
        <w:ind w:left="1440" w:hanging="360"/>
      </w:pPr>
      <w:rPr>
        <w:rFonts w:ascii="Arial" w:hAnsi="Arial" w:hint="default"/>
      </w:rPr>
    </w:lvl>
    <w:lvl w:ilvl="2" w:tplc="5C50E8BE" w:tentative="1">
      <w:start w:val="1"/>
      <w:numFmt w:val="bullet"/>
      <w:lvlText w:val="•"/>
      <w:lvlJc w:val="left"/>
      <w:pPr>
        <w:tabs>
          <w:tab w:val="num" w:pos="2160"/>
        </w:tabs>
        <w:ind w:left="2160" w:hanging="360"/>
      </w:pPr>
      <w:rPr>
        <w:rFonts w:ascii="Arial" w:hAnsi="Arial" w:hint="default"/>
      </w:rPr>
    </w:lvl>
    <w:lvl w:ilvl="3" w:tplc="3E6AB852" w:tentative="1">
      <w:start w:val="1"/>
      <w:numFmt w:val="bullet"/>
      <w:lvlText w:val="•"/>
      <w:lvlJc w:val="left"/>
      <w:pPr>
        <w:tabs>
          <w:tab w:val="num" w:pos="2880"/>
        </w:tabs>
        <w:ind w:left="2880" w:hanging="360"/>
      </w:pPr>
      <w:rPr>
        <w:rFonts w:ascii="Arial" w:hAnsi="Arial" w:hint="default"/>
      </w:rPr>
    </w:lvl>
    <w:lvl w:ilvl="4" w:tplc="DA78AAA4" w:tentative="1">
      <w:start w:val="1"/>
      <w:numFmt w:val="bullet"/>
      <w:lvlText w:val="•"/>
      <w:lvlJc w:val="left"/>
      <w:pPr>
        <w:tabs>
          <w:tab w:val="num" w:pos="3600"/>
        </w:tabs>
        <w:ind w:left="3600" w:hanging="360"/>
      </w:pPr>
      <w:rPr>
        <w:rFonts w:ascii="Arial" w:hAnsi="Arial" w:hint="default"/>
      </w:rPr>
    </w:lvl>
    <w:lvl w:ilvl="5" w:tplc="CD5AA840" w:tentative="1">
      <w:start w:val="1"/>
      <w:numFmt w:val="bullet"/>
      <w:lvlText w:val="•"/>
      <w:lvlJc w:val="left"/>
      <w:pPr>
        <w:tabs>
          <w:tab w:val="num" w:pos="4320"/>
        </w:tabs>
        <w:ind w:left="4320" w:hanging="360"/>
      </w:pPr>
      <w:rPr>
        <w:rFonts w:ascii="Arial" w:hAnsi="Arial" w:hint="default"/>
      </w:rPr>
    </w:lvl>
    <w:lvl w:ilvl="6" w:tplc="164CB80A" w:tentative="1">
      <w:start w:val="1"/>
      <w:numFmt w:val="bullet"/>
      <w:lvlText w:val="•"/>
      <w:lvlJc w:val="left"/>
      <w:pPr>
        <w:tabs>
          <w:tab w:val="num" w:pos="5040"/>
        </w:tabs>
        <w:ind w:left="5040" w:hanging="360"/>
      </w:pPr>
      <w:rPr>
        <w:rFonts w:ascii="Arial" w:hAnsi="Arial" w:hint="default"/>
      </w:rPr>
    </w:lvl>
    <w:lvl w:ilvl="7" w:tplc="E8C0B896" w:tentative="1">
      <w:start w:val="1"/>
      <w:numFmt w:val="bullet"/>
      <w:lvlText w:val="•"/>
      <w:lvlJc w:val="left"/>
      <w:pPr>
        <w:tabs>
          <w:tab w:val="num" w:pos="5760"/>
        </w:tabs>
        <w:ind w:left="5760" w:hanging="360"/>
      </w:pPr>
      <w:rPr>
        <w:rFonts w:ascii="Arial" w:hAnsi="Arial" w:hint="default"/>
      </w:rPr>
    </w:lvl>
    <w:lvl w:ilvl="8" w:tplc="F35474A4" w:tentative="1">
      <w:start w:val="1"/>
      <w:numFmt w:val="bullet"/>
      <w:lvlText w:val="•"/>
      <w:lvlJc w:val="left"/>
      <w:pPr>
        <w:tabs>
          <w:tab w:val="num" w:pos="6480"/>
        </w:tabs>
        <w:ind w:left="6480" w:hanging="360"/>
      </w:pPr>
      <w:rPr>
        <w:rFonts w:ascii="Arial" w:hAnsi="Arial" w:hint="default"/>
      </w:rPr>
    </w:lvl>
  </w:abstractNum>
  <w:abstractNum w:abstractNumId="27">
    <w:nsid w:val="3063041C"/>
    <w:multiLevelType w:val="hybridMultilevel"/>
    <w:tmpl w:val="A41A1080"/>
    <w:lvl w:ilvl="0" w:tplc="496C4488">
      <w:start w:val="1608"/>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08D40AE"/>
    <w:multiLevelType w:val="hybridMultilevel"/>
    <w:tmpl w:val="AE50A8D4"/>
    <w:lvl w:ilvl="0" w:tplc="7AB4C770">
      <w:start w:val="1"/>
      <w:numFmt w:val="upperRoman"/>
      <w:lvlText w:val="%1."/>
      <w:lvlJc w:val="right"/>
      <w:pPr>
        <w:ind w:left="720" w:hanging="360"/>
      </w:pPr>
      <w:rPr>
        <w:rFonts w:ascii="Times New Roman" w:eastAsia="SimSun" w:hAnsi="Times New Roman" w:cs="Times New Roman"/>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0FE4EAC"/>
    <w:multiLevelType w:val="multilevel"/>
    <w:tmpl w:val="A87082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C596E92"/>
    <w:multiLevelType w:val="multilevel"/>
    <w:tmpl w:val="0AE8B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3D3C6563"/>
    <w:multiLevelType w:val="hybridMultilevel"/>
    <w:tmpl w:val="03D0B5A2"/>
    <w:lvl w:ilvl="0" w:tplc="B70A7914">
      <w:start w:val="1"/>
      <w:numFmt w:val="decimal"/>
      <w:lvlText w:val="%1."/>
      <w:lvlJc w:val="left"/>
      <w:pPr>
        <w:tabs>
          <w:tab w:val="num" w:pos="1080"/>
        </w:tabs>
        <w:ind w:left="1080" w:hanging="360"/>
      </w:pPr>
    </w:lvl>
    <w:lvl w:ilvl="1" w:tplc="0184A1C6">
      <w:start w:val="1"/>
      <w:numFmt w:val="lowerLetter"/>
      <w:lvlText w:val="%2."/>
      <w:lvlJc w:val="left"/>
      <w:pPr>
        <w:ind w:left="1800" w:hanging="360"/>
      </w:pPr>
      <w:rPr>
        <w:rFonts w:hint="default"/>
      </w:rPr>
    </w:lvl>
    <w:lvl w:ilvl="2" w:tplc="7BFCEF9A">
      <w:start w:val="1"/>
      <w:numFmt w:val="upperLetter"/>
      <w:lvlText w:val="(%3)"/>
      <w:lvlJc w:val="left"/>
      <w:pPr>
        <w:ind w:left="2520" w:hanging="360"/>
      </w:pPr>
      <w:rPr>
        <w:rFonts w:hint="default"/>
      </w:rPr>
    </w:lvl>
    <w:lvl w:ilvl="3" w:tplc="765E508A" w:tentative="1">
      <w:start w:val="1"/>
      <w:numFmt w:val="decimal"/>
      <w:lvlText w:val="%4."/>
      <w:lvlJc w:val="left"/>
      <w:pPr>
        <w:tabs>
          <w:tab w:val="num" w:pos="3240"/>
        </w:tabs>
        <w:ind w:left="3240" w:hanging="360"/>
      </w:pPr>
    </w:lvl>
    <w:lvl w:ilvl="4" w:tplc="4C8AA860" w:tentative="1">
      <w:start w:val="1"/>
      <w:numFmt w:val="decimal"/>
      <w:lvlText w:val="%5."/>
      <w:lvlJc w:val="left"/>
      <w:pPr>
        <w:tabs>
          <w:tab w:val="num" w:pos="3960"/>
        </w:tabs>
        <w:ind w:left="3960" w:hanging="360"/>
      </w:pPr>
    </w:lvl>
    <w:lvl w:ilvl="5" w:tplc="0D20F57C" w:tentative="1">
      <w:start w:val="1"/>
      <w:numFmt w:val="decimal"/>
      <w:lvlText w:val="%6."/>
      <w:lvlJc w:val="left"/>
      <w:pPr>
        <w:tabs>
          <w:tab w:val="num" w:pos="4680"/>
        </w:tabs>
        <w:ind w:left="4680" w:hanging="360"/>
      </w:pPr>
    </w:lvl>
    <w:lvl w:ilvl="6" w:tplc="4F8C2C8C" w:tentative="1">
      <w:start w:val="1"/>
      <w:numFmt w:val="decimal"/>
      <w:lvlText w:val="%7."/>
      <w:lvlJc w:val="left"/>
      <w:pPr>
        <w:tabs>
          <w:tab w:val="num" w:pos="5400"/>
        </w:tabs>
        <w:ind w:left="5400" w:hanging="360"/>
      </w:pPr>
    </w:lvl>
    <w:lvl w:ilvl="7" w:tplc="5A409BDA" w:tentative="1">
      <w:start w:val="1"/>
      <w:numFmt w:val="decimal"/>
      <w:lvlText w:val="%8."/>
      <w:lvlJc w:val="left"/>
      <w:pPr>
        <w:tabs>
          <w:tab w:val="num" w:pos="6120"/>
        </w:tabs>
        <w:ind w:left="6120" w:hanging="360"/>
      </w:pPr>
    </w:lvl>
    <w:lvl w:ilvl="8" w:tplc="7D26AD32" w:tentative="1">
      <w:start w:val="1"/>
      <w:numFmt w:val="decimal"/>
      <w:lvlText w:val="%9."/>
      <w:lvlJc w:val="left"/>
      <w:pPr>
        <w:tabs>
          <w:tab w:val="num" w:pos="6840"/>
        </w:tabs>
        <w:ind w:left="6840" w:hanging="360"/>
      </w:pPr>
    </w:lvl>
  </w:abstractNum>
  <w:abstractNum w:abstractNumId="32">
    <w:nsid w:val="3D883EED"/>
    <w:multiLevelType w:val="hybridMultilevel"/>
    <w:tmpl w:val="AAC60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E8E02D4"/>
    <w:multiLevelType w:val="multilevel"/>
    <w:tmpl w:val="4EE28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FFB2834"/>
    <w:multiLevelType w:val="hybridMultilevel"/>
    <w:tmpl w:val="06647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272339D"/>
    <w:multiLevelType w:val="hybridMultilevel"/>
    <w:tmpl w:val="3F8EA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4A3403B"/>
    <w:multiLevelType w:val="hybridMultilevel"/>
    <w:tmpl w:val="E9065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63A2C85"/>
    <w:multiLevelType w:val="hybridMultilevel"/>
    <w:tmpl w:val="E32A5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6D43FF5"/>
    <w:multiLevelType w:val="hybridMultilevel"/>
    <w:tmpl w:val="941EC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84C1FD3"/>
    <w:multiLevelType w:val="hybridMultilevel"/>
    <w:tmpl w:val="E32A5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9043789"/>
    <w:multiLevelType w:val="hybridMultilevel"/>
    <w:tmpl w:val="53A8CBEA"/>
    <w:lvl w:ilvl="0" w:tplc="04090015">
      <w:start w:val="1"/>
      <w:numFmt w:val="upperLetter"/>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5">
      <w:start w:val="1"/>
      <w:numFmt w:val="upperLetter"/>
      <w:lvlText w:val="%3."/>
      <w:lvlJc w:val="left"/>
      <w:pPr>
        <w:ind w:left="2520" w:hanging="360"/>
      </w:pPr>
      <w:rPr>
        <w:rFont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5E122AD1"/>
    <w:multiLevelType w:val="hybridMultilevel"/>
    <w:tmpl w:val="0584E97E"/>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5F8404F5"/>
    <w:multiLevelType w:val="multilevel"/>
    <w:tmpl w:val="C052B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2F9313F"/>
    <w:multiLevelType w:val="hybridMultilevel"/>
    <w:tmpl w:val="93DCF1C2"/>
    <w:lvl w:ilvl="0" w:tplc="AE66186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4374F47"/>
    <w:multiLevelType w:val="hybridMultilevel"/>
    <w:tmpl w:val="803044A2"/>
    <w:lvl w:ilvl="0" w:tplc="2F180698">
      <w:start w:val="1"/>
      <w:numFmt w:val="bullet"/>
      <w:lvlText w:val="•"/>
      <w:lvlJc w:val="left"/>
      <w:pPr>
        <w:tabs>
          <w:tab w:val="num" w:pos="720"/>
        </w:tabs>
        <w:ind w:left="720" w:hanging="360"/>
      </w:pPr>
      <w:rPr>
        <w:rFonts w:ascii="Arial" w:hAnsi="Arial" w:hint="default"/>
      </w:rPr>
    </w:lvl>
    <w:lvl w:ilvl="1" w:tplc="496C4488">
      <w:start w:val="1608"/>
      <w:numFmt w:val="bullet"/>
      <w:lvlText w:val="–"/>
      <w:lvlJc w:val="left"/>
      <w:pPr>
        <w:tabs>
          <w:tab w:val="num" w:pos="1440"/>
        </w:tabs>
        <w:ind w:left="1440" w:hanging="360"/>
      </w:pPr>
      <w:rPr>
        <w:rFonts w:ascii="Arial" w:hAnsi="Arial" w:hint="default"/>
      </w:rPr>
    </w:lvl>
    <w:lvl w:ilvl="2" w:tplc="6DF23E22" w:tentative="1">
      <w:start w:val="1"/>
      <w:numFmt w:val="bullet"/>
      <w:lvlText w:val="•"/>
      <w:lvlJc w:val="left"/>
      <w:pPr>
        <w:tabs>
          <w:tab w:val="num" w:pos="2160"/>
        </w:tabs>
        <w:ind w:left="2160" w:hanging="360"/>
      </w:pPr>
      <w:rPr>
        <w:rFonts w:ascii="Arial" w:hAnsi="Arial" w:hint="default"/>
      </w:rPr>
    </w:lvl>
    <w:lvl w:ilvl="3" w:tplc="1DC2EA2C" w:tentative="1">
      <w:start w:val="1"/>
      <w:numFmt w:val="bullet"/>
      <w:lvlText w:val="•"/>
      <w:lvlJc w:val="left"/>
      <w:pPr>
        <w:tabs>
          <w:tab w:val="num" w:pos="2880"/>
        </w:tabs>
        <w:ind w:left="2880" w:hanging="360"/>
      </w:pPr>
      <w:rPr>
        <w:rFonts w:ascii="Arial" w:hAnsi="Arial" w:hint="default"/>
      </w:rPr>
    </w:lvl>
    <w:lvl w:ilvl="4" w:tplc="3378F782" w:tentative="1">
      <w:start w:val="1"/>
      <w:numFmt w:val="bullet"/>
      <w:lvlText w:val="•"/>
      <w:lvlJc w:val="left"/>
      <w:pPr>
        <w:tabs>
          <w:tab w:val="num" w:pos="3600"/>
        </w:tabs>
        <w:ind w:left="3600" w:hanging="360"/>
      </w:pPr>
      <w:rPr>
        <w:rFonts w:ascii="Arial" w:hAnsi="Arial" w:hint="default"/>
      </w:rPr>
    </w:lvl>
    <w:lvl w:ilvl="5" w:tplc="F776EB30" w:tentative="1">
      <w:start w:val="1"/>
      <w:numFmt w:val="bullet"/>
      <w:lvlText w:val="•"/>
      <w:lvlJc w:val="left"/>
      <w:pPr>
        <w:tabs>
          <w:tab w:val="num" w:pos="4320"/>
        </w:tabs>
        <w:ind w:left="4320" w:hanging="360"/>
      </w:pPr>
      <w:rPr>
        <w:rFonts w:ascii="Arial" w:hAnsi="Arial" w:hint="default"/>
      </w:rPr>
    </w:lvl>
    <w:lvl w:ilvl="6" w:tplc="504CDA22" w:tentative="1">
      <w:start w:val="1"/>
      <w:numFmt w:val="bullet"/>
      <w:lvlText w:val="•"/>
      <w:lvlJc w:val="left"/>
      <w:pPr>
        <w:tabs>
          <w:tab w:val="num" w:pos="5040"/>
        </w:tabs>
        <w:ind w:left="5040" w:hanging="360"/>
      </w:pPr>
      <w:rPr>
        <w:rFonts w:ascii="Arial" w:hAnsi="Arial" w:hint="default"/>
      </w:rPr>
    </w:lvl>
    <w:lvl w:ilvl="7" w:tplc="F73C4CA0" w:tentative="1">
      <w:start w:val="1"/>
      <w:numFmt w:val="bullet"/>
      <w:lvlText w:val="•"/>
      <w:lvlJc w:val="left"/>
      <w:pPr>
        <w:tabs>
          <w:tab w:val="num" w:pos="5760"/>
        </w:tabs>
        <w:ind w:left="5760" w:hanging="360"/>
      </w:pPr>
      <w:rPr>
        <w:rFonts w:ascii="Arial" w:hAnsi="Arial" w:hint="default"/>
      </w:rPr>
    </w:lvl>
    <w:lvl w:ilvl="8" w:tplc="206641F8" w:tentative="1">
      <w:start w:val="1"/>
      <w:numFmt w:val="bullet"/>
      <w:lvlText w:val="•"/>
      <w:lvlJc w:val="left"/>
      <w:pPr>
        <w:tabs>
          <w:tab w:val="num" w:pos="6480"/>
        </w:tabs>
        <w:ind w:left="6480" w:hanging="360"/>
      </w:pPr>
      <w:rPr>
        <w:rFonts w:ascii="Arial" w:hAnsi="Arial" w:hint="default"/>
      </w:rPr>
    </w:lvl>
  </w:abstractNum>
  <w:abstractNum w:abstractNumId="45">
    <w:nsid w:val="658F7CCB"/>
    <w:multiLevelType w:val="hybridMultilevel"/>
    <w:tmpl w:val="070EFF1E"/>
    <w:lvl w:ilvl="0" w:tplc="A4A84296">
      <w:start w:val="1"/>
      <w:numFmt w:val="decimal"/>
      <w:lvlText w:val="%1."/>
      <w:lvlJc w:val="left"/>
      <w:pPr>
        <w:tabs>
          <w:tab w:val="num" w:pos="720"/>
        </w:tabs>
        <w:ind w:left="720" w:hanging="360"/>
      </w:pPr>
      <w:rPr>
        <w:rFonts w:ascii="Times New Roman" w:eastAsia="Times New Roman" w:hAnsi="Times New Roman" w:cs="Times New Roman"/>
      </w:rPr>
    </w:lvl>
    <w:lvl w:ilvl="1" w:tplc="054C96CE" w:tentative="1">
      <w:start w:val="1"/>
      <w:numFmt w:val="bullet"/>
      <w:lvlText w:val="•"/>
      <w:lvlJc w:val="left"/>
      <w:pPr>
        <w:tabs>
          <w:tab w:val="num" w:pos="1440"/>
        </w:tabs>
        <w:ind w:left="1440" w:hanging="360"/>
      </w:pPr>
      <w:rPr>
        <w:rFonts w:ascii="Arial" w:hAnsi="Arial" w:hint="default"/>
      </w:rPr>
    </w:lvl>
    <w:lvl w:ilvl="2" w:tplc="E920FF70" w:tentative="1">
      <w:start w:val="1"/>
      <w:numFmt w:val="bullet"/>
      <w:lvlText w:val="•"/>
      <w:lvlJc w:val="left"/>
      <w:pPr>
        <w:tabs>
          <w:tab w:val="num" w:pos="2160"/>
        </w:tabs>
        <w:ind w:left="2160" w:hanging="360"/>
      </w:pPr>
      <w:rPr>
        <w:rFonts w:ascii="Arial" w:hAnsi="Arial" w:hint="default"/>
      </w:rPr>
    </w:lvl>
    <w:lvl w:ilvl="3" w:tplc="FA24D2B4" w:tentative="1">
      <w:start w:val="1"/>
      <w:numFmt w:val="bullet"/>
      <w:lvlText w:val="•"/>
      <w:lvlJc w:val="left"/>
      <w:pPr>
        <w:tabs>
          <w:tab w:val="num" w:pos="2880"/>
        </w:tabs>
        <w:ind w:left="2880" w:hanging="360"/>
      </w:pPr>
      <w:rPr>
        <w:rFonts w:ascii="Arial" w:hAnsi="Arial" w:hint="default"/>
      </w:rPr>
    </w:lvl>
    <w:lvl w:ilvl="4" w:tplc="F042C74A" w:tentative="1">
      <w:start w:val="1"/>
      <w:numFmt w:val="bullet"/>
      <w:lvlText w:val="•"/>
      <w:lvlJc w:val="left"/>
      <w:pPr>
        <w:tabs>
          <w:tab w:val="num" w:pos="3600"/>
        </w:tabs>
        <w:ind w:left="3600" w:hanging="360"/>
      </w:pPr>
      <w:rPr>
        <w:rFonts w:ascii="Arial" w:hAnsi="Arial" w:hint="default"/>
      </w:rPr>
    </w:lvl>
    <w:lvl w:ilvl="5" w:tplc="1B944624" w:tentative="1">
      <w:start w:val="1"/>
      <w:numFmt w:val="bullet"/>
      <w:lvlText w:val="•"/>
      <w:lvlJc w:val="left"/>
      <w:pPr>
        <w:tabs>
          <w:tab w:val="num" w:pos="4320"/>
        </w:tabs>
        <w:ind w:left="4320" w:hanging="360"/>
      </w:pPr>
      <w:rPr>
        <w:rFonts w:ascii="Arial" w:hAnsi="Arial" w:hint="default"/>
      </w:rPr>
    </w:lvl>
    <w:lvl w:ilvl="6" w:tplc="30A0B8C6" w:tentative="1">
      <w:start w:val="1"/>
      <w:numFmt w:val="bullet"/>
      <w:lvlText w:val="•"/>
      <w:lvlJc w:val="left"/>
      <w:pPr>
        <w:tabs>
          <w:tab w:val="num" w:pos="5040"/>
        </w:tabs>
        <w:ind w:left="5040" w:hanging="360"/>
      </w:pPr>
      <w:rPr>
        <w:rFonts w:ascii="Arial" w:hAnsi="Arial" w:hint="default"/>
      </w:rPr>
    </w:lvl>
    <w:lvl w:ilvl="7" w:tplc="1AB626A8" w:tentative="1">
      <w:start w:val="1"/>
      <w:numFmt w:val="bullet"/>
      <w:lvlText w:val="•"/>
      <w:lvlJc w:val="left"/>
      <w:pPr>
        <w:tabs>
          <w:tab w:val="num" w:pos="5760"/>
        </w:tabs>
        <w:ind w:left="5760" w:hanging="360"/>
      </w:pPr>
      <w:rPr>
        <w:rFonts w:ascii="Arial" w:hAnsi="Arial" w:hint="default"/>
      </w:rPr>
    </w:lvl>
    <w:lvl w:ilvl="8" w:tplc="6316C7A4" w:tentative="1">
      <w:start w:val="1"/>
      <w:numFmt w:val="bullet"/>
      <w:lvlText w:val="•"/>
      <w:lvlJc w:val="left"/>
      <w:pPr>
        <w:tabs>
          <w:tab w:val="num" w:pos="6480"/>
        </w:tabs>
        <w:ind w:left="6480" w:hanging="360"/>
      </w:pPr>
      <w:rPr>
        <w:rFonts w:ascii="Arial" w:hAnsi="Arial" w:hint="default"/>
      </w:rPr>
    </w:lvl>
  </w:abstractNum>
  <w:abstractNum w:abstractNumId="46">
    <w:nsid w:val="6A4055FC"/>
    <w:multiLevelType w:val="hybridMultilevel"/>
    <w:tmpl w:val="C50CEC5C"/>
    <w:lvl w:ilvl="0" w:tplc="0762B818">
      <w:start w:val="1"/>
      <w:numFmt w:val="bullet"/>
      <w:lvlText w:val="•"/>
      <w:lvlJc w:val="left"/>
      <w:pPr>
        <w:tabs>
          <w:tab w:val="num" w:pos="720"/>
        </w:tabs>
        <w:ind w:left="720" w:hanging="360"/>
      </w:pPr>
      <w:rPr>
        <w:rFonts w:ascii="Arial" w:hAnsi="Arial" w:hint="default"/>
      </w:rPr>
    </w:lvl>
    <w:lvl w:ilvl="1" w:tplc="E7740A8A" w:tentative="1">
      <w:start w:val="1"/>
      <w:numFmt w:val="bullet"/>
      <w:lvlText w:val="•"/>
      <w:lvlJc w:val="left"/>
      <w:pPr>
        <w:tabs>
          <w:tab w:val="num" w:pos="1440"/>
        </w:tabs>
        <w:ind w:left="1440" w:hanging="360"/>
      </w:pPr>
      <w:rPr>
        <w:rFonts w:ascii="Arial" w:hAnsi="Arial" w:hint="default"/>
      </w:rPr>
    </w:lvl>
    <w:lvl w:ilvl="2" w:tplc="C2745CC6" w:tentative="1">
      <w:start w:val="1"/>
      <w:numFmt w:val="bullet"/>
      <w:lvlText w:val="•"/>
      <w:lvlJc w:val="left"/>
      <w:pPr>
        <w:tabs>
          <w:tab w:val="num" w:pos="2160"/>
        </w:tabs>
        <w:ind w:left="2160" w:hanging="360"/>
      </w:pPr>
      <w:rPr>
        <w:rFonts w:ascii="Arial" w:hAnsi="Arial" w:hint="default"/>
      </w:rPr>
    </w:lvl>
    <w:lvl w:ilvl="3" w:tplc="9800E732" w:tentative="1">
      <w:start w:val="1"/>
      <w:numFmt w:val="bullet"/>
      <w:lvlText w:val="•"/>
      <w:lvlJc w:val="left"/>
      <w:pPr>
        <w:tabs>
          <w:tab w:val="num" w:pos="2880"/>
        </w:tabs>
        <w:ind w:left="2880" w:hanging="360"/>
      </w:pPr>
      <w:rPr>
        <w:rFonts w:ascii="Arial" w:hAnsi="Arial" w:hint="default"/>
      </w:rPr>
    </w:lvl>
    <w:lvl w:ilvl="4" w:tplc="E576879A" w:tentative="1">
      <w:start w:val="1"/>
      <w:numFmt w:val="bullet"/>
      <w:lvlText w:val="•"/>
      <w:lvlJc w:val="left"/>
      <w:pPr>
        <w:tabs>
          <w:tab w:val="num" w:pos="3600"/>
        </w:tabs>
        <w:ind w:left="3600" w:hanging="360"/>
      </w:pPr>
      <w:rPr>
        <w:rFonts w:ascii="Arial" w:hAnsi="Arial" w:hint="default"/>
      </w:rPr>
    </w:lvl>
    <w:lvl w:ilvl="5" w:tplc="C744206A" w:tentative="1">
      <w:start w:val="1"/>
      <w:numFmt w:val="bullet"/>
      <w:lvlText w:val="•"/>
      <w:lvlJc w:val="left"/>
      <w:pPr>
        <w:tabs>
          <w:tab w:val="num" w:pos="4320"/>
        </w:tabs>
        <w:ind w:left="4320" w:hanging="360"/>
      </w:pPr>
      <w:rPr>
        <w:rFonts w:ascii="Arial" w:hAnsi="Arial" w:hint="default"/>
      </w:rPr>
    </w:lvl>
    <w:lvl w:ilvl="6" w:tplc="E4924014" w:tentative="1">
      <w:start w:val="1"/>
      <w:numFmt w:val="bullet"/>
      <w:lvlText w:val="•"/>
      <w:lvlJc w:val="left"/>
      <w:pPr>
        <w:tabs>
          <w:tab w:val="num" w:pos="5040"/>
        </w:tabs>
        <w:ind w:left="5040" w:hanging="360"/>
      </w:pPr>
      <w:rPr>
        <w:rFonts w:ascii="Arial" w:hAnsi="Arial" w:hint="default"/>
      </w:rPr>
    </w:lvl>
    <w:lvl w:ilvl="7" w:tplc="B0EE2702" w:tentative="1">
      <w:start w:val="1"/>
      <w:numFmt w:val="bullet"/>
      <w:lvlText w:val="•"/>
      <w:lvlJc w:val="left"/>
      <w:pPr>
        <w:tabs>
          <w:tab w:val="num" w:pos="5760"/>
        </w:tabs>
        <w:ind w:left="5760" w:hanging="360"/>
      </w:pPr>
      <w:rPr>
        <w:rFonts w:ascii="Arial" w:hAnsi="Arial" w:hint="default"/>
      </w:rPr>
    </w:lvl>
    <w:lvl w:ilvl="8" w:tplc="E1FCFDB6" w:tentative="1">
      <w:start w:val="1"/>
      <w:numFmt w:val="bullet"/>
      <w:lvlText w:val="•"/>
      <w:lvlJc w:val="left"/>
      <w:pPr>
        <w:tabs>
          <w:tab w:val="num" w:pos="6480"/>
        </w:tabs>
        <w:ind w:left="6480" w:hanging="360"/>
      </w:pPr>
      <w:rPr>
        <w:rFonts w:ascii="Arial" w:hAnsi="Arial" w:hint="default"/>
      </w:rPr>
    </w:lvl>
  </w:abstractNum>
  <w:abstractNum w:abstractNumId="47">
    <w:nsid w:val="6DD019C9"/>
    <w:multiLevelType w:val="hybridMultilevel"/>
    <w:tmpl w:val="E32A5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E9F134F"/>
    <w:multiLevelType w:val="hybridMultilevel"/>
    <w:tmpl w:val="CDF49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7EF6C29"/>
    <w:multiLevelType w:val="multilevel"/>
    <w:tmpl w:val="7B9A3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84C4EA6"/>
    <w:multiLevelType w:val="hybridMultilevel"/>
    <w:tmpl w:val="E32A5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8C1437D"/>
    <w:multiLevelType w:val="multilevel"/>
    <w:tmpl w:val="8892C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BAE0B01"/>
    <w:multiLevelType w:val="hybridMultilevel"/>
    <w:tmpl w:val="A40CD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CEB1CD8"/>
    <w:multiLevelType w:val="hybridMultilevel"/>
    <w:tmpl w:val="22707F1A"/>
    <w:lvl w:ilvl="0" w:tplc="3A043B60">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8"/>
  </w:num>
  <w:num w:numId="3">
    <w:abstractNumId w:val="9"/>
  </w:num>
  <w:num w:numId="4">
    <w:abstractNumId w:val="20"/>
  </w:num>
  <w:num w:numId="5">
    <w:abstractNumId w:val="13"/>
  </w:num>
  <w:num w:numId="6">
    <w:abstractNumId w:val="18"/>
  </w:num>
  <w:num w:numId="7">
    <w:abstractNumId w:val="34"/>
  </w:num>
  <w:num w:numId="8">
    <w:abstractNumId w:val="19"/>
  </w:num>
  <w:num w:numId="9">
    <w:abstractNumId w:val="16"/>
  </w:num>
  <w:num w:numId="10">
    <w:abstractNumId w:val="44"/>
  </w:num>
  <w:num w:numId="11">
    <w:abstractNumId w:val="14"/>
  </w:num>
  <w:num w:numId="12">
    <w:abstractNumId w:val="10"/>
  </w:num>
  <w:num w:numId="13">
    <w:abstractNumId w:val="35"/>
  </w:num>
  <w:num w:numId="14">
    <w:abstractNumId w:val="45"/>
  </w:num>
  <w:num w:numId="15">
    <w:abstractNumId w:val="48"/>
  </w:num>
  <w:num w:numId="16">
    <w:abstractNumId w:val="31"/>
  </w:num>
  <w:num w:numId="17">
    <w:abstractNumId w:val="46"/>
  </w:num>
  <w:num w:numId="18">
    <w:abstractNumId w:val="26"/>
  </w:num>
  <w:num w:numId="19">
    <w:abstractNumId w:val="17"/>
  </w:num>
  <w:num w:numId="20">
    <w:abstractNumId w:val="36"/>
  </w:num>
  <w:num w:numId="21">
    <w:abstractNumId w:val="41"/>
  </w:num>
  <w:num w:numId="22">
    <w:abstractNumId w:val="23"/>
  </w:num>
  <w:num w:numId="23">
    <w:abstractNumId w:val="52"/>
  </w:num>
  <w:num w:numId="24">
    <w:abstractNumId w:val="32"/>
  </w:num>
  <w:num w:numId="25">
    <w:abstractNumId w:val="38"/>
  </w:num>
  <w:num w:numId="26">
    <w:abstractNumId w:val="30"/>
  </w:num>
  <w:num w:numId="27">
    <w:abstractNumId w:val="40"/>
  </w:num>
  <w:num w:numId="28">
    <w:abstractNumId w:val="43"/>
  </w:num>
  <w:num w:numId="29">
    <w:abstractNumId w:val="39"/>
  </w:num>
  <w:num w:numId="30">
    <w:abstractNumId w:val="25"/>
  </w:num>
  <w:num w:numId="31">
    <w:abstractNumId w:val="24"/>
  </w:num>
  <w:num w:numId="32">
    <w:abstractNumId w:val="37"/>
  </w:num>
  <w:num w:numId="33">
    <w:abstractNumId w:val="22"/>
  </w:num>
  <w:num w:numId="34">
    <w:abstractNumId w:val="50"/>
  </w:num>
  <w:num w:numId="35">
    <w:abstractNumId w:val="47"/>
  </w:num>
  <w:num w:numId="36">
    <w:abstractNumId w:val="27"/>
  </w:num>
  <w:num w:numId="37">
    <w:abstractNumId w:val="53"/>
  </w:num>
  <w:num w:numId="38">
    <w:abstractNumId w:val="11"/>
  </w:num>
  <w:num w:numId="39">
    <w:abstractNumId w:val="33"/>
  </w:num>
  <w:num w:numId="40">
    <w:abstractNumId w:val="15"/>
  </w:num>
  <w:num w:numId="41">
    <w:abstractNumId w:val="49"/>
  </w:num>
  <w:num w:numId="42">
    <w:abstractNumId w:val="51"/>
  </w:num>
  <w:num w:numId="43">
    <w:abstractNumId w:val="29"/>
  </w:num>
  <w:num w:numId="44">
    <w:abstractNumId w:val="21"/>
  </w:num>
  <w:num w:numId="45">
    <w:abstractNumId w:val="12"/>
  </w:num>
  <w:num w:numId="46">
    <w:abstractNumId w:val="42"/>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3F01"/>
  <w:defaultTabStop w:val="720"/>
  <w:drawingGridHorizontalSpacing w:val="120"/>
  <w:drawingGridVerticalSpacing w:val="39"/>
  <w:displayHorizontalDrawingGridEvery w:val="2"/>
  <w:displayVerticalDrawingGridEvery w:val="2"/>
  <w:characterSpacingControl w:val="doNotCompress"/>
  <w:hdrShapeDefaults>
    <o:shapedefaults v:ext="edit" spidmax="26626"/>
  </w:hdrShapeDefaults>
  <w:footnotePr>
    <w:footnote w:id="-1"/>
    <w:footnote w:id="0"/>
  </w:footnotePr>
  <w:endnotePr>
    <w:endnote w:id="-1"/>
    <w:endnote w:id="0"/>
  </w:endnotePr>
  <w:compat/>
  <w:rsids>
    <w:rsidRoot w:val="009367DB"/>
    <w:rsid w:val="0000799C"/>
    <w:rsid w:val="000108DB"/>
    <w:rsid w:val="00010EC7"/>
    <w:rsid w:val="00012170"/>
    <w:rsid w:val="00014DEE"/>
    <w:rsid w:val="00015BA6"/>
    <w:rsid w:val="00015DE4"/>
    <w:rsid w:val="00017640"/>
    <w:rsid w:val="000236B5"/>
    <w:rsid w:val="0002459A"/>
    <w:rsid w:val="000247DF"/>
    <w:rsid w:val="000248BD"/>
    <w:rsid w:val="00025A61"/>
    <w:rsid w:val="00026127"/>
    <w:rsid w:val="00030111"/>
    <w:rsid w:val="00030AA8"/>
    <w:rsid w:val="00032D45"/>
    <w:rsid w:val="0003566D"/>
    <w:rsid w:val="000366B0"/>
    <w:rsid w:val="00041CC2"/>
    <w:rsid w:val="0004495D"/>
    <w:rsid w:val="00050A8F"/>
    <w:rsid w:val="00050AC9"/>
    <w:rsid w:val="00053832"/>
    <w:rsid w:val="00056763"/>
    <w:rsid w:val="00062EF0"/>
    <w:rsid w:val="0006558C"/>
    <w:rsid w:val="00065F66"/>
    <w:rsid w:val="00067C0C"/>
    <w:rsid w:val="00073754"/>
    <w:rsid w:val="00075792"/>
    <w:rsid w:val="00075E7D"/>
    <w:rsid w:val="00076F26"/>
    <w:rsid w:val="00082C4C"/>
    <w:rsid w:val="0008428B"/>
    <w:rsid w:val="00084A7C"/>
    <w:rsid w:val="000856C8"/>
    <w:rsid w:val="00085E8C"/>
    <w:rsid w:val="00087D28"/>
    <w:rsid w:val="00090BB9"/>
    <w:rsid w:val="00093377"/>
    <w:rsid w:val="00096452"/>
    <w:rsid w:val="000B3597"/>
    <w:rsid w:val="000B4742"/>
    <w:rsid w:val="000C1D25"/>
    <w:rsid w:val="000C3182"/>
    <w:rsid w:val="000C33E2"/>
    <w:rsid w:val="000C4FDD"/>
    <w:rsid w:val="000D0D85"/>
    <w:rsid w:val="000D2DD7"/>
    <w:rsid w:val="000D325E"/>
    <w:rsid w:val="000D6A5D"/>
    <w:rsid w:val="000E1143"/>
    <w:rsid w:val="000E3A58"/>
    <w:rsid w:val="000E5631"/>
    <w:rsid w:val="000E594F"/>
    <w:rsid w:val="000E7D93"/>
    <w:rsid w:val="000F0592"/>
    <w:rsid w:val="000F363F"/>
    <w:rsid w:val="000F3A75"/>
    <w:rsid w:val="001028E0"/>
    <w:rsid w:val="0010387E"/>
    <w:rsid w:val="0010393D"/>
    <w:rsid w:val="00103F39"/>
    <w:rsid w:val="00104C57"/>
    <w:rsid w:val="00105829"/>
    <w:rsid w:val="001066F0"/>
    <w:rsid w:val="001079C0"/>
    <w:rsid w:val="001130B5"/>
    <w:rsid w:val="0011347F"/>
    <w:rsid w:val="00114F45"/>
    <w:rsid w:val="0011766A"/>
    <w:rsid w:val="00120975"/>
    <w:rsid w:val="00121064"/>
    <w:rsid w:val="0012754D"/>
    <w:rsid w:val="0013146E"/>
    <w:rsid w:val="00132BA2"/>
    <w:rsid w:val="00132CCB"/>
    <w:rsid w:val="0013630C"/>
    <w:rsid w:val="0013698C"/>
    <w:rsid w:val="0013767C"/>
    <w:rsid w:val="00140891"/>
    <w:rsid w:val="001505E0"/>
    <w:rsid w:val="00151391"/>
    <w:rsid w:val="001538AC"/>
    <w:rsid w:val="001544C8"/>
    <w:rsid w:val="001615AC"/>
    <w:rsid w:val="00164989"/>
    <w:rsid w:val="00164B13"/>
    <w:rsid w:val="00167B77"/>
    <w:rsid w:val="00174DCB"/>
    <w:rsid w:val="00175411"/>
    <w:rsid w:val="00180A78"/>
    <w:rsid w:val="00182695"/>
    <w:rsid w:val="00185E9C"/>
    <w:rsid w:val="0019140C"/>
    <w:rsid w:val="001927B6"/>
    <w:rsid w:val="00192A28"/>
    <w:rsid w:val="00192DA2"/>
    <w:rsid w:val="0019622E"/>
    <w:rsid w:val="001963F3"/>
    <w:rsid w:val="001964E1"/>
    <w:rsid w:val="00196C39"/>
    <w:rsid w:val="001A19CF"/>
    <w:rsid w:val="001A3734"/>
    <w:rsid w:val="001A694D"/>
    <w:rsid w:val="001A7078"/>
    <w:rsid w:val="001A73EA"/>
    <w:rsid w:val="001B0B1F"/>
    <w:rsid w:val="001B3CF6"/>
    <w:rsid w:val="001B7B44"/>
    <w:rsid w:val="001B7E5D"/>
    <w:rsid w:val="001C02ED"/>
    <w:rsid w:val="001C212D"/>
    <w:rsid w:val="001C2549"/>
    <w:rsid w:val="001C548C"/>
    <w:rsid w:val="001C5AB9"/>
    <w:rsid w:val="001C6635"/>
    <w:rsid w:val="001D28B7"/>
    <w:rsid w:val="001D34CE"/>
    <w:rsid w:val="001E00A4"/>
    <w:rsid w:val="001E10CF"/>
    <w:rsid w:val="001E5B4A"/>
    <w:rsid w:val="001F1119"/>
    <w:rsid w:val="001F735A"/>
    <w:rsid w:val="0020196C"/>
    <w:rsid w:val="00205722"/>
    <w:rsid w:val="00213E9A"/>
    <w:rsid w:val="00214357"/>
    <w:rsid w:val="00215DFB"/>
    <w:rsid w:val="002249CC"/>
    <w:rsid w:val="002261CB"/>
    <w:rsid w:val="00226A4E"/>
    <w:rsid w:val="00230BDB"/>
    <w:rsid w:val="00233074"/>
    <w:rsid w:val="0023377E"/>
    <w:rsid w:val="00235E5E"/>
    <w:rsid w:val="00240613"/>
    <w:rsid w:val="00244DF7"/>
    <w:rsid w:val="00245B9B"/>
    <w:rsid w:val="00245D5E"/>
    <w:rsid w:val="00247656"/>
    <w:rsid w:val="00253792"/>
    <w:rsid w:val="002568C6"/>
    <w:rsid w:val="00262647"/>
    <w:rsid w:val="00265F67"/>
    <w:rsid w:val="002666CF"/>
    <w:rsid w:val="00266BC8"/>
    <w:rsid w:val="00267603"/>
    <w:rsid w:val="00272655"/>
    <w:rsid w:val="00272875"/>
    <w:rsid w:val="00276643"/>
    <w:rsid w:val="002836E5"/>
    <w:rsid w:val="00283F22"/>
    <w:rsid w:val="002900CB"/>
    <w:rsid w:val="00297302"/>
    <w:rsid w:val="002975B8"/>
    <w:rsid w:val="002979A7"/>
    <w:rsid w:val="002A30C6"/>
    <w:rsid w:val="002A3DDD"/>
    <w:rsid w:val="002A7A30"/>
    <w:rsid w:val="002B0BBE"/>
    <w:rsid w:val="002B2060"/>
    <w:rsid w:val="002B376A"/>
    <w:rsid w:val="002B673C"/>
    <w:rsid w:val="002B79FE"/>
    <w:rsid w:val="002C4CF1"/>
    <w:rsid w:val="002C5850"/>
    <w:rsid w:val="002C652D"/>
    <w:rsid w:val="002C789F"/>
    <w:rsid w:val="002D1E0F"/>
    <w:rsid w:val="002D2104"/>
    <w:rsid w:val="002E3CD0"/>
    <w:rsid w:val="002E7042"/>
    <w:rsid w:val="002F034E"/>
    <w:rsid w:val="002F2BD7"/>
    <w:rsid w:val="002F30BD"/>
    <w:rsid w:val="002F5D4C"/>
    <w:rsid w:val="00301280"/>
    <w:rsid w:val="00302F37"/>
    <w:rsid w:val="003046BA"/>
    <w:rsid w:val="00307131"/>
    <w:rsid w:val="00314D41"/>
    <w:rsid w:val="0031536C"/>
    <w:rsid w:val="003200AA"/>
    <w:rsid w:val="00320DF7"/>
    <w:rsid w:val="00326574"/>
    <w:rsid w:val="00327D47"/>
    <w:rsid w:val="00330050"/>
    <w:rsid w:val="00334B97"/>
    <w:rsid w:val="00335902"/>
    <w:rsid w:val="00336B4B"/>
    <w:rsid w:val="0033786C"/>
    <w:rsid w:val="003409A9"/>
    <w:rsid w:val="00341D69"/>
    <w:rsid w:val="00346DA8"/>
    <w:rsid w:val="00350F5E"/>
    <w:rsid w:val="00351036"/>
    <w:rsid w:val="00356564"/>
    <w:rsid w:val="00364705"/>
    <w:rsid w:val="003678B8"/>
    <w:rsid w:val="0038423F"/>
    <w:rsid w:val="003852E8"/>
    <w:rsid w:val="00385A19"/>
    <w:rsid w:val="0039179F"/>
    <w:rsid w:val="00391CDE"/>
    <w:rsid w:val="00392C03"/>
    <w:rsid w:val="003A335F"/>
    <w:rsid w:val="003B4313"/>
    <w:rsid w:val="003C0919"/>
    <w:rsid w:val="003C1A0D"/>
    <w:rsid w:val="003D65F7"/>
    <w:rsid w:val="003E2083"/>
    <w:rsid w:val="003F080C"/>
    <w:rsid w:val="003F1F4E"/>
    <w:rsid w:val="003F2BB0"/>
    <w:rsid w:val="004041E6"/>
    <w:rsid w:val="00412D5F"/>
    <w:rsid w:val="004151C5"/>
    <w:rsid w:val="00420005"/>
    <w:rsid w:val="0042052A"/>
    <w:rsid w:val="00423414"/>
    <w:rsid w:val="00424DF0"/>
    <w:rsid w:val="00424E75"/>
    <w:rsid w:val="004305A3"/>
    <w:rsid w:val="00432E13"/>
    <w:rsid w:val="004330B1"/>
    <w:rsid w:val="00433466"/>
    <w:rsid w:val="0043592C"/>
    <w:rsid w:val="0043758F"/>
    <w:rsid w:val="00443246"/>
    <w:rsid w:val="00446115"/>
    <w:rsid w:val="0045154F"/>
    <w:rsid w:val="00454319"/>
    <w:rsid w:val="00457997"/>
    <w:rsid w:val="00466BD9"/>
    <w:rsid w:val="00472547"/>
    <w:rsid w:val="004742B3"/>
    <w:rsid w:val="004808AD"/>
    <w:rsid w:val="00480B1C"/>
    <w:rsid w:val="00480FCE"/>
    <w:rsid w:val="00484BFA"/>
    <w:rsid w:val="0048585F"/>
    <w:rsid w:val="0049283C"/>
    <w:rsid w:val="00497E25"/>
    <w:rsid w:val="004A275C"/>
    <w:rsid w:val="004A4822"/>
    <w:rsid w:val="004A74F2"/>
    <w:rsid w:val="004B5A6D"/>
    <w:rsid w:val="004B5B77"/>
    <w:rsid w:val="004B6ED1"/>
    <w:rsid w:val="004C3D95"/>
    <w:rsid w:val="004D290E"/>
    <w:rsid w:val="004D2C58"/>
    <w:rsid w:val="004D31C6"/>
    <w:rsid w:val="004D68C4"/>
    <w:rsid w:val="004D697F"/>
    <w:rsid w:val="004E6236"/>
    <w:rsid w:val="004E7EBB"/>
    <w:rsid w:val="004F0641"/>
    <w:rsid w:val="004F1602"/>
    <w:rsid w:val="004F242A"/>
    <w:rsid w:val="0050184F"/>
    <w:rsid w:val="00502607"/>
    <w:rsid w:val="00502B81"/>
    <w:rsid w:val="0050424D"/>
    <w:rsid w:val="0050724C"/>
    <w:rsid w:val="00507753"/>
    <w:rsid w:val="00510F32"/>
    <w:rsid w:val="00511932"/>
    <w:rsid w:val="00513B7D"/>
    <w:rsid w:val="00525202"/>
    <w:rsid w:val="005307A3"/>
    <w:rsid w:val="00542D5B"/>
    <w:rsid w:val="0054490D"/>
    <w:rsid w:val="005469E6"/>
    <w:rsid w:val="00546FCF"/>
    <w:rsid w:val="00551ACE"/>
    <w:rsid w:val="00553B5E"/>
    <w:rsid w:val="00554C2D"/>
    <w:rsid w:val="00554C7C"/>
    <w:rsid w:val="00556098"/>
    <w:rsid w:val="005602ED"/>
    <w:rsid w:val="00563A5A"/>
    <w:rsid w:val="00565B09"/>
    <w:rsid w:val="00566EEC"/>
    <w:rsid w:val="00575E2E"/>
    <w:rsid w:val="00577B31"/>
    <w:rsid w:val="00577CB9"/>
    <w:rsid w:val="00580272"/>
    <w:rsid w:val="00580CE5"/>
    <w:rsid w:val="00592B60"/>
    <w:rsid w:val="005937B1"/>
    <w:rsid w:val="005965E3"/>
    <w:rsid w:val="005A047E"/>
    <w:rsid w:val="005A2ABA"/>
    <w:rsid w:val="005A3FDD"/>
    <w:rsid w:val="005A4979"/>
    <w:rsid w:val="005A5299"/>
    <w:rsid w:val="005A63A9"/>
    <w:rsid w:val="005B148C"/>
    <w:rsid w:val="005C52D0"/>
    <w:rsid w:val="005C615E"/>
    <w:rsid w:val="005E1B7A"/>
    <w:rsid w:val="005E2E7A"/>
    <w:rsid w:val="005E35C6"/>
    <w:rsid w:val="005E70E1"/>
    <w:rsid w:val="005F1275"/>
    <w:rsid w:val="005F19F3"/>
    <w:rsid w:val="005F3502"/>
    <w:rsid w:val="006012D8"/>
    <w:rsid w:val="00610681"/>
    <w:rsid w:val="006126BD"/>
    <w:rsid w:val="006133FC"/>
    <w:rsid w:val="006151FC"/>
    <w:rsid w:val="00616268"/>
    <w:rsid w:val="0061641C"/>
    <w:rsid w:val="00617684"/>
    <w:rsid w:val="006231B1"/>
    <w:rsid w:val="00623DEF"/>
    <w:rsid w:val="00630156"/>
    <w:rsid w:val="006316F6"/>
    <w:rsid w:val="0063424A"/>
    <w:rsid w:val="0063749A"/>
    <w:rsid w:val="00640F55"/>
    <w:rsid w:val="00643326"/>
    <w:rsid w:val="00646A0B"/>
    <w:rsid w:val="00650E32"/>
    <w:rsid w:val="00651382"/>
    <w:rsid w:val="00652956"/>
    <w:rsid w:val="00655DDE"/>
    <w:rsid w:val="00660A55"/>
    <w:rsid w:val="00663348"/>
    <w:rsid w:val="00664643"/>
    <w:rsid w:val="00666EF4"/>
    <w:rsid w:val="006703BC"/>
    <w:rsid w:val="00670AB6"/>
    <w:rsid w:val="00671031"/>
    <w:rsid w:val="00672064"/>
    <w:rsid w:val="00674A7F"/>
    <w:rsid w:val="0068158B"/>
    <w:rsid w:val="00682DF2"/>
    <w:rsid w:val="006915C0"/>
    <w:rsid w:val="00693644"/>
    <w:rsid w:val="00693CE8"/>
    <w:rsid w:val="00694191"/>
    <w:rsid w:val="00697150"/>
    <w:rsid w:val="00697225"/>
    <w:rsid w:val="006A2BAD"/>
    <w:rsid w:val="006A6A07"/>
    <w:rsid w:val="006B0A8D"/>
    <w:rsid w:val="006B2A55"/>
    <w:rsid w:val="006B3790"/>
    <w:rsid w:val="006B6B3D"/>
    <w:rsid w:val="006B6BCD"/>
    <w:rsid w:val="006C2CA5"/>
    <w:rsid w:val="006C396D"/>
    <w:rsid w:val="006C712A"/>
    <w:rsid w:val="006D2542"/>
    <w:rsid w:val="006D5625"/>
    <w:rsid w:val="006E1D1E"/>
    <w:rsid w:val="006F561E"/>
    <w:rsid w:val="006F698B"/>
    <w:rsid w:val="007013C1"/>
    <w:rsid w:val="007027FE"/>
    <w:rsid w:val="00703970"/>
    <w:rsid w:val="0071104C"/>
    <w:rsid w:val="00711465"/>
    <w:rsid w:val="007174DD"/>
    <w:rsid w:val="0072379B"/>
    <w:rsid w:val="00724BBB"/>
    <w:rsid w:val="007254F9"/>
    <w:rsid w:val="00726E4F"/>
    <w:rsid w:val="00727596"/>
    <w:rsid w:val="00732444"/>
    <w:rsid w:val="007341F1"/>
    <w:rsid w:val="00734CFB"/>
    <w:rsid w:val="00747C65"/>
    <w:rsid w:val="00750538"/>
    <w:rsid w:val="00750893"/>
    <w:rsid w:val="007515E3"/>
    <w:rsid w:val="0075290D"/>
    <w:rsid w:val="00753DE1"/>
    <w:rsid w:val="00754796"/>
    <w:rsid w:val="00757250"/>
    <w:rsid w:val="00763608"/>
    <w:rsid w:val="00763CE8"/>
    <w:rsid w:val="007645CE"/>
    <w:rsid w:val="00771F3A"/>
    <w:rsid w:val="007751F3"/>
    <w:rsid w:val="00775EE3"/>
    <w:rsid w:val="007826B1"/>
    <w:rsid w:val="00790890"/>
    <w:rsid w:val="007933D6"/>
    <w:rsid w:val="007948FC"/>
    <w:rsid w:val="00795397"/>
    <w:rsid w:val="007965E2"/>
    <w:rsid w:val="00796EB9"/>
    <w:rsid w:val="007A214E"/>
    <w:rsid w:val="007A48AE"/>
    <w:rsid w:val="007A4AEA"/>
    <w:rsid w:val="007A4F7F"/>
    <w:rsid w:val="007A620B"/>
    <w:rsid w:val="007A6D86"/>
    <w:rsid w:val="007B1FF8"/>
    <w:rsid w:val="007B481A"/>
    <w:rsid w:val="007B503F"/>
    <w:rsid w:val="007B7BF9"/>
    <w:rsid w:val="007C6FA0"/>
    <w:rsid w:val="007C6FA9"/>
    <w:rsid w:val="007C7196"/>
    <w:rsid w:val="007D23C2"/>
    <w:rsid w:val="007D5D64"/>
    <w:rsid w:val="007D62C1"/>
    <w:rsid w:val="007D68FC"/>
    <w:rsid w:val="007D7B5A"/>
    <w:rsid w:val="007E2F13"/>
    <w:rsid w:val="007E3EBF"/>
    <w:rsid w:val="007E53B6"/>
    <w:rsid w:val="007F33A0"/>
    <w:rsid w:val="00804E4B"/>
    <w:rsid w:val="00806833"/>
    <w:rsid w:val="00807020"/>
    <w:rsid w:val="0081321E"/>
    <w:rsid w:val="00814C4C"/>
    <w:rsid w:val="00815C87"/>
    <w:rsid w:val="00817CE8"/>
    <w:rsid w:val="0082736F"/>
    <w:rsid w:val="00833919"/>
    <w:rsid w:val="00835437"/>
    <w:rsid w:val="00836BAD"/>
    <w:rsid w:val="008450D8"/>
    <w:rsid w:val="00845F86"/>
    <w:rsid w:val="008476B7"/>
    <w:rsid w:val="00847B6D"/>
    <w:rsid w:val="00852334"/>
    <w:rsid w:val="008523AA"/>
    <w:rsid w:val="0085631D"/>
    <w:rsid w:val="00861FC5"/>
    <w:rsid w:val="00865D5A"/>
    <w:rsid w:val="008676BE"/>
    <w:rsid w:val="00870D19"/>
    <w:rsid w:val="00873B38"/>
    <w:rsid w:val="008740D8"/>
    <w:rsid w:val="008824FD"/>
    <w:rsid w:val="00884AE7"/>
    <w:rsid w:val="008925F0"/>
    <w:rsid w:val="00893188"/>
    <w:rsid w:val="008933F4"/>
    <w:rsid w:val="00894665"/>
    <w:rsid w:val="00894F52"/>
    <w:rsid w:val="008959D7"/>
    <w:rsid w:val="0089728B"/>
    <w:rsid w:val="008A5816"/>
    <w:rsid w:val="008A6461"/>
    <w:rsid w:val="008A70F3"/>
    <w:rsid w:val="008B05FA"/>
    <w:rsid w:val="008B09F9"/>
    <w:rsid w:val="008B401C"/>
    <w:rsid w:val="008B78F1"/>
    <w:rsid w:val="008C595D"/>
    <w:rsid w:val="008C65C8"/>
    <w:rsid w:val="008C7CFD"/>
    <w:rsid w:val="008D37A5"/>
    <w:rsid w:val="008D3CF2"/>
    <w:rsid w:val="008D623D"/>
    <w:rsid w:val="008E253E"/>
    <w:rsid w:val="008E2767"/>
    <w:rsid w:val="008E6593"/>
    <w:rsid w:val="008F1DFF"/>
    <w:rsid w:val="008F202C"/>
    <w:rsid w:val="008F2171"/>
    <w:rsid w:val="008F446C"/>
    <w:rsid w:val="008F7D28"/>
    <w:rsid w:val="00904EDC"/>
    <w:rsid w:val="00910C80"/>
    <w:rsid w:val="00913C0C"/>
    <w:rsid w:val="00921E86"/>
    <w:rsid w:val="00922EE7"/>
    <w:rsid w:val="00925049"/>
    <w:rsid w:val="009256E6"/>
    <w:rsid w:val="0093074A"/>
    <w:rsid w:val="00930E5D"/>
    <w:rsid w:val="00934758"/>
    <w:rsid w:val="009351A5"/>
    <w:rsid w:val="009367DB"/>
    <w:rsid w:val="009378D5"/>
    <w:rsid w:val="009405F0"/>
    <w:rsid w:val="0094471A"/>
    <w:rsid w:val="00950124"/>
    <w:rsid w:val="009549EA"/>
    <w:rsid w:val="00955138"/>
    <w:rsid w:val="00961A2A"/>
    <w:rsid w:val="00961C5D"/>
    <w:rsid w:val="00962B9D"/>
    <w:rsid w:val="00962C59"/>
    <w:rsid w:val="0096395A"/>
    <w:rsid w:val="00983F74"/>
    <w:rsid w:val="009870F4"/>
    <w:rsid w:val="00987AFD"/>
    <w:rsid w:val="00992D0C"/>
    <w:rsid w:val="0099416B"/>
    <w:rsid w:val="00996254"/>
    <w:rsid w:val="009A0ED8"/>
    <w:rsid w:val="009A3361"/>
    <w:rsid w:val="009B05C8"/>
    <w:rsid w:val="009B4195"/>
    <w:rsid w:val="009B5F3E"/>
    <w:rsid w:val="009C2420"/>
    <w:rsid w:val="009C7D54"/>
    <w:rsid w:val="009D0A75"/>
    <w:rsid w:val="009D381D"/>
    <w:rsid w:val="009E24BB"/>
    <w:rsid w:val="009E2CCF"/>
    <w:rsid w:val="009E7B12"/>
    <w:rsid w:val="009E7BF4"/>
    <w:rsid w:val="009F0466"/>
    <w:rsid w:val="009F0CF5"/>
    <w:rsid w:val="009F2991"/>
    <w:rsid w:val="009F47F0"/>
    <w:rsid w:val="009F4A18"/>
    <w:rsid w:val="009F5A78"/>
    <w:rsid w:val="00A000B5"/>
    <w:rsid w:val="00A07092"/>
    <w:rsid w:val="00A07C1D"/>
    <w:rsid w:val="00A11C83"/>
    <w:rsid w:val="00A15902"/>
    <w:rsid w:val="00A16742"/>
    <w:rsid w:val="00A20EC0"/>
    <w:rsid w:val="00A25C63"/>
    <w:rsid w:val="00A26050"/>
    <w:rsid w:val="00A26184"/>
    <w:rsid w:val="00A30CD8"/>
    <w:rsid w:val="00A37E68"/>
    <w:rsid w:val="00A37E84"/>
    <w:rsid w:val="00A414BA"/>
    <w:rsid w:val="00A421CB"/>
    <w:rsid w:val="00A446FA"/>
    <w:rsid w:val="00A460F7"/>
    <w:rsid w:val="00A50FAA"/>
    <w:rsid w:val="00A55BD0"/>
    <w:rsid w:val="00A6183C"/>
    <w:rsid w:val="00A668ED"/>
    <w:rsid w:val="00A67930"/>
    <w:rsid w:val="00A67DF0"/>
    <w:rsid w:val="00A71CCA"/>
    <w:rsid w:val="00A721AE"/>
    <w:rsid w:val="00A73881"/>
    <w:rsid w:val="00A73C79"/>
    <w:rsid w:val="00A763B8"/>
    <w:rsid w:val="00A77972"/>
    <w:rsid w:val="00A80E63"/>
    <w:rsid w:val="00A82BB5"/>
    <w:rsid w:val="00A83454"/>
    <w:rsid w:val="00A83730"/>
    <w:rsid w:val="00A85B90"/>
    <w:rsid w:val="00A86B73"/>
    <w:rsid w:val="00A87787"/>
    <w:rsid w:val="00A926EE"/>
    <w:rsid w:val="00A960B4"/>
    <w:rsid w:val="00AA04FA"/>
    <w:rsid w:val="00AA154C"/>
    <w:rsid w:val="00AA42BE"/>
    <w:rsid w:val="00AA51BB"/>
    <w:rsid w:val="00AA6E08"/>
    <w:rsid w:val="00AB152E"/>
    <w:rsid w:val="00AB1B25"/>
    <w:rsid w:val="00AB1E0E"/>
    <w:rsid w:val="00AB2951"/>
    <w:rsid w:val="00AB35DE"/>
    <w:rsid w:val="00AB3DE7"/>
    <w:rsid w:val="00AB6791"/>
    <w:rsid w:val="00AB7DBD"/>
    <w:rsid w:val="00AC16EB"/>
    <w:rsid w:val="00AC7871"/>
    <w:rsid w:val="00AD0622"/>
    <w:rsid w:val="00AD0D24"/>
    <w:rsid w:val="00AD1D87"/>
    <w:rsid w:val="00AD1E39"/>
    <w:rsid w:val="00AD2BE3"/>
    <w:rsid w:val="00AD3291"/>
    <w:rsid w:val="00AD52EC"/>
    <w:rsid w:val="00AE0BE8"/>
    <w:rsid w:val="00AE5B7C"/>
    <w:rsid w:val="00AF290A"/>
    <w:rsid w:val="00AF2BB9"/>
    <w:rsid w:val="00B07717"/>
    <w:rsid w:val="00B15609"/>
    <w:rsid w:val="00B17402"/>
    <w:rsid w:val="00B20DE1"/>
    <w:rsid w:val="00B23A20"/>
    <w:rsid w:val="00B25F2E"/>
    <w:rsid w:val="00B2684C"/>
    <w:rsid w:val="00B27A90"/>
    <w:rsid w:val="00B341EE"/>
    <w:rsid w:val="00B34D57"/>
    <w:rsid w:val="00B34FF4"/>
    <w:rsid w:val="00B37CA1"/>
    <w:rsid w:val="00B40A6D"/>
    <w:rsid w:val="00B442AC"/>
    <w:rsid w:val="00B46B53"/>
    <w:rsid w:val="00B5299F"/>
    <w:rsid w:val="00B53748"/>
    <w:rsid w:val="00B538DF"/>
    <w:rsid w:val="00B5397F"/>
    <w:rsid w:val="00B545AE"/>
    <w:rsid w:val="00B73424"/>
    <w:rsid w:val="00B749BA"/>
    <w:rsid w:val="00B765FA"/>
    <w:rsid w:val="00B77FCC"/>
    <w:rsid w:val="00B832F7"/>
    <w:rsid w:val="00B866A8"/>
    <w:rsid w:val="00B94055"/>
    <w:rsid w:val="00B94954"/>
    <w:rsid w:val="00B955C7"/>
    <w:rsid w:val="00B97CE4"/>
    <w:rsid w:val="00BA7434"/>
    <w:rsid w:val="00BB006E"/>
    <w:rsid w:val="00BB031C"/>
    <w:rsid w:val="00BB676C"/>
    <w:rsid w:val="00BC04F2"/>
    <w:rsid w:val="00BC1E9A"/>
    <w:rsid w:val="00BC445D"/>
    <w:rsid w:val="00BC5B89"/>
    <w:rsid w:val="00BD0A22"/>
    <w:rsid w:val="00BD3B56"/>
    <w:rsid w:val="00BD5CAB"/>
    <w:rsid w:val="00BE0B55"/>
    <w:rsid w:val="00BE16BB"/>
    <w:rsid w:val="00BE1D04"/>
    <w:rsid w:val="00BE288E"/>
    <w:rsid w:val="00BE56BA"/>
    <w:rsid w:val="00BF0BC3"/>
    <w:rsid w:val="00BF4C52"/>
    <w:rsid w:val="00C0006E"/>
    <w:rsid w:val="00C000FD"/>
    <w:rsid w:val="00C023E3"/>
    <w:rsid w:val="00C1027E"/>
    <w:rsid w:val="00C10543"/>
    <w:rsid w:val="00C10771"/>
    <w:rsid w:val="00C15ED3"/>
    <w:rsid w:val="00C16538"/>
    <w:rsid w:val="00C17057"/>
    <w:rsid w:val="00C200B4"/>
    <w:rsid w:val="00C21858"/>
    <w:rsid w:val="00C22555"/>
    <w:rsid w:val="00C22AF8"/>
    <w:rsid w:val="00C264E6"/>
    <w:rsid w:val="00C3216C"/>
    <w:rsid w:val="00C33A9C"/>
    <w:rsid w:val="00C33BE2"/>
    <w:rsid w:val="00C35078"/>
    <w:rsid w:val="00C37F6D"/>
    <w:rsid w:val="00C43A86"/>
    <w:rsid w:val="00C43EAF"/>
    <w:rsid w:val="00C445F3"/>
    <w:rsid w:val="00C51ED6"/>
    <w:rsid w:val="00C5361D"/>
    <w:rsid w:val="00C54E96"/>
    <w:rsid w:val="00C6293C"/>
    <w:rsid w:val="00C63413"/>
    <w:rsid w:val="00C65637"/>
    <w:rsid w:val="00C65754"/>
    <w:rsid w:val="00C6633C"/>
    <w:rsid w:val="00C66E09"/>
    <w:rsid w:val="00C719CE"/>
    <w:rsid w:val="00C72C10"/>
    <w:rsid w:val="00C73128"/>
    <w:rsid w:val="00C74451"/>
    <w:rsid w:val="00C75349"/>
    <w:rsid w:val="00C80680"/>
    <w:rsid w:val="00C8354C"/>
    <w:rsid w:val="00C83B44"/>
    <w:rsid w:val="00C90959"/>
    <w:rsid w:val="00C91858"/>
    <w:rsid w:val="00C97573"/>
    <w:rsid w:val="00C97833"/>
    <w:rsid w:val="00CA6A9D"/>
    <w:rsid w:val="00CB01F1"/>
    <w:rsid w:val="00CB2640"/>
    <w:rsid w:val="00CB5B5F"/>
    <w:rsid w:val="00CB7926"/>
    <w:rsid w:val="00CC0598"/>
    <w:rsid w:val="00CC1502"/>
    <w:rsid w:val="00CC3747"/>
    <w:rsid w:val="00CC47E7"/>
    <w:rsid w:val="00CD2A5D"/>
    <w:rsid w:val="00CD57B5"/>
    <w:rsid w:val="00CE09A6"/>
    <w:rsid w:val="00CE2804"/>
    <w:rsid w:val="00CE62F0"/>
    <w:rsid w:val="00CF2A62"/>
    <w:rsid w:val="00CF7C4B"/>
    <w:rsid w:val="00D06221"/>
    <w:rsid w:val="00D07371"/>
    <w:rsid w:val="00D16A98"/>
    <w:rsid w:val="00D203D7"/>
    <w:rsid w:val="00D2643F"/>
    <w:rsid w:val="00D306DE"/>
    <w:rsid w:val="00D310DD"/>
    <w:rsid w:val="00D312A1"/>
    <w:rsid w:val="00D34B67"/>
    <w:rsid w:val="00D36F5D"/>
    <w:rsid w:val="00D375E3"/>
    <w:rsid w:val="00D37EBF"/>
    <w:rsid w:val="00D425E0"/>
    <w:rsid w:val="00D42830"/>
    <w:rsid w:val="00D53AC1"/>
    <w:rsid w:val="00D554BF"/>
    <w:rsid w:val="00D55C2F"/>
    <w:rsid w:val="00D60011"/>
    <w:rsid w:val="00D616D3"/>
    <w:rsid w:val="00D63BB1"/>
    <w:rsid w:val="00D64934"/>
    <w:rsid w:val="00D66FDD"/>
    <w:rsid w:val="00D80626"/>
    <w:rsid w:val="00D8372B"/>
    <w:rsid w:val="00D856B1"/>
    <w:rsid w:val="00D93507"/>
    <w:rsid w:val="00D9372E"/>
    <w:rsid w:val="00D93F1F"/>
    <w:rsid w:val="00D95A35"/>
    <w:rsid w:val="00D95C4D"/>
    <w:rsid w:val="00D9750E"/>
    <w:rsid w:val="00D97648"/>
    <w:rsid w:val="00DA18A6"/>
    <w:rsid w:val="00DA36A4"/>
    <w:rsid w:val="00DB3D9D"/>
    <w:rsid w:val="00DB5F3B"/>
    <w:rsid w:val="00DB6F4F"/>
    <w:rsid w:val="00DC05B1"/>
    <w:rsid w:val="00DC2D57"/>
    <w:rsid w:val="00DC340F"/>
    <w:rsid w:val="00DC7336"/>
    <w:rsid w:val="00DD1505"/>
    <w:rsid w:val="00DD2349"/>
    <w:rsid w:val="00DD5F0D"/>
    <w:rsid w:val="00DE0997"/>
    <w:rsid w:val="00DE25FA"/>
    <w:rsid w:val="00DE3996"/>
    <w:rsid w:val="00DE47C2"/>
    <w:rsid w:val="00DE5EF5"/>
    <w:rsid w:val="00DF10D7"/>
    <w:rsid w:val="00DF1C4E"/>
    <w:rsid w:val="00E01D16"/>
    <w:rsid w:val="00E077B3"/>
    <w:rsid w:val="00E217B7"/>
    <w:rsid w:val="00E21924"/>
    <w:rsid w:val="00E248FE"/>
    <w:rsid w:val="00E3189D"/>
    <w:rsid w:val="00E374D0"/>
    <w:rsid w:val="00E4188C"/>
    <w:rsid w:val="00E4281E"/>
    <w:rsid w:val="00E42D41"/>
    <w:rsid w:val="00E43D57"/>
    <w:rsid w:val="00E440E4"/>
    <w:rsid w:val="00E47FA8"/>
    <w:rsid w:val="00E53E45"/>
    <w:rsid w:val="00E54267"/>
    <w:rsid w:val="00E573C6"/>
    <w:rsid w:val="00E57764"/>
    <w:rsid w:val="00E614C9"/>
    <w:rsid w:val="00E61BC4"/>
    <w:rsid w:val="00E63FF2"/>
    <w:rsid w:val="00E67996"/>
    <w:rsid w:val="00E70D54"/>
    <w:rsid w:val="00E7220A"/>
    <w:rsid w:val="00E75CBC"/>
    <w:rsid w:val="00E766B6"/>
    <w:rsid w:val="00E93BEE"/>
    <w:rsid w:val="00E95B63"/>
    <w:rsid w:val="00EA015A"/>
    <w:rsid w:val="00EA0823"/>
    <w:rsid w:val="00EA0DE7"/>
    <w:rsid w:val="00EA766A"/>
    <w:rsid w:val="00EB2975"/>
    <w:rsid w:val="00EB344B"/>
    <w:rsid w:val="00EB78EE"/>
    <w:rsid w:val="00EC07FF"/>
    <w:rsid w:val="00EC34B5"/>
    <w:rsid w:val="00EC4412"/>
    <w:rsid w:val="00EC6604"/>
    <w:rsid w:val="00ED1288"/>
    <w:rsid w:val="00ED5241"/>
    <w:rsid w:val="00ED5CF5"/>
    <w:rsid w:val="00EE2D0C"/>
    <w:rsid w:val="00EF3627"/>
    <w:rsid w:val="00EF54EE"/>
    <w:rsid w:val="00EF6443"/>
    <w:rsid w:val="00F00C63"/>
    <w:rsid w:val="00F0118C"/>
    <w:rsid w:val="00F01437"/>
    <w:rsid w:val="00F02992"/>
    <w:rsid w:val="00F04C36"/>
    <w:rsid w:val="00F0781E"/>
    <w:rsid w:val="00F1148C"/>
    <w:rsid w:val="00F1663D"/>
    <w:rsid w:val="00F24282"/>
    <w:rsid w:val="00F314D7"/>
    <w:rsid w:val="00F34B81"/>
    <w:rsid w:val="00F360F6"/>
    <w:rsid w:val="00F36449"/>
    <w:rsid w:val="00F376B2"/>
    <w:rsid w:val="00F42C6D"/>
    <w:rsid w:val="00F441E5"/>
    <w:rsid w:val="00F50D09"/>
    <w:rsid w:val="00F518EC"/>
    <w:rsid w:val="00F53123"/>
    <w:rsid w:val="00F55172"/>
    <w:rsid w:val="00F56D33"/>
    <w:rsid w:val="00F56F5D"/>
    <w:rsid w:val="00F575E2"/>
    <w:rsid w:val="00F64B64"/>
    <w:rsid w:val="00F662BE"/>
    <w:rsid w:val="00F72968"/>
    <w:rsid w:val="00F76CFC"/>
    <w:rsid w:val="00F82727"/>
    <w:rsid w:val="00F8449D"/>
    <w:rsid w:val="00F864AE"/>
    <w:rsid w:val="00F920F7"/>
    <w:rsid w:val="00F96857"/>
    <w:rsid w:val="00F970A9"/>
    <w:rsid w:val="00F974BD"/>
    <w:rsid w:val="00FA08DB"/>
    <w:rsid w:val="00FA2E95"/>
    <w:rsid w:val="00FA46B5"/>
    <w:rsid w:val="00FA62C2"/>
    <w:rsid w:val="00FA6ED5"/>
    <w:rsid w:val="00FB01B0"/>
    <w:rsid w:val="00FB38A1"/>
    <w:rsid w:val="00FB77FC"/>
    <w:rsid w:val="00FC0C70"/>
    <w:rsid w:val="00FC37BD"/>
    <w:rsid w:val="00FC5072"/>
    <w:rsid w:val="00FC6945"/>
    <w:rsid w:val="00FC6C8E"/>
    <w:rsid w:val="00FC7032"/>
    <w:rsid w:val="00FD0B98"/>
    <w:rsid w:val="00FD1497"/>
    <w:rsid w:val="00FD1811"/>
    <w:rsid w:val="00FD38BC"/>
    <w:rsid w:val="00FD4F7D"/>
    <w:rsid w:val="00FD5549"/>
    <w:rsid w:val="00FE02ED"/>
    <w:rsid w:val="00FE3538"/>
    <w:rsid w:val="00FE3F38"/>
    <w:rsid w:val="00FE7F81"/>
    <w:rsid w:val="00FF0BD0"/>
    <w:rsid w:val="00FF0E96"/>
    <w:rsid w:val="00FF1427"/>
    <w:rsid w:val="00FF1EF2"/>
    <w:rsid w:val="00FF66C5"/>
    <w:rsid w:val="00FF68FE"/>
    <w:rsid w:val="00FF6CD7"/>
    <w:rsid w:val="00FF78D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qFormat="1"/>
    <w:lsdException w:name="endnote text" w:semiHidden="0" w:unhideWhenUsed="0"/>
    <w:lsdException w:name="toa heading" w:semiHidden="0" w:unhideWhenUsed="0"/>
    <w:lsdException w:name="List" w:semiHidden="0" w:unhideWhenUsed="0"/>
    <w:lsdException w:name="Title" w:semiHidden="0" w:unhideWhenUsed="0" w:qFormat="1"/>
    <w:lsdException w:name="List Continue" w:semiHidden="0" w:unhideWhenUsed="0"/>
    <w:lsdException w:name="List Continue 2" w:semiHidden="0" w:unhideWhenUsed="0"/>
    <w:lsdException w:name="List Continue 3" w:semiHidden="0" w:unhideWhenUsed="0"/>
    <w:lsdException w:name="List Continue 4" w:semiHidden="0" w:unhideWhenUsed="0"/>
    <w:lsdException w:name="Subtitle" w:semiHidden="0" w:unhideWhenUsed="0" w:qFormat="1"/>
    <w:lsdException w:name="Strong" w:semiHidden="0" w:uiPriority="22" w:unhideWhenUsed="0" w:qFormat="1"/>
    <w:lsdException w:name="Emphasis" w:semiHidden="0" w:uiPriority="20" w:unhideWhenUsed="0" w:qFormat="1"/>
    <w:lsdException w:name="Normal (Web)" w:uiPriority="99"/>
    <w:lsdException w:name="HTML Code" w:uiPriority="99"/>
    <w:lsdException w:name="HTML Preformatted" w:uiPriority="99"/>
    <w:lsdException w:name="Balloon Text" w:semiHidden="0" w:unhideWhenUsed="0"/>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10DD"/>
    <w:rPr>
      <w:sz w:val="24"/>
      <w:szCs w:val="24"/>
    </w:rPr>
  </w:style>
  <w:style w:type="paragraph" w:styleId="Heading1">
    <w:name w:val="heading 1"/>
    <w:basedOn w:val="Normal"/>
    <w:next w:val="Normal"/>
    <w:link w:val="Heading1Char"/>
    <w:qFormat/>
    <w:rsid w:val="00763C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845F86"/>
    <w:pPr>
      <w:spacing w:before="100" w:beforeAutospacing="1" w:after="100" w:afterAutospacing="1"/>
      <w:outlineLvl w:val="1"/>
    </w:pPr>
    <w:rPr>
      <w:b/>
      <w:bCs/>
      <w:sz w:val="36"/>
      <w:szCs w:val="36"/>
    </w:rPr>
  </w:style>
  <w:style w:type="paragraph" w:styleId="Heading3">
    <w:name w:val="heading 3"/>
    <w:basedOn w:val="Normal"/>
    <w:next w:val="Normal"/>
    <w:link w:val="Heading3Char"/>
    <w:semiHidden/>
    <w:unhideWhenUsed/>
    <w:qFormat/>
    <w:rsid w:val="00AA6E08"/>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semiHidden/>
    <w:unhideWhenUsed/>
    <w:qFormat/>
    <w:rsid w:val="0020572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577CB9"/>
    <w:pPr>
      <w:tabs>
        <w:tab w:val="center" w:pos="4320"/>
        <w:tab w:val="right" w:pos="8640"/>
      </w:tabs>
    </w:pPr>
  </w:style>
  <w:style w:type="character" w:styleId="PageNumber">
    <w:name w:val="page number"/>
    <w:basedOn w:val="DefaultParagraphFont"/>
    <w:rsid w:val="00577CB9"/>
  </w:style>
  <w:style w:type="paragraph" w:styleId="Footer">
    <w:name w:val="footer"/>
    <w:basedOn w:val="Normal"/>
    <w:link w:val="FooterChar"/>
    <w:uiPriority w:val="99"/>
    <w:rsid w:val="00577CB9"/>
    <w:pPr>
      <w:tabs>
        <w:tab w:val="center" w:pos="4320"/>
        <w:tab w:val="right" w:pos="8640"/>
      </w:tabs>
    </w:pPr>
  </w:style>
  <w:style w:type="character" w:customStyle="1" w:styleId="apple-style-span">
    <w:name w:val="apple-style-span"/>
    <w:basedOn w:val="DefaultParagraphFont"/>
    <w:rsid w:val="00D310DD"/>
  </w:style>
  <w:style w:type="character" w:customStyle="1" w:styleId="apple-converted-space">
    <w:name w:val="apple-converted-space"/>
    <w:basedOn w:val="DefaultParagraphFont"/>
    <w:rsid w:val="00D310DD"/>
  </w:style>
  <w:style w:type="character" w:customStyle="1" w:styleId="HeaderChar">
    <w:name w:val="Header Char"/>
    <w:basedOn w:val="DefaultParagraphFont"/>
    <w:link w:val="Header"/>
    <w:uiPriority w:val="99"/>
    <w:rsid w:val="000F3A75"/>
    <w:rPr>
      <w:sz w:val="24"/>
      <w:szCs w:val="24"/>
    </w:rPr>
  </w:style>
  <w:style w:type="paragraph" w:styleId="BodyText">
    <w:name w:val="Body Text"/>
    <w:basedOn w:val="Normal"/>
    <w:link w:val="BodyTextChar"/>
    <w:rsid w:val="00FF68FE"/>
    <w:rPr>
      <w:b/>
      <w:bCs/>
      <w:i/>
      <w:iCs/>
    </w:rPr>
  </w:style>
  <w:style w:type="character" w:customStyle="1" w:styleId="BodyTextChar">
    <w:name w:val="Body Text Char"/>
    <w:basedOn w:val="DefaultParagraphFont"/>
    <w:link w:val="BodyText"/>
    <w:rsid w:val="00FF68FE"/>
    <w:rPr>
      <w:b/>
      <w:bCs/>
      <w:i/>
      <w:iCs/>
      <w:sz w:val="24"/>
      <w:szCs w:val="24"/>
    </w:rPr>
  </w:style>
  <w:style w:type="paragraph" w:styleId="PlainText">
    <w:name w:val="Plain Text"/>
    <w:basedOn w:val="Normal"/>
    <w:link w:val="PlainTextChar"/>
    <w:rsid w:val="00FF68FE"/>
    <w:rPr>
      <w:rFonts w:ascii="Courier New" w:hAnsi="Courier New" w:cs="Courier New"/>
      <w:sz w:val="20"/>
      <w:szCs w:val="20"/>
    </w:rPr>
  </w:style>
  <w:style w:type="character" w:customStyle="1" w:styleId="PlainTextChar">
    <w:name w:val="Plain Text Char"/>
    <w:basedOn w:val="DefaultParagraphFont"/>
    <w:link w:val="PlainText"/>
    <w:rsid w:val="00FF68FE"/>
    <w:rPr>
      <w:rFonts w:ascii="Courier New" w:hAnsi="Courier New" w:cs="Courier New"/>
    </w:rPr>
  </w:style>
  <w:style w:type="character" w:styleId="Hyperlink">
    <w:name w:val="Hyperlink"/>
    <w:basedOn w:val="DefaultParagraphFont"/>
    <w:rsid w:val="007D5D64"/>
    <w:rPr>
      <w:color w:val="0000FF"/>
      <w:u w:val="single"/>
    </w:rPr>
  </w:style>
  <w:style w:type="character" w:styleId="Strong">
    <w:name w:val="Strong"/>
    <w:basedOn w:val="DefaultParagraphFont"/>
    <w:uiPriority w:val="22"/>
    <w:qFormat/>
    <w:rsid w:val="00CE09A6"/>
    <w:rPr>
      <w:b/>
      <w:bCs/>
    </w:rPr>
  </w:style>
  <w:style w:type="character" w:styleId="Emphasis">
    <w:name w:val="Emphasis"/>
    <w:basedOn w:val="DefaultParagraphFont"/>
    <w:uiPriority w:val="20"/>
    <w:qFormat/>
    <w:rsid w:val="00CE09A6"/>
    <w:rPr>
      <w:i/>
      <w:iCs/>
    </w:rPr>
  </w:style>
  <w:style w:type="character" w:customStyle="1" w:styleId="style3">
    <w:name w:val="style3"/>
    <w:basedOn w:val="DefaultParagraphFont"/>
    <w:rsid w:val="00CE09A6"/>
  </w:style>
  <w:style w:type="character" w:styleId="HTMLCode">
    <w:name w:val="HTML Code"/>
    <w:basedOn w:val="DefaultParagraphFont"/>
    <w:uiPriority w:val="99"/>
    <w:rsid w:val="0068158B"/>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B97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ListParagraph">
    <w:name w:val="List Paragraph"/>
    <w:basedOn w:val="Normal"/>
    <w:uiPriority w:val="34"/>
    <w:qFormat/>
    <w:rsid w:val="00F34B81"/>
    <w:pPr>
      <w:spacing w:after="200" w:line="276" w:lineRule="auto"/>
      <w:ind w:left="720"/>
      <w:contextualSpacing/>
    </w:pPr>
    <w:rPr>
      <w:rFonts w:ascii="Calibri" w:eastAsia="Calibri" w:hAnsi="Calibri"/>
      <w:sz w:val="22"/>
      <w:szCs w:val="22"/>
    </w:rPr>
  </w:style>
  <w:style w:type="character" w:customStyle="1" w:styleId="FooterChar">
    <w:name w:val="Footer Char"/>
    <w:basedOn w:val="DefaultParagraphFont"/>
    <w:link w:val="Footer"/>
    <w:uiPriority w:val="99"/>
    <w:rsid w:val="0043758F"/>
    <w:rPr>
      <w:sz w:val="24"/>
      <w:szCs w:val="24"/>
    </w:rPr>
  </w:style>
  <w:style w:type="paragraph" w:styleId="BalloonText">
    <w:name w:val="Balloon Text"/>
    <w:basedOn w:val="Normal"/>
    <w:link w:val="BalloonTextChar"/>
    <w:rsid w:val="0043758F"/>
    <w:rPr>
      <w:rFonts w:ascii="Tahoma" w:hAnsi="Tahoma" w:cs="Tahoma"/>
      <w:sz w:val="16"/>
      <w:szCs w:val="16"/>
    </w:rPr>
  </w:style>
  <w:style w:type="character" w:customStyle="1" w:styleId="BalloonTextChar">
    <w:name w:val="Balloon Text Char"/>
    <w:basedOn w:val="DefaultParagraphFont"/>
    <w:link w:val="BalloonText"/>
    <w:rsid w:val="0043758F"/>
    <w:rPr>
      <w:rFonts w:ascii="Tahoma" w:hAnsi="Tahoma" w:cs="Tahoma"/>
      <w:sz w:val="16"/>
      <w:szCs w:val="16"/>
    </w:rPr>
  </w:style>
  <w:style w:type="paragraph" w:customStyle="1" w:styleId="p160">
    <w:name w:val="p160"/>
    <w:basedOn w:val="Normal"/>
    <w:rsid w:val="00A87787"/>
    <w:pPr>
      <w:spacing w:before="100" w:beforeAutospacing="1" w:after="100" w:afterAutospacing="1"/>
    </w:pPr>
  </w:style>
  <w:style w:type="character" w:customStyle="1" w:styleId="p1601">
    <w:name w:val="p1601"/>
    <w:basedOn w:val="DefaultParagraphFont"/>
    <w:rsid w:val="00A87787"/>
  </w:style>
  <w:style w:type="paragraph" w:customStyle="1" w:styleId="p3">
    <w:name w:val="p3"/>
    <w:basedOn w:val="Normal"/>
    <w:rsid w:val="00A87787"/>
    <w:pPr>
      <w:spacing w:before="100" w:beforeAutospacing="1" w:after="100" w:afterAutospacing="1"/>
    </w:pPr>
  </w:style>
  <w:style w:type="character" w:customStyle="1" w:styleId="p31">
    <w:name w:val="p31"/>
    <w:basedOn w:val="DefaultParagraphFont"/>
    <w:rsid w:val="00A87787"/>
  </w:style>
  <w:style w:type="paragraph" w:customStyle="1" w:styleId="p220">
    <w:name w:val="p220"/>
    <w:basedOn w:val="Normal"/>
    <w:rsid w:val="00A87787"/>
    <w:pPr>
      <w:spacing w:before="100" w:beforeAutospacing="1" w:after="100" w:afterAutospacing="1"/>
    </w:pPr>
  </w:style>
  <w:style w:type="character" w:customStyle="1" w:styleId="p2201">
    <w:name w:val="p2201"/>
    <w:basedOn w:val="DefaultParagraphFont"/>
    <w:rsid w:val="00A87787"/>
  </w:style>
  <w:style w:type="paragraph" w:customStyle="1" w:styleId="p23">
    <w:name w:val="p23"/>
    <w:basedOn w:val="Normal"/>
    <w:rsid w:val="00A87787"/>
    <w:pPr>
      <w:spacing w:before="100" w:beforeAutospacing="1" w:after="100" w:afterAutospacing="1"/>
    </w:pPr>
  </w:style>
  <w:style w:type="paragraph" w:customStyle="1" w:styleId="p221">
    <w:name w:val="p221"/>
    <w:basedOn w:val="Normal"/>
    <w:rsid w:val="00A87787"/>
    <w:pPr>
      <w:spacing w:before="100" w:beforeAutospacing="1" w:after="100" w:afterAutospacing="1"/>
    </w:pPr>
  </w:style>
  <w:style w:type="character" w:customStyle="1" w:styleId="p2211">
    <w:name w:val="p2211"/>
    <w:basedOn w:val="DefaultParagraphFont"/>
    <w:rsid w:val="00A87787"/>
  </w:style>
  <w:style w:type="paragraph" w:customStyle="1" w:styleId="p9">
    <w:name w:val="p9"/>
    <w:basedOn w:val="Normal"/>
    <w:rsid w:val="00A87787"/>
    <w:pPr>
      <w:spacing w:before="100" w:beforeAutospacing="1" w:after="100" w:afterAutospacing="1"/>
    </w:pPr>
  </w:style>
  <w:style w:type="character" w:customStyle="1" w:styleId="p91">
    <w:name w:val="p91"/>
    <w:basedOn w:val="DefaultParagraphFont"/>
    <w:rsid w:val="00A87787"/>
  </w:style>
  <w:style w:type="paragraph" w:customStyle="1" w:styleId="p225">
    <w:name w:val="p225"/>
    <w:basedOn w:val="Normal"/>
    <w:rsid w:val="00A87787"/>
    <w:pPr>
      <w:spacing w:before="100" w:beforeAutospacing="1" w:after="100" w:afterAutospacing="1"/>
    </w:pPr>
  </w:style>
  <w:style w:type="character" w:customStyle="1" w:styleId="p2251">
    <w:name w:val="p2251"/>
    <w:basedOn w:val="DefaultParagraphFont"/>
    <w:rsid w:val="00A87787"/>
  </w:style>
  <w:style w:type="paragraph" w:customStyle="1" w:styleId="p226">
    <w:name w:val="p226"/>
    <w:basedOn w:val="Normal"/>
    <w:rsid w:val="00A87787"/>
    <w:pPr>
      <w:spacing w:before="100" w:beforeAutospacing="1" w:after="100" w:afterAutospacing="1"/>
    </w:pPr>
  </w:style>
  <w:style w:type="paragraph" w:customStyle="1" w:styleId="p224">
    <w:name w:val="p224"/>
    <w:basedOn w:val="Normal"/>
    <w:rsid w:val="00A87787"/>
    <w:pPr>
      <w:spacing w:before="100" w:beforeAutospacing="1" w:after="100" w:afterAutospacing="1"/>
    </w:pPr>
  </w:style>
  <w:style w:type="character" w:customStyle="1" w:styleId="p2241">
    <w:name w:val="p2241"/>
    <w:basedOn w:val="DefaultParagraphFont"/>
    <w:rsid w:val="00A87787"/>
  </w:style>
  <w:style w:type="paragraph" w:customStyle="1" w:styleId="p155">
    <w:name w:val="p155"/>
    <w:basedOn w:val="Normal"/>
    <w:rsid w:val="00A87787"/>
    <w:pPr>
      <w:spacing w:before="100" w:beforeAutospacing="1" w:after="100" w:afterAutospacing="1"/>
    </w:pPr>
  </w:style>
  <w:style w:type="character" w:customStyle="1" w:styleId="p1551">
    <w:name w:val="p1551"/>
    <w:basedOn w:val="DefaultParagraphFont"/>
    <w:rsid w:val="00A87787"/>
  </w:style>
  <w:style w:type="paragraph" w:customStyle="1" w:styleId="p156">
    <w:name w:val="p156"/>
    <w:basedOn w:val="Normal"/>
    <w:rsid w:val="00A87787"/>
    <w:pPr>
      <w:spacing w:before="100" w:beforeAutospacing="1" w:after="100" w:afterAutospacing="1"/>
    </w:pPr>
  </w:style>
  <w:style w:type="character" w:customStyle="1" w:styleId="p1561">
    <w:name w:val="p1561"/>
    <w:basedOn w:val="DefaultParagraphFont"/>
    <w:rsid w:val="00A87787"/>
  </w:style>
  <w:style w:type="paragraph" w:customStyle="1" w:styleId="p227">
    <w:name w:val="p227"/>
    <w:basedOn w:val="Normal"/>
    <w:rsid w:val="00A87787"/>
    <w:pPr>
      <w:spacing w:before="100" w:beforeAutospacing="1" w:after="100" w:afterAutospacing="1"/>
    </w:pPr>
  </w:style>
  <w:style w:type="paragraph" w:customStyle="1" w:styleId="p33">
    <w:name w:val="p33"/>
    <w:basedOn w:val="Normal"/>
    <w:rsid w:val="00A87787"/>
    <w:pPr>
      <w:spacing w:before="100" w:beforeAutospacing="1" w:after="100" w:afterAutospacing="1"/>
    </w:pPr>
  </w:style>
  <w:style w:type="paragraph" w:customStyle="1" w:styleId="p30">
    <w:name w:val="p30"/>
    <w:basedOn w:val="Normal"/>
    <w:rsid w:val="00A87787"/>
    <w:pPr>
      <w:spacing w:before="100" w:beforeAutospacing="1" w:after="100" w:afterAutospacing="1"/>
    </w:pPr>
  </w:style>
  <w:style w:type="character" w:customStyle="1" w:styleId="Heading2Char">
    <w:name w:val="Heading 2 Char"/>
    <w:basedOn w:val="DefaultParagraphFont"/>
    <w:link w:val="Heading2"/>
    <w:uiPriority w:val="9"/>
    <w:rsid w:val="00845F86"/>
    <w:rPr>
      <w:b/>
      <w:bCs/>
      <w:sz w:val="36"/>
      <w:szCs w:val="36"/>
    </w:rPr>
  </w:style>
  <w:style w:type="paragraph" w:styleId="NormalWeb">
    <w:name w:val="Normal (Web)"/>
    <w:basedOn w:val="Normal"/>
    <w:uiPriority w:val="99"/>
    <w:unhideWhenUsed/>
    <w:rsid w:val="00845F86"/>
    <w:pPr>
      <w:spacing w:before="100" w:beforeAutospacing="1" w:after="100" w:afterAutospacing="1"/>
    </w:pPr>
  </w:style>
  <w:style w:type="paragraph" w:customStyle="1" w:styleId="Default">
    <w:name w:val="Default"/>
    <w:rsid w:val="00DD2349"/>
    <w:pPr>
      <w:autoSpaceDE w:val="0"/>
      <w:autoSpaceDN w:val="0"/>
      <w:adjustRightInd w:val="0"/>
    </w:pPr>
    <w:rPr>
      <w:color w:val="000000"/>
      <w:sz w:val="24"/>
      <w:szCs w:val="24"/>
    </w:rPr>
  </w:style>
  <w:style w:type="character" w:customStyle="1" w:styleId="Heading1Char">
    <w:name w:val="Heading 1 Char"/>
    <w:basedOn w:val="DefaultParagraphFont"/>
    <w:link w:val="Heading1"/>
    <w:rsid w:val="00763CE8"/>
    <w:rPr>
      <w:rFonts w:asciiTheme="majorHAnsi" w:eastAsiaTheme="majorEastAsia" w:hAnsiTheme="majorHAnsi" w:cstheme="majorBidi"/>
      <w:b/>
      <w:bCs/>
      <w:color w:val="365F91" w:themeColor="accent1" w:themeShade="BF"/>
      <w:sz w:val="28"/>
      <w:szCs w:val="28"/>
    </w:rPr>
  </w:style>
  <w:style w:type="character" w:customStyle="1" w:styleId="HTMLPreformattedChar">
    <w:name w:val="HTML Preformatted Char"/>
    <w:basedOn w:val="DefaultParagraphFont"/>
    <w:link w:val="HTMLPreformatted"/>
    <w:uiPriority w:val="99"/>
    <w:rsid w:val="00334B97"/>
    <w:rPr>
      <w:rFonts w:ascii="Courier New" w:hAnsi="Courier New" w:cs="Courier New"/>
    </w:rPr>
  </w:style>
  <w:style w:type="character" w:customStyle="1" w:styleId="Heading3Char">
    <w:name w:val="Heading 3 Char"/>
    <w:basedOn w:val="DefaultParagraphFont"/>
    <w:link w:val="Heading3"/>
    <w:semiHidden/>
    <w:rsid w:val="00AA6E08"/>
    <w:rPr>
      <w:rFonts w:asciiTheme="majorHAnsi" w:eastAsiaTheme="majorEastAsia" w:hAnsiTheme="majorHAnsi" w:cstheme="majorBidi"/>
      <w:b/>
      <w:bCs/>
      <w:color w:val="4F81BD" w:themeColor="accent1"/>
      <w:sz w:val="24"/>
      <w:szCs w:val="24"/>
    </w:rPr>
  </w:style>
  <w:style w:type="character" w:customStyle="1" w:styleId="pun">
    <w:name w:val="pun"/>
    <w:basedOn w:val="DefaultParagraphFont"/>
    <w:rsid w:val="00674A7F"/>
  </w:style>
  <w:style w:type="character" w:customStyle="1" w:styleId="pln">
    <w:name w:val="pln"/>
    <w:basedOn w:val="DefaultParagraphFont"/>
    <w:rsid w:val="00674A7F"/>
  </w:style>
  <w:style w:type="character" w:customStyle="1" w:styleId="typ">
    <w:name w:val="typ"/>
    <w:basedOn w:val="DefaultParagraphFont"/>
    <w:rsid w:val="00674A7F"/>
  </w:style>
  <w:style w:type="character" w:customStyle="1" w:styleId="lit">
    <w:name w:val="lit"/>
    <w:basedOn w:val="DefaultParagraphFont"/>
    <w:rsid w:val="00674A7F"/>
  </w:style>
  <w:style w:type="character" w:customStyle="1" w:styleId="str">
    <w:name w:val="str"/>
    <w:basedOn w:val="DefaultParagraphFont"/>
    <w:rsid w:val="00674A7F"/>
  </w:style>
  <w:style w:type="character" w:customStyle="1" w:styleId="kwd">
    <w:name w:val="kwd"/>
    <w:basedOn w:val="DefaultParagraphFont"/>
    <w:rsid w:val="00674A7F"/>
  </w:style>
  <w:style w:type="table" w:styleId="TableGrid">
    <w:name w:val="Table Grid"/>
    <w:basedOn w:val="TableNormal"/>
    <w:uiPriority w:val="39"/>
    <w:rsid w:val="00C75349"/>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j">
    <w:name w:val="ij"/>
    <w:basedOn w:val="Normal"/>
    <w:rsid w:val="009F4A18"/>
    <w:pPr>
      <w:spacing w:before="100" w:beforeAutospacing="1" w:after="100" w:afterAutospacing="1"/>
    </w:pPr>
  </w:style>
  <w:style w:type="character" w:customStyle="1" w:styleId="hn">
    <w:name w:val="hn"/>
    <w:basedOn w:val="DefaultParagraphFont"/>
    <w:rsid w:val="0045154F"/>
  </w:style>
  <w:style w:type="character" w:customStyle="1" w:styleId="ct-span">
    <w:name w:val="ct-span"/>
    <w:basedOn w:val="DefaultParagraphFont"/>
    <w:rsid w:val="007D23C2"/>
  </w:style>
  <w:style w:type="paragraph" w:customStyle="1" w:styleId="h3">
    <w:name w:val="h3"/>
    <w:basedOn w:val="Normal"/>
    <w:rsid w:val="007D23C2"/>
    <w:pPr>
      <w:spacing w:before="100" w:beforeAutospacing="1" w:after="100" w:afterAutospacing="1"/>
    </w:pPr>
  </w:style>
  <w:style w:type="character" w:customStyle="1" w:styleId="token">
    <w:name w:val="token"/>
    <w:basedOn w:val="DefaultParagraphFont"/>
    <w:rsid w:val="00205722"/>
  </w:style>
  <w:style w:type="character" w:customStyle="1" w:styleId="Heading4Char">
    <w:name w:val="Heading 4 Char"/>
    <w:basedOn w:val="DefaultParagraphFont"/>
    <w:link w:val="Heading4"/>
    <w:semiHidden/>
    <w:rsid w:val="00205722"/>
    <w:rPr>
      <w:rFonts w:asciiTheme="majorHAnsi" w:eastAsiaTheme="majorEastAsia" w:hAnsiTheme="majorHAnsi" w:cstheme="majorBidi"/>
      <w:b/>
      <w:bCs/>
      <w:i/>
      <w:iCs/>
      <w:color w:val="4F81BD" w:themeColor="accent1"/>
      <w:sz w:val="24"/>
      <w:szCs w:val="24"/>
    </w:rPr>
  </w:style>
</w:styles>
</file>

<file path=word/webSettings.xml><?xml version="1.0" encoding="utf-8"?>
<w:webSettings xmlns:r="http://schemas.openxmlformats.org/officeDocument/2006/relationships" xmlns:w="http://schemas.openxmlformats.org/wordprocessingml/2006/main">
  <w:divs>
    <w:div w:id="2782554">
      <w:bodyDiv w:val="1"/>
      <w:marLeft w:val="0"/>
      <w:marRight w:val="0"/>
      <w:marTop w:val="0"/>
      <w:marBottom w:val="0"/>
      <w:divBdr>
        <w:top w:val="none" w:sz="0" w:space="0" w:color="auto"/>
        <w:left w:val="none" w:sz="0" w:space="0" w:color="auto"/>
        <w:bottom w:val="none" w:sz="0" w:space="0" w:color="auto"/>
        <w:right w:val="none" w:sz="0" w:space="0" w:color="auto"/>
      </w:divBdr>
    </w:div>
    <w:div w:id="4552481">
      <w:bodyDiv w:val="1"/>
      <w:marLeft w:val="0"/>
      <w:marRight w:val="0"/>
      <w:marTop w:val="0"/>
      <w:marBottom w:val="0"/>
      <w:divBdr>
        <w:top w:val="none" w:sz="0" w:space="0" w:color="auto"/>
        <w:left w:val="none" w:sz="0" w:space="0" w:color="auto"/>
        <w:bottom w:val="none" w:sz="0" w:space="0" w:color="auto"/>
        <w:right w:val="none" w:sz="0" w:space="0" w:color="auto"/>
      </w:divBdr>
    </w:div>
    <w:div w:id="6756089">
      <w:bodyDiv w:val="1"/>
      <w:marLeft w:val="0"/>
      <w:marRight w:val="0"/>
      <w:marTop w:val="0"/>
      <w:marBottom w:val="0"/>
      <w:divBdr>
        <w:top w:val="none" w:sz="0" w:space="0" w:color="auto"/>
        <w:left w:val="none" w:sz="0" w:space="0" w:color="auto"/>
        <w:bottom w:val="none" w:sz="0" w:space="0" w:color="auto"/>
        <w:right w:val="none" w:sz="0" w:space="0" w:color="auto"/>
      </w:divBdr>
    </w:div>
    <w:div w:id="6911179">
      <w:bodyDiv w:val="1"/>
      <w:marLeft w:val="0"/>
      <w:marRight w:val="0"/>
      <w:marTop w:val="0"/>
      <w:marBottom w:val="0"/>
      <w:divBdr>
        <w:top w:val="none" w:sz="0" w:space="0" w:color="auto"/>
        <w:left w:val="none" w:sz="0" w:space="0" w:color="auto"/>
        <w:bottom w:val="none" w:sz="0" w:space="0" w:color="auto"/>
        <w:right w:val="none" w:sz="0" w:space="0" w:color="auto"/>
      </w:divBdr>
      <w:divsChild>
        <w:div w:id="1546478454">
          <w:marLeft w:val="0"/>
          <w:marRight w:val="0"/>
          <w:marTop w:val="540"/>
          <w:marBottom w:val="0"/>
          <w:divBdr>
            <w:top w:val="none" w:sz="0" w:space="0" w:color="auto"/>
            <w:left w:val="none" w:sz="0" w:space="0" w:color="auto"/>
            <w:bottom w:val="none" w:sz="0" w:space="0" w:color="auto"/>
            <w:right w:val="none" w:sz="0" w:space="0" w:color="auto"/>
          </w:divBdr>
          <w:divsChild>
            <w:div w:id="996883976">
              <w:marLeft w:val="0"/>
              <w:marRight w:val="0"/>
              <w:marTop w:val="0"/>
              <w:marBottom w:val="0"/>
              <w:divBdr>
                <w:top w:val="none" w:sz="0" w:space="0" w:color="auto"/>
                <w:left w:val="none" w:sz="0" w:space="0" w:color="auto"/>
                <w:bottom w:val="none" w:sz="0" w:space="0" w:color="auto"/>
                <w:right w:val="none" w:sz="0" w:space="0" w:color="auto"/>
              </w:divBdr>
            </w:div>
          </w:divsChild>
        </w:div>
        <w:div w:id="1421290405">
          <w:marLeft w:val="0"/>
          <w:marRight w:val="0"/>
          <w:marTop w:val="540"/>
          <w:marBottom w:val="0"/>
          <w:divBdr>
            <w:top w:val="none" w:sz="0" w:space="0" w:color="auto"/>
            <w:left w:val="none" w:sz="0" w:space="0" w:color="auto"/>
            <w:bottom w:val="none" w:sz="0" w:space="0" w:color="auto"/>
            <w:right w:val="none" w:sz="0" w:space="0" w:color="auto"/>
          </w:divBdr>
        </w:div>
      </w:divsChild>
    </w:div>
    <w:div w:id="11761606">
      <w:bodyDiv w:val="1"/>
      <w:marLeft w:val="0"/>
      <w:marRight w:val="0"/>
      <w:marTop w:val="0"/>
      <w:marBottom w:val="0"/>
      <w:divBdr>
        <w:top w:val="none" w:sz="0" w:space="0" w:color="auto"/>
        <w:left w:val="none" w:sz="0" w:space="0" w:color="auto"/>
        <w:bottom w:val="none" w:sz="0" w:space="0" w:color="auto"/>
        <w:right w:val="none" w:sz="0" w:space="0" w:color="auto"/>
      </w:divBdr>
      <w:divsChild>
        <w:div w:id="1086807010">
          <w:marLeft w:val="0"/>
          <w:marRight w:val="0"/>
          <w:marTop w:val="0"/>
          <w:marBottom w:val="0"/>
          <w:divBdr>
            <w:top w:val="none" w:sz="0" w:space="0" w:color="auto"/>
            <w:left w:val="none" w:sz="0" w:space="0" w:color="auto"/>
            <w:bottom w:val="none" w:sz="0" w:space="0" w:color="auto"/>
            <w:right w:val="none" w:sz="0" w:space="0" w:color="auto"/>
          </w:divBdr>
          <w:divsChild>
            <w:div w:id="1744765133">
              <w:marLeft w:val="0"/>
              <w:marRight w:val="0"/>
              <w:marTop w:val="0"/>
              <w:marBottom w:val="0"/>
              <w:divBdr>
                <w:top w:val="none" w:sz="0" w:space="0" w:color="auto"/>
                <w:left w:val="none" w:sz="0" w:space="0" w:color="auto"/>
                <w:bottom w:val="none" w:sz="0" w:space="0" w:color="auto"/>
                <w:right w:val="none" w:sz="0" w:space="0" w:color="auto"/>
              </w:divBdr>
              <w:divsChild>
                <w:div w:id="984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16859">
          <w:marLeft w:val="0"/>
          <w:marRight w:val="0"/>
          <w:marTop w:val="0"/>
          <w:marBottom w:val="0"/>
          <w:divBdr>
            <w:top w:val="none" w:sz="0" w:space="0" w:color="auto"/>
            <w:left w:val="none" w:sz="0" w:space="0" w:color="auto"/>
            <w:bottom w:val="none" w:sz="0" w:space="0" w:color="auto"/>
            <w:right w:val="none" w:sz="0" w:space="0" w:color="auto"/>
          </w:divBdr>
          <w:divsChild>
            <w:div w:id="2110923291">
              <w:marLeft w:val="0"/>
              <w:marRight w:val="0"/>
              <w:marTop w:val="0"/>
              <w:marBottom w:val="0"/>
              <w:divBdr>
                <w:top w:val="none" w:sz="0" w:space="0" w:color="auto"/>
                <w:left w:val="none" w:sz="0" w:space="0" w:color="auto"/>
                <w:bottom w:val="none" w:sz="0" w:space="0" w:color="auto"/>
                <w:right w:val="none" w:sz="0" w:space="0" w:color="auto"/>
              </w:divBdr>
              <w:divsChild>
                <w:div w:id="59016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01619">
          <w:marLeft w:val="0"/>
          <w:marRight w:val="0"/>
          <w:marTop w:val="0"/>
          <w:marBottom w:val="0"/>
          <w:divBdr>
            <w:top w:val="none" w:sz="0" w:space="0" w:color="auto"/>
            <w:left w:val="none" w:sz="0" w:space="0" w:color="auto"/>
            <w:bottom w:val="none" w:sz="0" w:space="0" w:color="auto"/>
            <w:right w:val="none" w:sz="0" w:space="0" w:color="auto"/>
          </w:divBdr>
          <w:divsChild>
            <w:div w:id="1564488029">
              <w:marLeft w:val="0"/>
              <w:marRight w:val="0"/>
              <w:marTop w:val="0"/>
              <w:marBottom w:val="0"/>
              <w:divBdr>
                <w:top w:val="none" w:sz="0" w:space="0" w:color="auto"/>
                <w:left w:val="none" w:sz="0" w:space="0" w:color="auto"/>
                <w:bottom w:val="none" w:sz="0" w:space="0" w:color="auto"/>
                <w:right w:val="none" w:sz="0" w:space="0" w:color="auto"/>
              </w:divBdr>
              <w:divsChild>
                <w:div w:id="1824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57491">
      <w:bodyDiv w:val="1"/>
      <w:marLeft w:val="0"/>
      <w:marRight w:val="0"/>
      <w:marTop w:val="0"/>
      <w:marBottom w:val="0"/>
      <w:divBdr>
        <w:top w:val="none" w:sz="0" w:space="0" w:color="auto"/>
        <w:left w:val="none" w:sz="0" w:space="0" w:color="auto"/>
        <w:bottom w:val="none" w:sz="0" w:space="0" w:color="auto"/>
        <w:right w:val="none" w:sz="0" w:space="0" w:color="auto"/>
      </w:divBdr>
    </w:div>
    <w:div w:id="30306316">
      <w:bodyDiv w:val="1"/>
      <w:marLeft w:val="0"/>
      <w:marRight w:val="0"/>
      <w:marTop w:val="0"/>
      <w:marBottom w:val="0"/>
      <w:divBdr>
        <w:top w:val="none" w:sz="0" w:space="0" w:color="auto"/>
        <w:left w:val="none" w:sz="0" w:space="0" w:color="auto"/>
        <w:bottom w:val="none" w:sz="0" w:space="0" w:color="auto"/>
        <w:right w:val="none" w:sz="0" w:space="0" w:color="auto"/>
      </w:divBdr>
    </w:div>
    <w:div w:id="32967512">
      <w:bodyDiv w:val="1"/>
      <w:marLeft w:val="0"/>
      <w:marRight w:val="0"/>
      <w:marTop w:val="0"/>
      <w:marBottom w:val="0"/>
      <w:divBdr>
        <w:top w:val="none" w:sz="0" w:space="0" w:color="auto"/>
        <w:left w:val="none" w:sz="0" w:space="0" w:color="auto"/>
        <w:bottom w:val="none" w:sz="0" w:space="0" w:color="auto"/>
        <w:right w:val="none" w:sz="0" w:space="0" w:color="auto"/>
      </w:divBdr>
      <w:divsChild>
        <w:div w:id="1522012200">
          <w:marLeft w:val="0"/>
          <w:marRight w:val="0"/>
          <w:marTop w:val="0"/>
          <w:marBottom w:val="0"/>
          <w:divBdr>
            <w:top w:val="none" w:sz="0" w:space="0" w:color="auto"/>
            <w:left w:val="none" w:sz="0" w:space="0" w:color="auto"/>
            <w:bottom w:val="none" w:sz="0" w:space="0" w:color="auto"/>
            <w:right w:val="none" w:sz="0" w:space="0" w:color="auto"/>
          </w:divBdr>
          <w:divsChild>
            <w:div w:id="992029855">
              <w:marLeft w:val="0"/>
              <w:marRight w:val="0"/>
              <w:marTop w:val="0"/>
              <w:marBottom w:val="0"/>
              <w:divBdr>
                <w:top w:val="none" w:sz="0" w:space="0" w:color="auto"/>
                <w:left w:val="none" w:sz="0" w:space="0" w:color="auto"/>
                <w:bottom w:val="none" w:sz="0" w:space="0" w:color="auto"/>
                <w:right w:val="none" w:sz="0" w:space="0" w:color="auto"/>
              </w:divBdr>
              <w:divsChild>
                <w:div w:id="167518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35897">
          <w:marLeft w:val="0"/>
          <w:marRight w:val="0"/>
          <w:marTop w:val="0"/>
          <w:marBottom w:val="0"/>
          <w:divBdr>
            <w:top w:val="none" w:sz="0" w:space="0" w:color="auto"/>
            <w:left w:val="none" w:sz="0" w:space="0" w:color="auto"/>
            <w:bottom w:val="none" w:sz="0" w:space="0" w:color="auto"/>
            <w:right w:val="none" w:sz="0" w:space="0" w:color="auto"/>
          </w:divBdr>
        </w:div>
      </w:divsChild>
    </w:div>
    <w:div w:id="36442357">
      <w:bodyDiv w:val="1"/>
      <w:marLeft w:val="0"/>
      <w:marRight w:val="0"/>
      <w:marTop w:val="0"/>
      <w:marBottom w:val="0"/>
      <w:divBdr>
        <w:top w:val="none" w:sz="0" w:space="0" w:color="auto"/>
        <w:left w:val="none" w:sz="0" w:space="0" w:color="auto"/>
        <w:bottom w:val="none" w:sz="0" w:space="0" w:color="auto"/>
        <w:right w:val="none" w:sz="0" w:space="0" w:color="auto"/>
      </w:divBdr>
    </w:div>
    <w:div w:id="42759285">
      <w:bodyDiv w:val="1"/>
      <w:marLeft w:val="0"/>
      <w:marRight w:val="0"/>
      <w:marTop w:val="0"/>
      <w:marBottom w:val="0"/>
      <w:divBdr>
        <w:top w:val="none" w:sz="0" w:space="0" w:color="auto"/>
        <w:left w:val="none" w:sz="0" w:space="0" w:color="auto"/>
        <w:bottom w:val="none" w:sz="0" w:space="0" w:color="auto"/>
        <w:right w:val="none" w:sz="0" w:space="0" w:color="auto"/>
      </w:divBdr>
      <w:divsChild>
        <w:div w:id="1364359943">
          <w:marLeft w:val="0"/>
          <w:marRight w:val="0"/>
          <w:marTop w:val="540"/>
          <w:marBottom w:val="0"/>
          <w:divBdr>
            <w:top w:val="none" w:sz="0" w:space="0" w:color="auto"/>
            <w:left w:val="none" w:sz="0" w:space="0" w:color="auto"/>
            <w:bottom w:val="none" w:sz="0" w:space="0" w:color="auto"/>
            <w:right w:val="none" w:sz="0" w:space="0" w:color="auto"/>
          </w:divBdr>
          <w:divsChild>
            <w:div w:id="44334431">
              <w:marLeft w:val="0"/>
              <w:marRight w:val="0"/>
              <w:marTop w:val="0"/>
              <w:marBottom w:val="0"/>
              <w:divBdr>
                <w:top w:val="none" w:sz="0" w:space="0" w:color="auto"/>
                <w:left w:val="none" w:sz="0" w:space="0" w:color="auto"/>
                <w:bottom w:val="none" w:sz="0" w:space="0" w:color="auto"/>
                <w:right w:val="none" w:sz="0" w:space="0" w:color="auto"/>
              </w:divBdr>
            </w:div>
          </w:divsChild>
        </w:div>
        <w:div w:id="1584753334">
          <w:marLeft w:val="0"/>
          <w:marRight w:val="0"/>
          <w:marTop w:val="540"/>
          <w:marBottom w:val="0"/>
          <w:divBdr>
            <w:top w:val="none" w:sz="0" w:space="0" w:color="auto"/>
            <w:left w:val="none" w:sz="0" w:space="0" w:color="auto"/>
            <w:bottom w:val="none" w:sz="0" w:space="0" w:color="auto"/>
            <w:right w:val="none" w:sz="0" w:space="0" w:color="auto"/>
          </w:divBdr>
        </w:div>
      </w:divsChild>
    </w:div>
    <w:div w:id="49966566">
      <w:bodyDiv w:val="1"/>
      <w:marLeft w:val="0"/>
      <w:marRight w:val="0"/>
      <w:marTop w:val="0"/>
      <w:marBottom w:val="0"/>
      <w:divBdr>
        <w:top w:val="none" w:sz="0" w:space="0" w:color="auto"/>
        <w:left w:val="none" w:sz="0" w:space="0" w:color="auto"/>
        <w:bottom w:val="none" w:sz="0" w:space="0" w:color="auto"/>
        <w:right w:val="none" w:sz="0" w:space="0" w:color="auto"/>
      </w:divBdr>
      <w:divsChild>
        <w:div w:id="620965249">
          <w:marLeft w:val="0"/>
          <w:marRight w:val="0"/>
          <w:marTop w:val="540"/>
          <w:marBottom w:val="0"/>
          <w:divBdr>
            <w:top w:val="none" w:sz="0" w:space="0" w:color="auto"/>
            <w:left w:val="none" w:sz="0" w:space="0" w:color="auto"/>
            <w:bottom w:val="none" w:sz="0" w:space="0" w:color="auto"/>
            <w:right w:val="none" w:sz="0" w:space="0" w:color="auto"/>
          </w:divBdr>
          <w:divsChild>
            <w:div w:id="1783845017">
              <w:marLeft w:val="0"/>
              <w:marRight w:val="0"/>
              <w:marTop w:val="0"/>
              <w:marBottom w:val="0"/>
              <w:divBdr>
                <w:top w:val="none" w:sz="0" w:space="0" w:color="auto"/>
                <w:left w:val="none" w:sz="0" w:space="0" w:color="auto"/>
                <w:bottom w:val="none" w:sz="0" w:space="0" w:color="auto"/>
                <w:right w:val="none" w:sz="0" w:space="0" w:color="auto"/>
              </w:divBdr>
            </w:div>
          </w:divsChild>
        </w:div>
        <w:div w:id="1366635187">
          <w:marLeft w:val="0"/>
          <w:marRight w:val="0"/>
          <w:marTop w:val="540"/>
          <w:marBottom w:val="0"/>
          <w:divBdr>
            <w:top w:val="none" w:sz="0" w:space="0" w:color="auto"/>
            <w:left w:val="none" w:sz="0" w:space="0" w:color="auto"/>
            <w:bottom w:val="none" w:sz="0" w:space="0" w:color="auto"/>
            <w:right w:val="none" w:sz="0" w:space="0" w:color="auto"/>
          </w:divBdr>
        </w:div>
      </w:divsChild>
    </w:div>
    <w:div w:id="59251471">
      <w:bodyDiv w:val="1"/>
      <w:marLeft w:val="0"/>
      <w:marRight w:val="0"/>
      <w:marTop w:val="0"/>
      <w:marBottom w:val="0"/>
      <w:divBdr>
        <w:top w:val="none" w:sz="0" w:space="0" w:color="auto"/>
        <w:left w:val="none" w:sz="0" w:space="0" w:color="auto"/>
        <w:bottom w:val="none" w:sz="0" w:space="0" w:color="auto"/>
        <w:right w:val="none" w:sz="0" w:space="0" w:color="auto"/>
      </w:divBdr>
    </w:div>
    <w:div w:id="60760836">
      <w:bodyDiv w:val="1"/>
      <w:marLeft w:val="0"/>
      <w:marRight w:val="0"/>
      <w:marTop w:val="0"/>
      <w:marBottom w:val="0"/>
      <w:divBdr>
        <w:top w:val="none" w:sz="0" w:space="0" w:color="auto"/>
        <w:left w:val="none" w:sz="0" w:space="0" w:color="auto"/>
        <w:bottom w:val="none" w:sz="0" w:space="0" w:color="auto"/>
        <w:right w:val="none" w:sz="0" w:space="0" w:color="auto"/>
      </w:divBdr>
    </w:div>
    <w:div w:id="67849231">
      <w:bodyDiv w:val="1"/>
      <w:marLeft w:val="0"/>
      <w:marRight w:val="0"/>
      <w:marTop w:val="0"/>
      <w:marBottom w:val="0"/>
      <w:divBdr>
        <w:top w:val="none" w:sz="0" w:space="0" w:color="auto"/>
        <w:left w:val="none" w:sz="0" w:space="0" w:color="auto"/>
        <w:bottom w:val="none" w:sz="0" w:space="0" w:color="auto"/>
        <w:right w:val="none" w:sz="0" w:space="0" w:color="auto"/>
      </w:divBdr>
    </w:div>
    <w:div w:id="92673197">
      <w:bodyDiv w:val="1"/>
      <w:marLeft w:val="0"/>
      <w:marRight w:val="0"/>
      <w:marTop w:val="0"/>
      <w:marBottom w:val="0"/>
      <w:divBdr>
        <w:top w:val="none" w:sz="0" w:space="0" w:color="auto"/>
        <w:left w:val="none" w:sz="0" w:space="0" w:color="auto"/>
        <w:bottom w:val="none" w:sz="0" w:space="0" w:color="auto"/>
        <w:right w:val="none" w:sz="0" w:space="0" w:color="auto"/>
      </w:divBdr>
    </w:div>
    <w:div w:id="99566583">
      <w:bodyDiv w:val="1"/>
      <w:marLeft w:val="0"/>
      <w:marRight w:val="0"/>
      <w:marTop w:val="0"/>
      <w:marBottom w:val="0"/>
      <w:divBdr>
        <w:top w:val="none" w:sz="0" w:space="0" w:color="auto"/>
        <w:left w:val="none" w:sz="0" w:space="0" w:color="auto"/>
        <w:bottom w:val="none" w:sz="0" w:space="0" w:color="auto"/>
        <w:right w:val="none" w:sz="0" w:space="0" w:color="auto"/>
      </w:divBdr>
    </w:div>
    <w:div w:id="112986418">
      <w:bodyDiv w:val="1"/>
      <w:marLeft w:val="0"/>
      <w:marRight w:val="0"/>
      <w:marTop w:val="0"/>
      <w:marBottom w:val="0"/>
      <w:divBdr>
        <w:top w:val="none" w:sz="0" w:space="0" w:color="auto"/>
        <w:left w:val="none" w:sz="0" w:space="0" w:color="auto"/>
        <w:bottom w:val="none" w:sz="0" w:space="0" w:color="auto"/>
        <w:right w:val="none" w:sz="0" w:space="0" w:color="auto"/>
      </w:divBdr>
    </w:div>
    <w:div w:id="120466528">
      <w:bodyDiv w:val="1"/>
      <w:marLeft w:val="0"/>
      <w:marRight w:val="0"/>
      <w:marTop w:val="0"/>
      <w:marBottom w:val="0"/>
      <w:divBdr>
        <w:top w:val="none" w:sz="0" w:space="0" w:color="auto"/>
        <w:left w:val="none" w:sz="0" w:space="0" w:color="auto"/>
        <w:bottom w:val="none" w:sz="0" w:space="0" w:color="auto"/>
        <w:right w:val="none" w:sz="0" w:space="0" w:color="auto"/>
      </w:divBdr>
      <w:divsChild>
        <w:div w:id="1257981877">
          <w:marLeft w:val="0"/>
          <w:marRight w:val="0"/>
          <w:marTop w:val="589"/>
          <w:marBottom w:val="0"/>
          <w:divBdr>
            <w:top w:val="none" w:sz="0" w:space="0" w:color="auto"/>
            <w:left w:val="none" w:sz="0" w:space="0" w:color="auto"/>
            <w:bottom w:val="none" w:sz="0" w:space="0" w:color="auto"/>
            <w:right w:val="none" w:sz="0" w:space="0" w:color="auto"/>
          </w:divBdr>
          <w:divsChild>
            <w:div w:id="1128085643">
              <w:marLeft w:val="0"/>
              <w:marRight w:val="0"/>
              <w:marTop w:val="0"/>
              <w:marBottom w:val="0"/>
              <w:divBdr>
                <w:top w:val="none" w:sz="0" w:space="0" w:color="auto"/>
                <w:left w:val="none" w:sz="0" w:space="0" w:color="auto"/>
                <w:bottom w:val="none" w:sz="0" w:space="0" w:color="auto"/>
                <w:right w:val="none" w:sz="0" w:space="0" w:color="auto"/>
              </w:divBdr>
            </w:div>
          </w:divsChild>
        </w:div>
        <w:div w:id="446239298">
          <w:marLeft w:val="0"/>
          <w:marRight w:val="0"/>
          <w:marTop w:val="589"/>
          <w:marBottom w:val="0"/>
          <w:divBdr>
            <w:top w:val="none" w:sz="0" w:space="0" w:color="auto"/>
            <w:left w:val="none" w:sz="0" w:space="0" w:color="auto"/>
            <w:bottom w:val="none" w:sz="0" w:space="0" w:color="auto"/>
            <w:right w:val="none" w:sz="0" w:space="0" w:color="auto"/>
          </w:divBdr>
        </w:div>
      </w:divsChild>
    </w:div>
    <w:div w:id="122357331">
      <w:bodyDiv w:val="1"/>
      <w:marLeft w:val="0"/>
      <w:marRight w:val="0"/>
      <w:marTop w:val="0"/>
      <w:marBottom w:val="0"/>
      <w:divBdr>
        <w:top w:val="none" w:sz="0" w:space="0" w:color="auto"/>
        <w:left w:val="none" w:sz="0" w:space="0" w:color="auto"/>
        <w:bottom w:val="none" w:sz="0" w:space="0" w:color="auto"/>
        <w:right w:val="none" w:sz="0" w:space="0" w:color="auto"/>
      </w:divBdr>
    </w:div>
    <w:div w:id="128398721">
      <w:bodyDiv w:val="1"/>
      <w:marLeft w:val="0"/>
      <w:marRight w:val="0"/>
      <w:marTop w:val="0"/>
      <w:marBottom w:val="0"/>
      <w:divBdr>
        <w:top w:val="none" w:sz="0" w:space="0" w:color="auto"/>
        <w:left w:val="none" w:sz="0" w:space="0" w:color="auto"/>
        <w:bottom w:val="none" w:sz="0" w:space="0" w:color="auto"/>
        <w:right w:val="none" w:sz="0" w:space="0" w:color="auto"/>
      </w:divBdr>
    </w:div>
    <w:div w:id="142432753">
      <w:bodyDiv w:val="1"/>
      <w:marLeft w:val="0"/>
      <w:marRight w:val="0"/>
      <w:marTop w:val="0"/>
      <w:marBottom w:val="0"/>
      <w:divBdr>
        <w:top w:val="none" w:sz="0" w:space="0" w:color="auto"/>
        <w:left w:val="none" w:sz="0" w:space="0" w:color="auto"/>
        <w:bottom w:val="none" w:sz="0" w:space="0" w:color="auto"/>
        <w:right w:val="none" w:sz="0" w:space="0" w:color="auto"/>
      </w:divBdr>
    </w:div>
    <w:div w:id="146868040">
      <w:bodyDiv w:val="1"/>
      <w:marLeft w:val="0"/>
      <w:marRight w:val="0"/>
      <w:marTop w:val="0"/>
      <w:marBottom w:val="0"/>
      <w:divBdr>
        <w:top w:val="none" w:sz="0" w:space="0" w:color="auto"/>
        <w:left w:val="none" w:sz="0" w:space="0" w:color="auto"/>
        <w:bottom w:val="none" w:sz="0" w:space="0" w:color="auto"/>
        <w:right w:val="none" w:sz="0" w:space="0" w:color="auto"/>
      </w:divBdr>
    </w:div>
    <w:div w:id="153690363">
      <w:bodyDiv w:val="1"/>
      <w:marLeft w:val="0"/>
      <w:marRight w:val="0"/>
      <w:marTop w:val="0"/>
      <w:marBottom w:val="0"/>
      <w:divBdr>
        <w:top w:val="none" w:sz="0" w:space="0" w:color="auto"/>
        <w:left w:val="none" w:sz="0" w:space="0" w:color="auto"/>
        <w:bottom w:val="none" w:sz="0" w:space="0" w:color="auto"/>
        <w:right w:val="none" w:sz="0" w:space="0" w:color="auto"/>
      </w:divBdr>
    </w:div>
    <w:div w:id="157504882">
      <w:bodyDiv w:val="1"/>
      <w:marLeft w:val="0"/>
      <w:marRight w:val="0"/>
      <w:marTop w:val="0"/>
      <w:marBottom w:val="0"/>
      <w:divBdr>
        <w:top w:val="none" w:sz="0" w:space="0" w:color="auto"/>
        <w:left w:val="none" w:sz="0" w:space="0" w:color="auto"/>
        <w:bottom w:val="none" w:sz="0" w:space="0" w:color="auto"/>
        <w:right w:val="none" w:sz="0" w:space="0" w:color="auto"/>
      </w:divBdr>
    </w:div>
    <w:div w:id="172039584">
      <w:bodyDiv w:val="1"/>
      <w:marLeft w:val="0"/>
      <w:marRight w:val="0"/>
      <w:marTop w:val="0"/>
      <w:marBottom w:val="0"/>
      <w:divBdr>
        <w:top w:val="none" w:sz="0" w:space="0" w:color="auto"/>
        <w:left w:val="none" w:sz="0" w:space="0" w:color="auto"/>
        <w:bottom w:val="none" w:sz="0" w:space="0" w:color="auto"/>
        <w:right w:val="none" w:sz="0" w:space="0" w:color="auto"/>
      </w:divBdr>
    </w:div>
    <w:div w:id="177934325">
      <w:bodyDiv w:val="1"/>
      <w:marLeft w:val="0"/>
      <w:marRight w:val="0"/>
      <w:marTop w:val="0"/>
      <w:marBottom w:val="0"/>
      <w:divBdr>
        <w:top w:val="none" w:sz="0" w:space="0" w:color="auto"/>
        <w:left w:val="none" w:sz="0" w:space="0" w:color="auto"/>
        <w:bottom w:val="none" w:sz="0" w:space="0" w:color="auto"/>
        <w:right w:val="none" w:sz="0" w:space="0" w:color="auto"/>
      </w:divBdr>
    </w:div>
    <w:div w:id="192228180">
      <w:bodyDiv w:val="1"/>
      <w:marLeft w:val="0"/>
      <w:marRight w:val="0"/>
      <w:marTop w:val="0"/>
      <w:marBottom w:val="0"/>
      <w:divBdr>
        <w:top w:val="none" w:sz="0" w:space="0" w:color="auto"/>
        <w:left w:val="none" w:sz="0" w:space="0" w:color="auto"/>
        <w:bottom w:val="none" w:sz="0" w:space="0" w:color="auto"/>
        <w:right w:val="none" w:sz="0" w:space="0" w:color="auto"/>
      </w:divBdr>
      <w:divsChild>
        <w:div w:id="1472483239">
          <w:marLeft w:val="0"/>
          <w:marRight w:val="0"/>
          <w:marTop w:val="540"/>
          <w:marBottom w:val="0"/>
          <w:divBdr>
            <w:top w:val="none" w:sz="0" w:space="0" w:color="auto"/>
            <w:left w:val="none" w:sz="0" w:space="0" w:color="auto"/>
            <w:bottom w:val="none" w:sz="0" w:space="0" w:color="auto"/>
            <w:right w:val="none" w:sz="0" w:space="0" w:color="auto"/>
          </w:divBdr>
          <w:divsChild>
            <w:div w:id="389886772">
              <w:marLeft w:val="0"/>
              <w:marRight w:val="0"/>
              <w:marTop w:val="0"/>
              <w:marBottom w:val="0"/>
              <w:divBdr>
                <w:top w:val="none" w:sz="0" w:space="0" w:color="auto"/>
                <w:left w:val="none" w:sz="0" w:space="0" w:color="auto"/>
                <w:bottom w:val="none" w:sz="0" w:space="0" w:color="auto"/>
                <w:right w:val="none" w:sz="0" w:space="0" w:color="auto"/>
              </w:divBdr>
            </w:div>
          </w:divsChild>
        </w:div>
        <w:div w:id="1811288919">
          <w:marLeft w:val="0"/>
          <w:marRight w:val="0"/>
          <w:marTop w:val="540"/>
          <w:marBottom w:val="0"/>
          <w:divBdr>
            <w:top w:val="none" w:sz="0" w:space="0" w:color="auto"/>
            <w:left w:val="none" w:sz="0" w:space="0" w:color="auto"/>
            <w:bottom w:val="none" w:sz="0" w:space="0" w:color="auto"/>
            <w:right w:val="none" w:sz="0" w:space="0" w:color="auto"/>
          </w:divBdr>
        </w:div>
      </w:divsChild>
    </w:div>
    <w:div w:id="240412478">
      <w:bodyDiv w:val="1"/>
      <w:marLeft w:val="0"/>
      <w:marRight w:val="0"/>
      <w:marTop w:val="0"/>
      <w:marBottom w:val="0"/>
      <w:divBdr>
        <w:top w:val="none" w:sz="0" w:space="0" w:color="auto"/>
        <w:left w:val="none" w:sz="0" w:space="0" w:color="auto"/>
        <w:bottom w:val="none" w:sz="0" w:space="0" w:color="auto"/>
        <w:right w:val="none" w:sz="0" w:space="0" w:color="auto"/>
      </w:divBdr>
      <w:divsChild>
        <w:div w:id="1601990984">
          <w:marLeft w:val="0"/>
          <w:marRight w:val="0"/>
          <w:marTop w:val="540"/>
          <w:marBottom w:val="0"/>
          <w:divBdr>
            <w:top w:val="none" w:sz="0" w:space="0" w:color="auto"/>
            <w:left w:val="none" w:sz="0" w:space="0" w:color="auto"/>
            <w:bottom w:val="none" w:sz="0" w:space="0" w:color="auto"/>
            <w:right w:val="none" w:sz="0" w:space="0" w:color="auto"/>
          </w:divBdr>
          <w:divsChild>
            <w:div w:id="2057507467">
              <w:marLeft w:val="0"/>
              <w:marRight w:val="0"/>
              <w:marTop w:val="0"/>
              <w:marBottom w:val="0"/>
              <w:divBdr>
                <w:top w:val="none" w:sz="0" w:space="0" w:color="auto"/>
                <w:left w:val="none" w:sz="0" w:space="0" w:color="auto"/>
                <w:bottom w:val="none" w:sz="0" w:space="0" w:color="auto"/>
                <w:right w:val="none" w:sz="0" w:space="0" w:color="auto"/>
              </w:divBdr>
            </w:div>
          </w:divsChild>
        </w:div>
        <w:div w:id="2123913476">
          <w:marLeft w:val="0"/>
          <w:marRight w:val="0"/>
          <w:marTop w:val="540"/>
          <w:marBottom w:val="0"/>
          <w:divBdr>
            <w:top w:val="none" w:sz="0" w:space="0" w:color="auto"/>
            <w:left w:val="none" w:sz="0" w:space="0" w:color="auto"/>
            <w:bottom w:val="none" w:sz="0" w:space="0" w:color="auto"/>
            <w:right w:val="none" w:sz="0" w:space="0" w:color="auto"/>
          </w:divBdr>
        </w:div>
      </w:divsChild>
    </w:div>
    <w:div w:id="252587631">
      <w:bodyDiv w:val="1"/>
      <w:marLeft w:val="0"/>
      <w:marRight w:val="0"/>
      <w:marTop w:val="0"/>
      <w:marBottom w:val="0"/>
      <w:divBdr>
        <w:top w:val="none" w:sz="0" w:space="0" w:color="auto"/>
        <w:left w:val="none" w:sz="0" w:space="0" w:color="auto"/>
        <w:bottom w:val="none" w:sz="0" w:space="0" w:color="auto"/>
        <w:right w:val="none" w:sz="0" w:space="0" w:color="auto"/>
      </w:divBdr>
      <w:divsChild>
        <w:div w:id="1872036591">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263266765">
      <w:bodyDiv w:val="1"/>
      <w:marLeft w:val="0"/>
      <w:marRight w:val="0"/>
      <w:marTop w:val="0"/>
      <w:marBottom w:val="0"/>
      <w:divBdr>
        <w:top w:val="none" w:sz="0" w:space="0" w:color="auto"/>
        <w:left w:val="none" w:sz="0" w:space="0" w:color="auto"/>
        <w:bottom w:val="none" w:sz="0" w:space="0" w:color="auto"/>
        <w:right w:val="none" w:sz="0" w:space="0" w:color="auto"/>
      </w:divBdr>
    </w:div>
    <w:div w:id="267276311">
      <w:bodyDiv w:val="1"/>
      <w:marLeft w:val="0"/>
      <w:marRight w:val="0"/>
      <w:marTop w:val="0"/>
      <w:marBottom w:val="0"/>
      <w:divBdr>
        <w:top w:val="none" w:sz="0" w:space="0" w:color="auto"/>
        <w:left w:val="none" w:sz="0" w:space="0" w:color="auto"/>
        <w:bottom w:val="none" w:sz="0" w:space="0" w:color="auto"/>
        <w:right w:val="none" w:sz="0" w:space="0" w:color="auto"/>
      </w:divBdr>
    </w:div>
    <w:div w:id="280380301">
      <w:bodyDiv w:val="1"/>
      <w:marLeft w:val="0"/>
      <w:marRight w:val="0"/>
      <w:marTop w:val="0"/>
      <w:marBottom w:val="0"/>
      <w:divBdr>
        <w:top w:val="none" w:sz="0" w:space="0" w:color="auto"/>
        <w:left w:val="none" w:sz="0" w:space="0" w:color="auto"/>
        <w:bottom w:val="none" w:sz="0" w:space="0" w:color="auto"/>
        <w:right w:val="none" w:sz="0" w:space="0" w:color="auto"/>
      </w:divBdr>
    </w:div>
    <w:div w:id="319817957">
      <w:bodyDiv w:val="1"/>
      <w:marLeft w:val="0"/>
      <w:marRight w:val="0"/>
      <w:marTop w:val="0"/>
      <w:marBottom w:val="0"/>
      <w:divBdr>
        <w:top w:val="none" w:sz="0" w:space="0" w:color="auto"/>
        <w:left w:val="none" w:sz="0" w:space="0" w:color="auto"/>
        <w:bottom w:val="none" w:sz="0" w:space="0" w:color="auto"/>
        <w:right w:val="none" w:sz="0" w:space="0" w:color="auto"/>
      </w:divBdr>
    </w:div>
    <w:div w:id="325088851">
      <w:bodyDiv w:val="1"/>
      <w:marLeft w:val="0"/>
      <w:marRight w:val="0"/>
      <w:marTop w:val="0"/>
      <w:marBottom w:val="0"/>
      <w:divBdr>
        <w:top w:val="none" w:sz="0" w:space="0" w:color="auto"/>
        <w:left w:val="none" w:sz="0" w:space="0" w:color="auto"/>
        <w:bottom w:val="none" w:sz="0" w:space="0" w:color="auto"/>
        <w:right w:val="none" w:sz="0" w:space="0" w:color="auto"/>
      </w:divBdr>
    </w:div>
    <w:div w:id="329454034">
      <w:bodyDiv w:val="1"/>
      <w:marLeft w:val="0"/>
      <w:marRight w:val="0"/>
      <w:marTop w:val="0"/>
      <w:marBottom w:val="0"/>
      <w:divBdr>
        <w:top w:val="none" w:sz="0" w:space="0" w:color="auto"/>
        <w:left w:val="none" w:sz="0" w:space="0" w:color="auto"/>
        <w:bottom w:val="none" w:sz="0" w:space="0" w:color="auto"/>
        <w:right w:val="none" w:sz="0" w:space="0" w:color="auto"/>
      </w:divBdr>
      <w:divsChild>
        <w:div w:id="82169714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329793061">
      <w:bodyDiv w:val="1"/>
      <w:marLeft w:val="0"/>
      <w:marRight w:val="0"/>
      <w:marTop w:val="0"/>
      <w:marBottom w:val="0"/>
      <w:divBdr>
        <w:top w:val="none" w:sz="0" w:space="0" w:color="auto"/>
        <w:left w:val="none" w:sz="0" w:space="0" w:color="auto"/>
        <w:bottom w:val="none" w:sz="0" w:space="0" w:color="auto"/>
        <w:right w:val="none" w:sz="0" w:space="0" w:color="auto"/>
      </w:divBdr>
    </w:div>
    <w:div w:id="331104575">
      <w:bodyDiv w:val="1"/>
      <w:marLeft w:val="0"/>
      <w:marRight w:val="0"/>
      <w:marTop w:val="0"/>
      <w:marBottom w:val="0"/>
      <w:divBdr>
        <w:top w:val="none" w:sz="0" w:space="0" w:color="auto"/>
        <w:left w:val="none" w:sz="0" w:space="0" w:color="auto"/>
        <w:bottom w:val="none" w:sz="0" w:space="0" w:color="auto"/>
        <w:right w:val="none" w:sz="0" w:space="0" w:color="auto"/>
      </w:divBdr>
    </w:div>
    <w:div w:id="336229937">
      <w:bodyDiv w:val="1"/>
      <w:marLeft w:val="0"/>
      <w:marRight w:val="0"/>
      <w:marTop w:val="0"/>
      <w:marBottom w:val="0"/>
      <w:divBdr>
        <w:top w:val="none" w:sz="0" w:space="0" w:color="auto"/>
        <w:left w:val="none" w:sz="0" w:space="0" w:color="auto"/>
        <w:bottom w:val="none" w:sz="0" w:space="0" w:color="auto"/>
        <w:right w:val="none" w:sz="0" w:space="0" w:color="auto"/>
      </w:divBdr>
    </w:div>
    <w:div w:id="341511572">
      <w:bodyDiv w:val="1"/>
      <w:marLeft w:val="0"/>
      <w:marRight w:val="0"/>
      <w:marTop w:val="0"/>
      <w:marBottom w:val="0"/>
      <w:divBdr>
        <w:top w:val="none" w:sz="0" w:space="0" w:color="auto"/>
        <w:left w:val="none" w:sz="0" w:space="0" w:color="auto"/>
        <w:bottom w:val="none" w:sz="0" w:space="0" w:color="auto"/>
        <w:right w:val="none" w:sz="0" w:space="0" w:color="auto"/>
      </w:divBdr>
    </w:div>
    <w:div w:id="343869884">
      <w:bodyDiv w:val="1"/>
      <w:marLeft w:val="0"/>
      <w:marRight w:val="0"/>
      <w:marTop w:val="0"/>
      <w:marBottom w:val="0"/>
      <w:divBdr>
        <w:top w:val="none" w:sz="0" w:space="0" w:color="auto"/>
        <w:left w:val="none" w:sz="0" w:space="0" w:color="auto"/>
        <w:bottom w:val="none" w:sz="0" w:space="0" w:color="auto"/>
        <w:right w:val="none" w:sz="0" w:space="0" w:color="auto"/>
      </w:divBdr>
    </w:div>
    <w:div w:id="348990242">
      <w:bodyDiv w:val="1"/>
      <w:marLeft w:val="0"/>
      <w:marRight w:val="0"/>
      <w:marTop w:val="0"/>
      <w:marBottom w:val="0"/>
      <w:divBdr>
        <w:top w:val="none" w:sz="0" w:space="0" w:color="auto"/>
        <w:left w:val="none" w:sz="0" w:space="0" w:color="auto"/>
        <w:bottom w:val="none" w:sz="0" w:space="0" w:color="auto"/>
        <w:right w:val="none" w:sz="0" w:space="0" w:color="auto"/>
      </w:divBdr>
    </w:div>
    <w:div w:id="351565954">
      <w:bodyDiv w:val="1"/>
      <w:marLeft w:val="0"/>
      <w:marRight w:val="0"/>
      <w:marTop w:val="0"/>
      <w:marBottom w:val="0"/>
      <w:divBdr>
        <w:top w:val="none" w:sz="0" w:space="0" w:color="auto"/>
        <w:left w:val="none" w:sz="0" w:space="0" w:color="auto"/>
        <w:bottom w:val="none" w:sz="0" w:space="0" w:color="auto"/>
        <w:right w:val="none" w:sz="0" w:space="0" w:color="auto"/>
      </w:divBdr>
    </w:div>
    <w:div w:id="352464942">
      <w:bodyDiv w:val="1"/>
      <w:marLeft w:val="0"/>
      <w:marRight w:val="0"/>
      <w:marTop w:val="0"/>
      <w:marBottom w:val="0"/>
      <w:divBdr>
        <w:top w:val="none" w:sz="0" w:space="0" w:color="auto"/>
        <w:left w:val="none" w:sz="0" w:space="0" w:color="auto"/>
        <w:bottom w:val="none" w:sz="0" w:space="0" w:color="auto"/>
        <w:right w:val="none" w:sz="0" w:space="0" w:color="auto"/>
      </w:divBdr>
    </w:div>
    <w:div w:id="352994623">
      <w:bodyDiv w:val="1"/>
      <w:marLeft w:val="0"/>
      <w:marRight w:val="0"/>
      <w:marTop w:val="0"/>
      <w:marBottom w:val="0"/>
      <w:divBdr>
        <w:top w:val="none" w:sz="0" w:space="0" w:color="auto"/>
        <w:left w:val="none" w:sz="0" w:space="0" w:color="auto"/>
        <w:bottom w:val="none" w:sz="0" w:space="0" w:color="auto"/>
        <w:right w:val="none" w:sz="0" w:space="0" w:color="auto"/>
      </w:divBdr>
      <w:divsChild>
        <w:div w:id="591815854">
          <w:marLeft w:val="547"/>
          <w:marRight w:val="0"/>
          <w:marTop w:val="154"/>
          <w:marBottom w:val="0"/>
          <w:divBdr>
            <w:top w:val="none" w:sz="0" w:space="0" w:color="auto"/>
            <w:left w:val="none" w:sz="0" w:space="0" w:color="auto"/>
            <w:bottom w:val="none" w:sz="0" w:space="0" w:color="auto"/>
            <w:right w:val="none" w:sz="0" w:space="0" w:color="auto"/>
          </w:divBdr>
        </w:div>
        <w:div w:id="63072444">
          <w:marLeft w:val="547"/>
          <w:marRight w:val="0"/>
          <w:marTop w:val="154"/>
          <w:marBottom w:val="0"/>
          <w:divBdr>
            <w:top w:val="none" w:sz="0" w:space="0" w:color="auto"/>
            <w:left w:val="none" w:sz="0" w:space="0" w:color="auto"/>
            <w:bottom w:val="none" w:sz="0" w:space="0" w:color="auto"/>
            <w:right w:val="none" w:sz="0" w:space="0" w:color="auto"/>
          </w:divBdr>
        </w:div>
        <w:div w:id="532693131">
          <w:marLeft w:val="547"/>
          <w:marRight w:val="0"/>
          <w:marTop w:val="154"/>
          <w:marBottom w:val="0"/>
          <w:divBdr>
            <w:top w:val="none" w:sz="0" w:space="0" w:color="auto"/>
            <w:left w:val="none" w:sz="0" w:space="0" w:color="auto"/>
            <w:bottom w:val="none" w:sz="0" w:space="0" w:color="auto"/>
            <w:right w:val="none" w:sz="0" w:space="0" w:color="auto"/>
          </w:divBdr>
        </w:div>
        <w:div w:id="871957104">
          <w:marLeft w:val="1166"/>
          <w:marRight w:val="0"/>
          <w:marTop w:val="134"/>
          <w:marBottom w:val="0"/>
          <w:divBdr>
            <w:top w:val="none" w:sz="0" w:space="0" w:color="auto"/>
            <w:left w:val="none" w:sz="0" w:space="0" w:color="auto"/>
            <w:bottom w:val="none" w:sz="0" w:space="0" w:color="auto"/>
            <w:right w:val="none" w:sz="0" w:space="0" w:color="auto"/>
          </w:divBdr>
        </w:div>
        <w:div w:id="76444637">
          <w:marLeft w:val="1166"/>
          <w:marRight w:val="0"/>
          <w:marTop w:val="134"/>
          <w:marBottom w:val="0"/>
          <w:divBdr>
            <w:top w:val="none" w:sz="0" w:space="0" w:color="auto"/>
            <w:left w:val="none" w:sz="0" w:space="0" w:color="auto"/>
            <w:bottom w:val="none" w:sz="0" w:space="0" w:color="auto"/>
            <w:right w:val="none" w:sz="0" w:space="0" w:color="auto"/>
          </w:divBdr>
        </w:div>
      </w:divsChild>
    </w:div>
    <w:div w:id="361135097">
      <w:bodyDiv w:val="1"/>
      <w:marLeft w:val="0"/>
      <w:marRight w:val="0"/>
      <w:marTop w:val="0"/>
      <w:marBottom w:val="0"/>
      <w:divBdr>
        <w:top w:val="none" w:sz="0" w:space="0" w:color="auto"/>
        <w:left w:val="none" w:sz="0" w:space="0" w:color="auto"/>
        <w:bottom w:val="none" w:sz="0" w:space="0" w:color="auto"/>
        <w:right w:val="none" w:sz="0" w:space="0" w:color="auto"/>
      </w:divBdr>
      <w:divsChild>
        <w:div w:id="1463771141">
          <w:marLeft w:val="0"/>
          <w:marRight w:val="0"/>
          <w:marTop w:val="540"/>
          <w:marBottom w:val="0"/>
          <w:divBdr>
            <w:top w:val="none" w:sz="0" w:space="0" w:color="auto"/>
            <w:left w:val="none" w:sz="0" w:space="0" w:color="auto"/>
            <w:bottom w:val="none" w:sz="0" w:space="0" w:color="auto"/>
            <w:right w:val="none" w:sz="0" w:space="0" w:color="auto"/>
          </w:divBdr>
          <w:divsChild>
            <w:div w:id="1455368357">
              <w:marLeft w:val="0"/>
              <w:marRight w:val="0"/>
              <w:marTop w:val="0"/>
              <w:marBottom w:val="0"/>
              <w:divBdr>
                <w:top w:val="none" w:sz="0" w:space="0" w:color="auto"/>
                <w:left w:val="none" w:sz="0" w:space="0" w:color="auto"/>
                <w:bottom w:val="none" w:sz="0" w:space="0" w:color="auto"/>
                <w:right w:val="none" w:sz="0" w:space="0" w:color="auto"/>
              </w:divBdr>
            </w:div>
          </w:divsChild>
        </w:div>
        <w:div w:id="1138034739">
          <w:marLeft w:val="0"/>
          <w:marRight w:val="0"/>
          <w:marTop w:val="540"/>
          <w:marBottom w:val="0"/>
          <w:divBdr>
            <w:top w:val="none" w:sz="0" w:space="0" w:color="auto"/>
            <w:left w:val="none" w:sz="0" w:space="0" w:color="auto"/>
            <w:bottom w:val="none" w:sz="0" w:space="0" w:color="auto"/>
            <w:right w:val="none" w:sz="0" w:space="0" w:color="auto"/>
          </w:divBdr>
        </w:div>
      </w:divsChild>
    </w:div>
    <w:div w:id="364643417">
      <w:bodyDiv w:val="1"/>
      <w:marLeft w:val="0"/>
      <w:marRight w:val="0"/>
      <w:marTop w:val="0"/>
      <w:marBottom w:val="0"/>
      <w:divBdr>
        <w:top w:val="none" w:sz="0" w:space="0" w:color="auto"/>
        <w:left w:val="none" w:sz="0" w:space="0" w:color="auto"/>
        <w:bottom w:val="none" w:sz="0" w:space="0" w:color="auto"/>
        <w:right w:val="none" w:sz="0" w:space="0" w:color="auto"/>
      </w:divBdr>
    </w:div>
    <w:div w:id="373041208">
      <w:bodyDiv w:val="1"/>
      <w:marLeft w:val="0"/>
      <w:marRight w:val="0"/>
      <w:marTop w:val="0"/>
      <w:marBottom w:val="0"/>
      <w:divBdr>
        <w:top w:val="none" w:sz="0" w:space="0" w:color="auto"/>
        <w:left w:val="none" w:sz="0" w:space="0" w:color="auto"/>
        <w:bottom w:val="none" w:sz="0" w:space="0" w:color="auto"/>
        <w:right w:val="none" w:sz="0" w:space="0" w:color="auto"/>
      </w:divBdr>
    </w:div>
    <w:div w:id="376785243">
      <w:bodyDiv w:val="1"/>
      <w:marLeft w:val="0"/>
      <w:marRight w:val="0"/>
      <w:marTop w:val="0"/>
      <w:marBottom w:val="0"/>
      <w:divBdr>
        <w:top w:val="none" w:sz="0" w:space="0" w:color="auto"/>
        <w:left w:val="none" w:sz="0" w:space="0" w:color="auto"/>
        <w:bottom w:val="none" w:sz="0" w:space="0" w:color="auto"/>
        <w:right w:val="none" w:sz="0" w:space="0" w:color="auto"/>
      </w:divBdr>
      <w:divsChild>
        <w:div w:id="1302611566">
          <w:marLeft w:val="0"/>
          <w:marRight w:val="0"/>
          <w:marTop w:val="0"/>
          <w:marBottom w:val="0"/>
          <w:divBdr>
            <w:top w:val="none" w:sz="0" w:space="0" w:color="auto"/>
            <w:left w:val="none" w:sz="0" w:space="0" w:color="auto"/>
            <w:bottom w:val="none" w:sz="0" w:space="0" w:color="auto"/>
            <w:right w:val="none" w:sz="0" w:space="0" w:color="auto"/>
          </w:divBdr>
          <w:divsChild>
            <w:div w:id="2090030061">
              <w:marLeft w:val="0"/>
              <w:marRight w:val="0"/>
              <w:marTop w:val="0"/>
              <w:marBottom w:val="0"/>
              <w:divBdr>
                <w:top w:val="none" w:sz="0" w:space="0" w:color="auto"/>
                <w:left w:val="none" w:sz="0" w:space="0" w:color="auto"/>
                <w:bottom w:val="none" w:sz="0" w:space="0" w:color="auto"/>
                <w:right w:val="none" w:sz="0" w:space="0" w:color="auto"/>
              </w:divBdr>
              <w:divsChild>
                <w:div w:id="47448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09887">
          <w:marLeft w:val="0"/>
          <w:marRight w:val="0"/>
          <w:marTop w:val="0"/>
          <w:marBottom w:val="0"/>
          <w:divBdr>
            <w:top w:val="none" w:sz="0" w:space="0" w:color="auto"/>
            <w:left w:val="none" w:sz="0" w:space="0" w:color="auto"/>
            <w:bottom w:val="none" w:sz="0" w:space="0" w:color="auto"/>
            <w:right w:val="none" w:sz="0" w:space="0" w:color="auto"/>
          </w:divBdr>
          <w:divsChild>
            <w:div w:id="890074955">
              <w:marLeft w:val="0"/>
              <w:marRight w:val="0"/>
              <w:marTop w:val="0"/>
              <w:marBottom w:val="0"/>
              <w:divBdr>
                <w:top w:val="none" w:sz="0" w:space="0" w:color="auto"/>
                <w:left w:val="none" w:sz="0" w:space="0" w:color="auto"/>
                <w:bottom w:val="none" w:sz="0" w:space="0" w:color="auto"/>
                <w:right w:val="none" w:sz="0" w:space="0" w:color="auto"/>
              </w:divBdr>
              <w:divsChild>
                <w:div w:id="48424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076075">
          <w:marLeft w:val="0"/>
          <w:marRight w:val="0"/>
          <w:marTop w:val="0"/>
          <w:marBottom w:val="0"/>
          <w:divBdr>
            <w:top w:val="none" w:sz="0" w:space="0" w:color="auto"/>
            <w:left w:val="none" w:sz="0" w:space="0" w:color="auto"/>
            <w:bottom w:val="none" w:sz="0" w:space="0" w:color="auto"/>
            <w:right w:val="none" w:sz="0" w:space="0" w:color="auto"/>
          </w:divBdr>
          <w:divsChild>
            <w:div w:id="1851605852">
              <w:marLeft w:val="0"/>
              <w:marRight w:val="0"/>
              <w:marTop w:val="0"/>
              <w:marBottom w:val="0"/>
              <w:divBdr>
                <w:top w:val="none" w:sz="0" w:space="0" w:color="auto"/>
                <w:left w:val="none" w:sz="0" w:space="0" w:color="auto"/>
                <w:bottom w:val="none" w:sz="0" w:space="0" w:color="auto"/>
                <w:right w:val="none" w:sz="0" w:space="0" w:color="auto"/>
              </w:divBdr>
              <w:divsChild>
                <w:div w:id="139909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10082">
          <w:marLeft w:val="0"/>
          <w:marRight w:val="0"/>
          <w:marTop w:val="0"/>
          <w:marBottom w:val="0"/>
          <w:divBdr>
            <w:top w:val="none" w:sz="0" w:space="0" w:color="auto"/>
            <w:left w:val="none" w:sz="0" w:space="0" w:color="auto"/>
            <w:bottom w:val="none" w:sz="0" w:space="0" w:color="auto"/>
            <w:right w:val="none" w:sz="0" w:space="0" w:color="auto"/>
          </w:divBdr>
          <w:divsChild>
            <w:div w:id="2118137835">
              <w:marLeft w:val="0"/>
              <w:marRight w:val="0"/>
              <w:marTop w:val="0"/>
              <w:marBottom w:val="0"/>
              <w:divBdr>
                <w:top w:val="none" w:sz="0" w:space="0" w:color="auto"/>
                <w:left w:val="none" w:sz="0" w:space="0" w:color="auto"/>
                <w:bottom w:val="none" w:sz="0" w:space="0" w:color="auto"/>
                <w:right w:val="none" w:sz="0" w:space="0" w:color="auto"/>
              </w:divBdr>
              <w:divsChild>
                <w:div w:id="13040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88885">
          <w:marLeft w:val="0"/>
          <w:marRight w:val="0"/>
          <w:marTop w:val="0"/>
          <w:marBottom w:val="0"/>
          <w:divBdr>
            <w:top w:val="none" w:sz="0" w:space="0" w:color="auto"/>
            <w:left w:val="none" w:sz="0" w:space="0" w:color="auto"/>
            <w:bottom w:val="none" w:sz="0" w:space="0" w:color="auto"/>
            <w:right w:val="none" w:sz="0" w:space="0" w:color="auto"/>
          </w:divBdr>
          <w:divsChild>
            <w:div w:id="2109962490">
              <w:marLeft w:val="0"/>
              <w:marRight w:val="0"/>
              <w:marTop w:val="0"/>
              <w:marBottom w:val="0"/>
              <w:divBdr>
                <w:top w:val="none" w:sz="0" w:space="0" w:color="auto"/>
                <w:left w:val="none" w:sz="0" w:space="0" w:color="auto"/>
                <w:bottom w:val="none" w:sz="0" w:space="0" w:color="auto"/>
                <w:right w:val="none" w:sz="0" w:space="0" w:color="auto"/>
              </w:divBdr>
              <w:divsChild>
                <w:div w:id="187048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795234">
          <w:marLeft w:val="0"/>
          <w:marRight w:val="0"/>
          <w:marTop w:val="0"/>
          <w:marBottom w:val="0"/>
          <w:divBdr>
            <w:top w:val="none" w:sz="0" w:space="0" w:color="auto"/>
            <w:left w:val="none" w:sz="0" w:space="0" w:color="auto"/>
            <w:bottom w:val="none" w:sz="0" w:space="0" w:color="auto"/>
            <w:right w:val="none" w:sz="0" w:space="0" w:color="auto"/>
          </w:divBdr>
          <w:divsChild>
            <w:div w:id="1086729703">
              <w:marLeft w:val="0"/>
              <w:marRight w:val="0"/>
              <w:marTop w:val="0"/>
              <w:marBottom w:val="0"/>
              <w:divBdr>
                <w:top w:val="none" w:sz="0" w:space="0" w:color="auto"/>
                <w:left w:val="none" w:sz="0" w:space="0" w:color="auto"/>
                <w:bottom w:val="none" w:sz="0" w:space="0" w:color="auto"/>
                <w:right w:val="none" w:sz="0" w:space="0" w:color="auto"/>
              </w:divBdr>
              <w:divsChild>
                <w:div w:id="92592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869956">
      <w:bodyDiv w:val="1"/>
      <w:marLeft w:val="0"/>
      <w:marRight w:val="0"/>
      <w:marTop w:val="0"/>
      <w:marBottom w:val="0"/>
      <w:divBdr>
        <w:top w:val="none" w:sz="0" w:space="0" w:color="auto"/>
        <w:left w:val="none" w:sz="0" w:space="0" w:color="auto"/>
        <w:bottom w:val="none" w:sz="0" w:space="0" w:color="auto"/>
        <w:right w:val="none" w:sz="0" w:space="0" w:color="auto"/>
      </w:divBdr>
    </w:div>
    <w:div w:id="399252669">
      <w:bodyDiv w:val="1"/>
      <w:marLeft w:val="0"/>
      <w:marRight w:val="0"/>
      <w:marTop w:val="0"/>
      <w:marBottom w:val="0"/>
      <w:divBdr>
        <w:top w:val="none" w:sz="0" w:space="0" w:color="auto"/>
        <w:left w:val="none" w:sz="0" w:space="0" w:color="auto"/>
        <w:bottom w:val="none" w:sz="0" w:space="0" w:color="auto"/>
        <w:right w:val="none" w:sz="0" w:space="0" w:color="auto"/>
      </w:divBdr>
    </w:div>
    <w:div w:id="415052884">
      <w:bodyDiv w:val="1"/>
      <w:marLeft w:val="0"/>
      <w:marRight w:val="0"/>
      <w:marTop w:val="0"/>
      <w:marBottom w:val="0"/>
      <w:divBdr>
        <w:top w:val="none" w:sz="0" w:space="0" w:color="auto"/>
        <w:left w:val="none" w:sz="0" w:space="0" w:color="auto"/>
        <w:bottom w:val="none" w:sz="0" w:space="0" w:color="auto"/>
        <w:right w:val="none" w:sz="0" w:space="0" w:color="auto"/>
      </w:divBdr>
      <w:divsChild>
        <w:div w:id="673073689">
          <w:marLeft w:val="0"/>
          <w:marRight w:val="0"/>
          <w:marTop w:val="0"/>
          <w:marBottom w:val="0"/>
          <w:divBdr>
            <w:top w:val="none" w:sz="0" w:space="0" w:color="auto"/>
            <w:left w:val="none" w:sz="0" w:space="0" w:color="auto"/>
            <w:bottom w:val="none" w:sz="0" w:space="0" w:color="auto"/>
            <w:right w:val="none" w:sz="0" w:space="0" w:color="auto"/>
          </w:divBdr>
          <w:divsChild>
            <w:div w:id="51199118">
              <w:marLeft w:val="0"/>
              <w:marRight w:val="0"/>
              <w:marTop w:val="0"/>
              <w:marBottom w:val="0"/>
              <w:divBdr>
                <w:top w:val="none" w:sz="0" w:space="0" w:color="auto"/>
                <w:left w:val="none" w:sz="0" w:space="0" w:color="auto"/>
                <w:bottom w:val="none" w:sz="0" w:space="0" w:color="auto"/>
                <w:right w:val="none" w:sz="0" w:space="0" w:color="auto"/>
              </w:divBdr>
              <w:divsChild>
                <w:div w:id="136840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8193">
          <w:marLeft w:val="0"/>
          <w:marRight w:val="0"/>
          <w:marTop w:val="0"/>
          <w:marBottom w:val="0"/>
          <w:divBdr>
            <w:top w:val="none" w:sz="0" w:space="0" w:color="auto"/>
            <w:left w:val="none" w:sz="0" w:space="0" w:color="auto"/>
            <w:bottom w:val="none" w:sz="0" w:space="0" w:color="auto"/>
            <w:right w:val="none" w:sz="0" w:space="0" w:color="auto"/>
          </w:divBdr>
          <w:divsChild>
            <w:div w:id="2016298280">
              <w:marLeft w:val="0"/>
              <w:marRight w:val="0"/>
              <w:marTop w:val="0"/>
              <w:marBottom w:val="0"/>
              <w:divBdr>
                <w:top w:val="none" w:sz="0" w:space="0" w:color="auto"/>
                <w:left w:val="none" w:sz="0" w:space="0" w:color="auto"/>
                <w:bottom w:val="none" w:sz="0" w:space="0" w:color="auto"/>
                <w:right w:val="none" w:sz="0" w:space="0" w:color="auto"/>
              </w:divBdr>
              <w:divsChild>
                <w:div w:id="10238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57812">
          <w:marLeft w:val="0"/>
          <w:marRight w:val="0"/>
          <w:marTop w:val="0"/>
          <w:marBottom w:val="0"/>
          <w:divBdr>
            <w:top w:val="none" w:sz="0" w:space="0" w:color="auto"/>
            <w:left w:val="none" w:sz="0" w:space="0" w:color="auto"/>
            <w:bottom w:val="none" w:sz="0" w:space="0" w:color="auto"/>
            <w:right w:val="none" w:sz="0" w:space="0" w:color="auto"/>
          </w:divBdr>
          <w:divsChild>
            <w:div w:id="2012021799">
              <w:marLeft w:val="0"/>
              <w:marRight w:val="0"/>
              <w:marTop w:val="0"/>
              <w:marBottom w:val="0"/>
              <w:divBdr>
                <w:top w:val="none" w:sz="0" w:space="0" w:color="auto"/>
                <w:left w:val="none" w:sz="0" w:space="0" w:color="auto"/>
                <w:bottom w:val="none" w:sz="0" w:space="0" w:color="auto"/>
                <w:right w:val="none" w:sz="0" w:space="0" w:color="auto"/>
              </w:divBdr>
              <w:divsChild>
                <w:div w:id="81776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494703">
          <w:marLeft w:val="0"/>
          <w:marRight w:val="0"/>
          <w:marTop w:val="0"/>
          <w:marBottom w:val="0"/>
          <w:divBdr>
            <w:top w:val="none" w:sz="0" w:space="0" w:color="auto"/>
            <w:left w:val="none" w:sz="0" w:space="0" w:color="auto"/>
            <w:bottom w:val="none" w:sz="0" w:space="0" w:color="auto"/>
            <w:right w:val="none" w:sz="0" w:space="0" w:color="auto"/>
          </w:divBdr>
          <w:divsChild>
            <w:div w:id="267201874">
              <w:marLeft w:val="0"/>
              <w:marRight w:val="0"/>
              <w:marTop w:val="0"/>
              <w:marBottom w:val="0"/>
              <w:divBdr>
                <w:top w:val="none" w:sz="0" w:space="0" w:color="auto"/>
                <w:left w:val="none" w:sz="0" w:space="0" w:color="auto"/>
                <w:bottom w:val="none" w:sz="0" w:space="0" w:color="auto"/>
                <w:right w:val="none" w:sz="0" w:space="0" w:color="auto"/>
              </w:divBdr>
              <w:divsChild>
                <w:div w:id="164214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14569">
          <w:marLeft w:val="0"/>
          <w:marRight w:val="0"/>
          <w:marTop w:val="0"/>
          <w:marBottom w:val="0"/>
          <w:divBdr>
            <w:top w:val="none" w:sz="0" w:space="0" w:color="auto"/>
            <w:left w:val="none" w:sz="0" w:space="0" w:color="auto"/>
            <w:bottom w:val="none" w:sz="0" w:space="0" w:color="auto"/>
            <w:right w:val="none" w:sz="0" w:space="0" w:color="auto"/>
          </w:divBdr>
          <w:divsChild>
            <w:div w:id="457530720">
              <w:marLeft w:val="0"/>
              <w:marRight w:val="0"/>
              <w:marTop w:val="0"/>
              <w:marBottom w:val="0"/>
              <w:divBdr>
                <w:top w:val="none" w:sz="0" w:space="0" w:color="auto"/>
                <w:left w:val="none" w:sz="0" w:space="0" w:color="auto"/>
                <w:bottom w:val="none" w:sz="0" w:space="0" w:color="auto"/>
                <w:right w:val="none" w:sz="0" w:space="0" w:color="auto"/>
              </w:divBdr>
              <w:divsChild>
                <w:div w:id="80585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84116">
          <w:marLeft w:val="0"/>
          <w:marRight w:val="0"/>
          <w:marTop w:val="0"/>
          <w:marBottom w:val="0"/>
          <w:divBdr>
            <w:top w:val="none" w:sz="0" w:space="0" w:color="auto"/>
            <w:left w:val="none" w:sz="0" w:space="0" w:color="auto"/>
            <w:bottom w:val="none" w:sz="0" w:space="0" w:color="auto"/>
            <w:right w:val="none" w:sz="0" w:space="0" w:color="auto"/>
          </w:divBdr>
          <w:divsChild>
            <w:div w:id="467629599">
              <w:marLeft w:val="0"/>
              <w:marRight w:val="0"/>
              <w:marTop w:val="0"/>
              <w:marBottom w:val="0"/>
              <w:divBdr>
                <w:top w:val="none" w:sz="0" w:space="0" w:color="auto"/>
                <w:left w:val="none" w:sz="0" w:space="0" w:color="auto"/>
                <w:bottom w:val="none" w:sz="0" w:space="0" w:color="auto"/>
                <w:right w:val="none" w:sz="0" w:space="0" w:color="auto"/>
              </w:divBdr>
              <w:divsChild>
                <w:div w:id="50524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722876">
      <w:bodyDiv w:val="1"/>
      <w:marLeft w:val="0"/>
      <w:marRight w:val="0"/>
      <w:marTop w:val="0"/>
      <w:marBottom w:val="0"/>
      <w:divBdr>
        <w:top w:val="none" w:sz="0" w:space="0" w:color="auto"/>
        <w:left w:val="none" w:sz="0" w:space="0" w:color="auto"/>
        <w:bottom w:val="none" w:sz="0" w:space="0" w:color="auto"/>
        <w:right w:val="none" w:sz="0" w:space="0" w:color="auto"/>
      </w:divBdr>
      <w:divsChild>
        <w:div w:id="1843662729">
          <w:marLeft w:val="547"/>
          <w:marRight w:val="0"/>
          <w:marTop w:val="96"/>
          <w:marBottom w:val="0"/>
          <w:divBdr>
            <w:top w:val="none" w:sz="0" w:space="0" w:color="auto"/>
            <w:left w:val="none" w:sz="0" w:space="0" w:color="auto"/>
            <w:bottom w:val="none" w:sz="0" w:space="0" w:color="auto"/>
            <w:right w:val="none" w:sz="0" w:space="0" w:color="auto"/>
          </w:divBdr>
        </w:div>
      </w:divsChild>
    </w:div>
    <w:div w:id="424349492">
      <w:bodyDiv w:val="1"/>
      <w:marLeft w:val="0"/>
      <w:marRight w:val="0"/>
      <w:marTop w:val="0"/>
      <w:marBottom w:val="0"/>
      <w:divBdr>
        <w:top w:val="none" w:sz="0" w:space="0" w:color="auto"/>
        <w:left w:val="none" w:sz="0" w:space="0" w:color="auto"/>
        <w:bottom w:val="none" w:sz="0" w:space="0" w:color="auto"/>
        <w:right w:val="none" w:sz="0" w:space="0" w:color="auto"/>
      </w:divBdr>
    </w:div>
    <w:div w:id="436758266">
      <w:bodyDiv w:val="1"/>
      <w:marLeft w:val="0"/>
      <w:marRight w:val="0"/>
      <w:marTop w:val="0"/>
      <w:marBottom w:val="0"/>
      <w:divBdr>
        <w:top w:val="none" w:sz="0" w:space="0" w:color="auto"/>
        <w:left w:val="none" w:sz="0" w:space="0" w:color="auto"/>
        <w:bottom w:val="none" w:sz="0" w:space="0" w:color="auto"/>
        <w:right w:val="none" w:sz="0" w:space="0" w:color="auto"/>
      </w:divBdr>
    </w:div>
    <w:div w:id="441263575">
      <w:bodyDiv w:val="1"/>
      <w:marLeft w:val="0"/>
      <w:marRight w:val="0"/>
      <w:marTop w:val="0"/>
      <w:marBottom w:val="0"/>
      <w:divBdr>
        <w:top w:val="none" w:sz="0" w:space="0" w:color="auto"/>
        <w:left w:val="none" w:sz="0" w:space="0" w:color="auto"/>
        <w:bottom w:val="none" w:sz="0" w:space="0" w:color="auto"/>
        <w:right w:val="none" w:sz="0" w:space="0" w:color="auto"/>
      </w:divBdr>
    </w:div>
    <w:div w:id="452596273">
      <w:bodyDiv w:val="1"/>
      <w:marLeft w:val="0"/>
      <w:marRight w:val="0"/>
      <w:marTop w:val="0"/>
      <w:marBottom w:val="0"/>
      <w:divBdr>
        <w:top w:val="none" w:sz="0" w:space="0" w:color="auto"/>
        <w:left w:val="none" w:sz="0" w:space="0" w:color="auto"/>
        <w:bottom w:val="none" w:sz="0" w:space="0" w:color="auto"/>
        <w:right w:val="none" w:sz="0" w:space="0" w:color="auto"/>
      </w:divBdr>
    </w:div>
    <w:div w:id="464154768">
      <w:bodyDiv w:val="1"/>
      <w:marLeft w:val="0"/>
      <w:marRight w:val="0"/>
      <w:marTop w:val="0"/>
      <w:marBottom w:val="0"/>
      <w:divBdr>
        <w:top w:val="none" w:sz="0" w:space="0" w:color="auto"/>
        <w:left w:val="none" w:sz="0" w:space="0" w:color="auto"/>
        <w:bottom w:val="none" w:sz="0" w:space="0" w:color="auto"/>
        <w:right w:val="none" w:sz="0" w:space="0" w:color="auto"/>
      </w:divBdr>
    </w:div>
    <w:div w:id="470293045">
      <w:bodyDiv w:val="1"/>
      <w:marLeft w:val="0"/>
      <w:marRight w:val="0"/>
      <w:marTop w:val="0"/>
      <w:marBottom w:val="0"/>
      <w:divBdr>
        <w:top w:val="none" w:sz="0" w:space="0" w:color="auto"/>
        <w:left w:val="none" w:sz="0" w:space="0" w:color="auto"/>
        <w:bottom w:val="none" w:sz="0" w:space="0" w:color="auto"/>
        <w:right w:val="none" w:sz="0" w:space="0" w:color="auto"/>
      </w:divBdr>
    </w:div>
    <w:div w:id="501702352">
      <w:bodyDiv w:val="1"/>
      <w:marLeft w:val="0"/>
      <w:marRight w:val="0"/>
      <w:marTop w:val="0"/>
      <w:marBottom w:val="0"/>
      <w:divBdr>
        <w:top w:val="none" w:sz="0" w:space="0" w:color="auto"/>
        <w:left w:val="none" w:sz="0" w:space="0" w:color="auto"/>
        <w:bottom w:val="none" w:sz="0" w:space="0" w:color="auto"/>
        <w:right w:val="none" w:sz="0" w:space="0" w:color="auto"/>
      </w:divBdr>
    </w:div>
    <w:div w:id="526406778">
      <w:bodyDiv w:val="1"/>
      <w:marLeft w:val="0"/>
      <w:marRight w:val="0"/>
      <w:marTop w:val="0"/>
      <w:marBottom w:val="0"/>
      <w:divBdr>
        <w:top w:val="none" w:sz="0" w:space="0" w:color="auto"/>
        <w:left w:val="none" w:sz="0" w:space="0" w:color="auto"/>
        <w:bottom w:val="none" w:sz="0" w:space="0" w:color="auto"/>
        <w:right w:val="none" w:sz="0" w:space="0" w:color="auto"/>
      </w:divBdr>
    </w:div>
    <w:div w:id="532115392">
      <w:bodyDiv w:val="1"/>
      <w:marLeft w:val="0"/>
      <w:marRight w:val="0"/>
      <w:marTop w:val="0"/>
      <w:marBottom w:val="0"/>
      <w:divBdr>
        <w:top w:val="none" w:sz="0" w:space="0" w:color="auto"/>
        <w:left w:val="none" w:sz="0" w:space="0" w:color="auto"/>
        <w:bottom w:val="none" w:sz="0" w:space="0" w:color="auto"/>
        <w:right w:val="none" w:sz="0" w:space="0" w:color="auto"/>
      </w:divBdr>
    </w:div>
    <w:div w:id="535429207">
      <w:bodyDiv w:val="1"/>
      <w:marLeft w:val="0"/>
      <w:marRight w:val="0"/>
      <w:marTop w:val="0"/>
      <w:marBottom w:val="0"/>
      <w:divBdr>
        <w:top w:val="none" w:sz="0" w:space="0" w:color="auto"/>
        <w:left w:val="none" w:sz="0" w:space="0" w:color="auto"/>
        <w:bottom w:val="none" w:sz="0" w:space="0" w:color="auto"/>
        <w:right w:val="none" w:sz="0" w:space="0" w:color="auto"/>
      </w:divBdr>
    </w:div>
    <w:div w:id="545992082">
      <w:bodyDiv w:val="1"/>
      <w:marLeft w:val="0"/>
      <w:marRight w:val="0"/>
      <w:marTop w:val="0"/>
      <w:marBottom w:val="0"/>
      <w:divBdr>
        <w:top w:val="none" w:sz="0" w:space="0" w:color="auto"/>
        <w:left w:val="none" w:sz="0" w:space="0" w:color="auto"/>
        <w:bottom w:val="none" w:sz="0" w:space="0" w:color="auto"/>
        <w:right w:val="none" w:sz="0" w:space="0" w:color="auto"/>
      </w:divBdr>
    </w:div>
    <w:div w:id="551356530">
      <w:bodyDiv w:val="1"/>
      <w:marLeft w:val="0"/>
      <w:marRight w:val="0"/>
      <w:marTop w:val="0"/>
      <w:marBottom w:val="0"/>
      <w:divBdr>
        <w:top w:val="none" w:sz="0" w:space="0" w:color="auto"/>
        <w:left w:val="none" w:sz="0" w:space="0" w:color="auto"/>
        <w:bottom w:val="none" w:sz="0" w:space="0" w:color="auto"/>
        <w:right w:val="none" w:sz="0" w:space="0" w:color="auto"/>
      </w:divBdr>
      <w:divsChild>
        <w:div w:id="773020993">
          <w:marLeft w:val="0"/>
          <w:marRight w:val="0"/>
          <w:marTop w:val="0"/>
          <w:marBottom w:val="0"/>
          <w:divBdr>
            <w:top w:val="none" w:sz="0" w:space="0" w:color="auto"/>
            <w:left w:val="none" w:sz="0" w:space="0" w:color="auto"/>
            <w:bottom w:val="none" w:sz="0" w:space="0" w:color="auto"/>
            <w:right w:val="none" w:sz="0" w:space="0" w:color="auto"/>
          </w:divBdr>
        </w:div>
        <w:div w:id="834220126">
          <w:marLeft w:val="0"/>
          <w:marRight w:val="0"/>
          <w:marTop w:val="0"/>
          <w:marBottom w:val="0"/>
          <w:divBdr>
            <w:top w:val="none" w:sz="0" w:space="0" w:color="auto"/>
            <w:left w:val="none" w:sz="0" w:space="0" w:color="auto"/>
            <w:bottom w:val="none" w:sz="0" w:space="0" w:color="auto"/>
            <w:right w:val="none" w:sz="0" w:space="0" w:color="auto"/>
          </w:divBdr>
        </w:div>
        <w:div w:id="1225487586">
          <w:marLeft w:val="0"/>
          <w:marRight w:val="0"/>
          <w:marTop w:val="0"/>
          <w:marBottom w:val="0"/>
          <w:divBdr>
            <w:top w:val="none" w:sz="0" w:space="0" w:color="auto"/>
            <w:left w:val="none" w:sz="0" w:space="0" w:color="auto"/>
            <w:bottom w:val="none" w:sz="0" w:space="0" w:color="auto"/>
            <w:right w:val="none" w:sz="0" w:space="0" w:color="auto"/>
          </w:divBdr>
        </w:div>
      </w:divsChild>
    </w:div>
    <w:div w:id="552500138">
      <w:bodyDiv w:val="1"/>
      <w:marLeft w:val="0"/>
      <w:marRight w:val="0"/>
      <w:marTop w:val="0"/>
      <w:marBottom w:val="0"/>
      <w:divBdr>
        <w:top w:val="none" w:sz="0" w:space="0" w:color="auto"/>
        <w:left w:val="none" w:sz="0" w:space="0" w:color="auto"/>
        <w:bottom w:val="none" w:sz="0" w:space="0" w:color="auto"/>
        <w:right w:val="none" w:sz="0" w:space="0" w:color="auto"/>
      </w:divBdr>
    </w:div>
    <w:div w:id="552883865">
      <w:bodyDiv w:val="1"/>
      <w:marLeft w:val="0"/>
      <w:marRight w:val="0"/>
      <w:marTop w:val="0"/>
      <w:marBottom w:val="0"/>
      <w:divBdr>
        <w:top w:val="none" w:sz="0" w:space="0" w:color="auto"/>
        <w:left w:val="none" w:sz="0" w:space="0" w:color="auto"/>
        <w:bottom w:val="none" w:sz="0" w:space="0" w:color="auto"/>
        <w:right w:val="none" w:sz="0" w:space="0" w:color="auto"/>
      </w:divBdr>
    </w:div>
    <w:div w:id="557008805">
      <w:bodyDiv w:val="1"/>
      <w:marLeft w:val="0"/>
      <w:marRight w:val="0"/>
      <w:marTop w:val="0"/>
      <w:marBottom w:val="0"/>
      <w:divBdr>
        <w:top w:val="none" w:sz="0" w:space="0" w:color="auto"/>
        <w:left w:val="none" w:sz="0" w:space="0" w:color="auto"/>
        <w:bottom w:val="none" w:sz="0" w:space="0" w:color="auto"/>
        <w:right w:val="none" w:sz="0" w:space="0" w:color="auto"/>
      </w:divBdr>
      <w:divsChild>
        <w:div w:id="1207372829">
          <w:marLeft w:val="0"/>
          <w:marRight w:val="0"/>
          <w:marTop w:val="540"/>
          <w:marBottom w:val="0"/>
          <w:divBdr>
            <w:top w:val="none" w:sz="0" w:space="0" w:color="auto"/>
            <w:left w:val="none" w:sz="0" w:space="0" w:color="auto"/>
            <w:bottom w:val="none" w:sz="0" w:space="0" w:color="auto"/>
            <w:right w:val="none" w:sz="0" w:space="0" w:color="auto"/>
          </w:divBdr>
          <w:divsChild>
            <w:div w:id="761339174">
              <w:marLeft w:val="0"/>
              <w:marRight w:val="0"/>
              <w:marTop w:val="0"/>
              <w:marBottom w:val="0"/>
              <w:divBdr>
                <w:top w:val="none" w:sz="0" w:space="0" w:color="auto"/>
                <w:left w:val="none" w:sz="0" w:space="0" w:color="auto"/>
                <w:bottom w:val="none" w:sz="0" w:space="0" w:color="auto"/>
                <w:right w:val="none" w:sz="0" w:space="0" w:color="auto"/>
              </w:divBdr>
            </w:div>
          </w:divsChild>
        </w:div>
        <w:div w:id="202180833">
          <w:marLeft w:val="0"/>
          <w:marRight w:val="0"/>
          <w:marTop w:val="540"/>
          <w:marBottom w:val="0"/>
          <w:divBdr>
            <w:top w:val="none" w:sz="0" w:space="0" w:color="auto"/>
            <w:left w:val="none" w:sz="0" w:space="0" w:color="auto"/>
            <w:bottom w:val="none" w:sz="0" w:space="0" w:color="auto"/>
            <w:right w:val="none" w:sz="0" w:space="0" w:color="auto"/>
          </w:divBdr>
        </w:div>
      </w:divsChild>
    </w:div>
    <w:div w:id="562909874">
      <w:bodyDiv w:val="1"/>
      <w:marLeft w:val="0"/>
      <w:marRight w:val="0"/>
      <w:marTop w:val="0"/>
      <w:marBottom w:val="0"/>
      <w:divBdr>
        <w:top w:val="none" w:sz="0" w:space="0" w:color="auto"/>
        <w:left w:val="none" w:sz="0" w:space="0" w:color="auto"/>
        <w:bottom w:val="none" w:sz="0" w:space="0" w:color="auto"/>
        <w:right w:val="none" w:sz="0" w:space="0" w:color="auto"/>
      </w:divBdr>
    </w:div>
    <w:div w:id="566957495">
      <w:bodyDiv w:val="1"/>
      <w:marLeft w:val="0"/>
      <w:marRight w:val="0"/>
      <w:marTop w:val="0"/>
      <w:marBottom w:val="0"/>
      <w:divBdr>
        <w:top w:val="none" w:sz="0" w:space="0" w:color="auto"/>
        <w:left w:val="none" w:sz="0" w:space="0" w:color="auto"/>
        <w:bottom w:val="none" w:sz="0" w:space="0" w:color="auto"/>
        <w:right w:val="none" w:sz="0" w:space="0" w:color="auto"/>
      </w:divBdr>
    </w:div>
    <w:div w:id="568422200">
      <w:bodyDiv w:val="1"/>
      <w:marLeft w:val="0"/>
      <w:marRight w:val="0"/>
      <w:marTop w:val="0"/>
      <w:marBottom w:val="0"/>
      <w:divBdr>
        <w:top w:val="none" w:sz="0" w:space="0" w:color="auto"/>
        <w:left w:val="none" w:sz="0" w:space="0" w:color="auto"/>
        <w:bottom w:val="none" w:sz="0" w:space="0" w:color="auto"/>
        <w:right w:val="none" w:sz="0" w:space="0" w:color="auto"/>
      </w:divBdr>
    </w:div>
    <w:div w:id="576138023">
      <w:bodyDiv w:val="1"/>
      <w:marLeft w:val="0"/>
      <w:marRight w:val="0"/>
      <w:marTop w:val="0"/>
      <w:marBottom w:val="0"/>
      <w:divBdr>
        <w:top w:val="none" w:sz="0" w:space="0" w:color="auto"/>
        <w:left w:val="none" w:sz="0" w:space="0" w:color="auto"/>
        <w:bottom w:val="none" w:sz="0" w:space="0" w:color="auto"/>
        <w:right w:val="none" w:sz="0" w:space="0" w:color="auto"/>
      </w:divBdr>
      <w:divsChild>
        <w:div w:id="2822867">
          <w:marLeft w:val="0"/>
          <w:marRight w:val="0"/>
          <w:marTop w:val="540"/>
          <w:marBottom w:val="0"/>
          <w:divBdr>
            <w:top w:val="none" w:sz="0" w:space="0" w:color="auto"/>
            <w:left w:val="none" w:sz="0" w:space="0" w:color="auto"/>
            <w:bottom w:val="none" w:sz="0" w:space="0" w:color="auto"/>
            <w:right w:val="none" w:sz="0" w:space="0" w:color="auto"/>
          </w:divBdr>
          <w:divsChild>
            <w:div w:id="960696725">
              <w:marLeft w:val="0"/>
              <w:marRight w:val="0"/>
              <w:marTop w:val="0"/>
              <w:marBottom w:val="0"/>
              <w:divBdr>
                <w:top w:val="none" w:sz="0" w:space="0" w:color="auto"/>
                <w:left w:val="none" w:sz="0" w:space="0" w:color="auto"/>
                <w:bottom w:val="none" w:sz="0" w:space="0" w:color="auto"/>
                <w:right w:val="none" w:sz="0" w:space="0" w:color="auto"/>
              </w:divBdr>
            </w:div>
          </w:divsChild>
        </w:div>
        <w:div w:id="780953745">
          <w:marLeft w:val="0"/>
          <w:marRight w:val="0"/>
          <w:marTop w:val="540"/>
          <w:marBottom w:val="0"/>
          <w:divBdr>
            <w:top w:val="none" w:sz="0" w:space="0" w:color="auto"/>
            <w:left w:val="none" w:sz="0" w:space="0" w:color="auto"/>
            <w:bottom w:val="none" w:sz="0" w:space="0" w:color="auto"/>
            <w:right w:val="none" w:sz="0" w:space="0" w:color="auto"/>
          </w:divBdr>
        </w:div>
      </w:divsChild>
    </w:div>
    <w:div w:id="579995101">
      <w:bodyDiv w:val="1"/>
      <w:marLeft w:val="0"/>
      <w:marRight w:val="0"/>
      <w:marTop w:val="0"/>
      <w:marBottom w:val="0"/>
      <w:divBdr>
        <w:top w:val="none" w:sz="0" w:space="0" w:color="auto"/>
        <w:left w:val="none" w:sz="0" w:space="0" w:color="auto"/>
        <w:bottom w:val="none" w:sz="0" w:space="0" w:color="auto"/>
        <w:right w:val="none" w:sz="0" w:space="0" w:color="auto"/>
      </w:divBdr>
    </w:div>
    <w:div w:id="591469588">
      <w:bodyDiv w:val="1"/>
      <w:marLeft w:val="0"/>
      <w:marRight w:val="0"/>
      <w:marTop w:val="0"/>
      <w:marBottom w:val="0"/>
      <w:divBdr>
        <w:top w:val="none" w:sz="0" w:space="0" w:color="auto"/>
        <w:left w:val="none" w:sz="0" w:space="0" w:color="auto"/>
        <w:bottom w:val="none" w:sz="0" w:space="0" w:color="auto"/>
        <w:right w:val="none" w:sz="0" w:space="0" w:color="auto"/>
      </w:divBdr>
      <w:divsChild>
        <w:div w:id="1086615167">
          <w:marLeft w:val="0"/>
          <w:marRight w:val="0"/>
          <w:marTop w:val="0"/>
          <w:marBottom w:val="0"/>
          <w:divBdr>
            <w:top w:val="none" w:sz="0" w:space="0" w:color="auto"/>
            <w:left w:val="none" w:sz="0" w:space="0" w:color="auto"/>
            <w:bottom w:val="none" w:sz="0" w:space="0" w:color="auto"/>
            <w:right w:val="none" w:sz="0" w:space="0" w:color="auto"/>
          </w:divBdr>
        </w:div>
      </w:divsChild>
    </w:div>
    <w:div w:id="603532907">
      <w:bodyDiv w:val="1"/>
      <w:marLeft w:val="0"/>
      <w:marRight w:val="0"/>
      <w:marTop w:val="0"/>
      <w:marBottom w:val="0"/>
      <w:divBdr>
        <w:top w:val="none" w:sz="0" w:space="0" w:color="auto"/>
        <w:left w:val="none" w:sz="0" w:space="0" w:color="auto"/>
        <w:bottom w:val="none" w:sz="0" w:space="0" w:color="auto"/>
        <w:right w:val="none" w:sz="0" w:space="0" w:color="auto"/>
      </w:divBdr>
      <w:divsChild>
        <w:div w:id="2089842160">
          <w:marLeft w:val="0"/>
          <w:marRight w:val="0"/>
          <w:marTop w:val="0"/>
          <w:marBottom w:val="0"/>
          <w:divBdr>
            <w:top w:val="none" w:sz="0" w:space="0" w:color="auto"/>
            <w:left w:val="none" w:sz="0" w:space="0" w:color="auto"/>
            <w:bottom w:val="none" w:sz="0" w:space="0" w:color="auto"/>
            <w:right w:val="none" w:sz="0" w:space="0" w:color="auto"/>
          </w:divBdr>
          <w:divsChild>
            <w:div w:id="4937854">
              <w:marLeft w:val="0"/>
              <w:marRight w:val="0"/>
              <w:marTop w:val="0"/>
              <w:marBottom w:val="0"/>
              <w:divBdr>
                <w:top w:val="none" w:sz="0" w:space="0" w:color="auto"/>
                <w:left w:val="none" w:sz="0" w:space="0" w:color="auto"/>
                <w:bottom w:val="none" w:sz="0" w:space="0" w:color="auto"/>
                <w:right w:val="none" w:sz="0" w:space="0" w:color="auto"/>
              </w:divBdr>
            </w:div>
            <w:div w:id="93139384">
              <w:marLeft w:val="0"/>
              <w:marRight w:val="0"/>
              <w:marTop w:val="0"/>
              <w:marBottom w:val="0"/>
              <w:divBdr>
                <w:top w:val="none" w:sz="0" w:space="0" w:color="auto"/>
                <w:left w:val="none" w:sz="0" w:space="0" w:color="auto"/>
                <w:bottom w:val="none" w:sz="0" w:space="0" w:color="auto"/>
                <w:right w:val="none" w:sz="0" w:space="0" w:color="auto"/>
              </w:divBdr>
            </w:div>
            <w:div w:id="103964526">
              <w:marLeft w:val="0"/>
              <w:marRight w:val="0"/>
              <w:marTop w:val="0"/>
              <w:marBottom w:val="0"/>
              <w:divBdr>
                <w:top w:val="none" w:sz="0" w:space="0" w:color="auto"/>
                <w:left w:val="none" w:sz="0" w:space="0" w:color="auto"/>
                <w:bottom w:val="none" w:sz="0" w:space="0" w:color="auto"/>
                <w:right w:val="none" w:sz="0" w:space="0" w:color="auto"/>
              </w:divBdr>
            </w:div>
            <w:div w:id="192544931">
              <w:marLeft w:val="0"/>
              <w:marRight w:val="0"/>
              <w:marTop w:val="0"/>
              <w:marBottom w:val="0"/>
              <w:divBdr>
                <w:top w:val="none" w:sz="0" w:space="0" w:color="auto"/>
                <w:left w:val="none" w:sz="0" w:space="0" w:color="auto"/>
                <w:bottom w:val="none" w:sz="0" w:space="0" w:color="auto"/>
                <w:right w:val="none" w:sz="0" w:space="0" w:color="auto"/>
              </w:divBdr>
            </w:div>
            <w:div w:id="217934265">
              <w:marLeft w:val="0"/>
              <w:marRight w:val="0"/>
              <w:marTop w:val="0"/>
              <w:marBottom w:val="0"/>
              <w:divBdr>
                <w:top w:val="none" w:sz="0" w:space="0" w:color="auto"/>
                <w:left w:val="none" w:sz="0" w:space="0" w:color="auto"/>
                <w:bottom w:val="none" w:sz="0" w:space="0" w:color="auto"/>
                <w:right w:val="none" w:sz="0" w:space="0" w:color="auto"/>
              </w:divBdr>
            </w:div>
            <w:div w:id="312411114">
              <w:marLeft w:val="0"/>
              <w:marRight w:val="0"/>
              <w:marTop w:val="0"/>
              <w:marBottom w:val="0"/>
              <w:divBdr>
                <w:top w:val="none" w:sz="0" w:space="0" w:color="auto"/>
                <w:left w:val="none" w:sz="0" w:space="0" w:color="auto"/>
                <w:bottom w:val="none" w:sz="0" w:space="0" w:color="auto"/>
                <w:right w:val="none" w:sz="0" w:space="0" w:color="auto"/>
              </w:divBdr>
            </w:div>
            <w:div w:id="336225693">
              <w:marLeft w:val="0"/>
              <w:marRight w:val="0"/>
              <w:marTop w:val="0"/>
              <w:marBottom w:val="0"/>
              <w:divBdr>
                <w:top w:val="none" w:sz="0" w:space="0" w:color="auto"/>
                <w:left w:val="none" w:sz="0" w:space="0" w:color="auto"/>
                <w:bottom w:val="none" w:sz="0" w:space="0" w:color="auto"/>
                <w:right w:val="none" w:sz="0" w:space="0" w:color="auto"/>
              </w:divBdr>
            </w:div>
            <w:div w:id="417406642">
              <w:marLeft w:val="0"/>
              <w:marRight w:val="0"/>
              <w:marTop w:val="0"/>
              <w:marBottom w:val="0"/>
              <w:divBdr>
                <w:top w:val="none" w:sz="0" w:space="0" w:color="auto"/>
                <w:left w:val="none" w:sz="0" w:space="0" w:color="auto"/>
                <w:bottom w:val="none" w:sz="0" w:space="0" w:color="auto"/>
                <w:right w:val="none" w:sz="0" w:space="0" w:color="auto"/>
              </w:divBdr>
            </w:div>
            <w:div w:id="508443840">
              <w:marLeft w:val="0"/>
              <w:marRight w:val="0"/>
              <w:marTop w:val="0"/>
              <w:marBottom w:val="0"/>
              <w:divBdr>
                <w:top w:val="none" w:sz="0" w:space="0" w:color="auto"/>
                <w:left w:val="none" w:sz="0" w:space="0" w:color="auto"/>
                <w:bottom w:val="none" w:sz="0" w:space="0" w:color="auto"/>
                <w:right w:val="none" w:sz="0" w:space="0" w:color="auto"/>
              </w:divBdr>
            </w:div>
            <w:div w:id="511533785">
              <w:marLeft w:val="0"/>
              <w:marRight w:val="0"/>
              <w:marTop w:val="0"/>
              <w:marBottom w:val="0"/>
              <w:divBdr>
                <w:top w:val="none" w:sz="0" w:space="0" w:color="auto"/>
                <w:left w:val="none" w:sz="0" w:space="0" w:color="auto"/>
                <w:bottom w:val="none" w:sz="0" w:space="0" w:color="auto"/>
                <w:right w:val="none" w:sz="0" w:space="0" w:color="auto"/>
              </w:divBdr>
            </w:div>
            <w:div w:id="517232943">
              <w:marLeft w:val="0"/>
              <w:marRight w:val="0"/>
              <w:marTop w:val="0"/>
              <w:marBottom w:val="0"/>
              <w:divBdr>
                <w:top w:val="none" w:sz="0" w:space="0" w:color="auto"/>
                <w:left w:val="none" w:sz="0" w:space="0" w:color="auto"/>
                <w:bottom w:val="none" w:sz="0" w:space="0" w:color="auto"/>
                <w:right w:val="none" w:sz="0" w:space="0" w:color="auto"/>
              </w:divBdr>
            </w:div>
            <w:div w:id="517278700">
              <w:marLeft w:val="0"/>
              <w:marRight w:val="0"/>
              <w:marTop w:val="0"/>
              <w:marBottom w:val="0"/>
              <w:divBdr>
                <w:top w:val="none" w:sz="0" w:space="0" w:color="auto"/>
                <w:left w:val="none" w:sz="0" w:space="0" w:color="auto"/>
                <w:bottom w:val="none" w:sz="0" w:space="0" w:color="auto"/>
                <w:right w:val="none" w:sz="0" w:space="0" w:color="auto"/>
              </w:divBdr>
            </w:div>
            <w:div w:id="525870011">
              <w:marLeft w:val="0"/>
              <w:marRight w:val="0"/>
              <w:marTop w:val="0"/>
              <w:marBottom w:val="0"/>
              <w:divBdr>
                <w:top w:val="none" w:sz="0" w:space="0" w:color="auto"/>
                <w:left w:val="none" w:sz="0" w:space="0" w:color="auto"/>
                <w:bottom w:val="none" w:sz="0" w:space="0" w:color="auto"/>
                <w:right w:val="none" w:sz="0" w:space="0" w:color="auto"/>
              </w:divBdr>
            </w:div>
            <w:div w:id="616303156">
              <w:marLeft w:val="0"/>
              <w:marRight w:val="0"/>
              <w:marTop w:val="0"/>
              <w:marBottom w:val="0"/>
              <w:divBdr>
                <w:top w:val="none" w:sz="0" w:space="0" w:color="auto"/>
                <w:left w:val="none" w:sz="0" w:space="0" w:color="auto"/>
                <w:bottom w:val="none" w:sz="0" w:space="0" w:color="auto"/>
                <w:right w:val="none" w:sz="0" w:space="0" w:color="auto"/>
              </w:divBdr>
            </w:div>
            <w:div w:id="631398926">
              <w:marLeft w:val="0"/>
              <w:marRight w:val="0"/>
              <w:marTop w:val="0"/>
              <w:marBottom w:val="0"/>
              <w:divBdr>
                <w:top w:val="none" w:sz="0" w:space="0" w:color="auto"/>
                <w:left w:val="none" w:sz="0" w:space="0" w:color="auto"/>
                <w:bottom w:val="none" w:sz="0" w:space="0" w:color="auto"/>
                <w:right w:val="none" w:sz="0" w:space="0" w:color="auto"/>
              </w:divBdr>
            </w:div>
            <w:div w:id="692151524">
              <w:marLeft w:val="0"/>
              <w:marRight w:val="0"/>
              <w:marTop w:val="0"/>
              <w:marBottom w:val="0"/>
              <w:divBdr>
                <w:top w:val="none" w:sz="0" w:space="0" w:color="auto"/>
                <w:left w:val="none" w:sz="0" w:space="0" w:color="auto"/>
                <w:bottom w:val="none" w:sz="0" w:space="0" w:color="auto"/>
                <w:right w:val="none" w:sz="0" w:space="0" w:color="auto"/>
              </w:divBdr>
            </w:div>
            <w:div w:id="734744947">
              <w:marLeft w:val="0"/>
              <w:marRight w:val="0"/>
              <w:marTop w:val="0"/>
              <w:marBottom w:val="0"/>
              <w:divBdr>
                <w:top w:val="none" w:sz="0" w:space="0" w:color="auto"/>
                <w:left w:val="none" w:sz="0" w:space="0" w:color="auto"/>
                <w:bottom w:val="none" w:sz="0" w:space="0" w:color="auto"/>
                <w:right w:val="none" w:sz="0" w:space="0" w:color="auto"/>
              </w:divBdr>
            </w:div>
            <w:div w:id="790051951">
              <w:marLeft w:val="0"/>
              <w:marRight w:val="0"/>
              <w:marTop w:val="0"/>
              <w:marBottom w:val="0"/>
              <w:divBdr>
                <w:top w:val="none" w:sz="0" w:space="0" w:color="auto"/>
                <w:left w:val="none" w:sz="0" w:space="0" w:color="auto"/>
                <w:bottom w:val="none" w:sz="0" w:space="0" w:color="auto"/>
                <w:right w:val="none" w:sz="0" w:space="0" w:color="auto"/>
              </w:divBdr>
            </w:div>
            <w:div w:id="978460782">
              <w:marLeft w:val="0"/>
              <w:marRight w:val="0"/>
              <w:marTop w:val="0"/>
              <w:marBottom w:val="0"/>
              <w:divBdr>
                <w:top w:val="none" w:sz="0" w:space="0" w:color="auto"/>
                <w:left w:val="none" w:sz="0" w:space="0" w:color="auto"/>
                <w:bottom w:val="none" w:sz="0" w:space="0" w:color="auto"/>
                <w:right w:val="none" w:sz="0" w:space="0" w:color="auto"/>
              </w:divBdr>
            </w:div>
            <w:div w:id="988246695">
              <w:marLeft w:val="0"/>
              <w:marRight w:val="0"/>
              <w:marTop w:val="0"/>
              <w:marBottom w:val="0"/>
              <w:divBdr>
                <w:top w:val="none" w:sz="0" w:space="0" w:color="auto"/>
                <w:left w:val="none" w:sz="0" w:space="0" w:color="auto"/>
                <w:bottom w:val="none" w:sz="0" w:space="0" w:color="auto"/>
                <w:right w:val="none" w:sz="0" w:space="0" w:color="auto"/>
              </w:divBdr>
            </w:div>
            <w:div w:id="1000498051">
              <w:marLeft w:val="0"/>
              <w:marRight w:val="0"/>
              <w:marTop w:val="0"/>
              <w:marBottom w:val="0"/>
              <w:divBdr>
                <w:top w:val="none" w:sz="0" w:space="0" w:color="auto"/>
                <w:left w:val="none" w:sz="0" w:space="0" w:color="auto"/>
                <w:bottom w:val="none" w:sz="0" w:space="0" w:color="auto"/>
                <w:right w:val="none" w:sz="0" w:space="0" w:color="auto"/>
              </w:divBdr>
            </w:div>
            <w:div w:id="1005010642">
              <w:marLeft w:val="0"/>
              <w:marRight w:val="0"/>
              <w:marTop w:val="0"/>
              <w:marBottom w:val="0"/>
              <w:divBdr>
                <w:top w:val="none" w:sz="0" w:space="0" w:color="auto"/>
                <w:left w:val="none" w:sz="0" w:space="0" w:color="auto"/>
                <w:bottom w:val="none" w:sz="0" w:space="0" w:color="auto"/>
                <w:right w:val="none" w:sz="0" w:space="0" w:color="auto"/>
              </w:divBdr>
            </w:div>
            <w:div w:id="1008405501">
              <w:marLeft w:val="0"/>
              <w:marRight w:val="0"/>
              <w:marTop w:val="0"/>
              <w:marBottom w:val="0"/>
              <w:divBdr>
                <w:top w:val="none" w:sz="0" w:space="0" w:color="auto"/>
                <w:left w:val="none" w:sz="0" w:space="0" w:color="auto"/>
                <w:bottom w:val="none" w:sz="0" w:space="0" w:color="auto"/>
                <w:right w:val="none" w:sz="0" w:space="0" w:color="auto"/>
              </w:divBdr>
            </w:div>
            <w:div w:id="1077022505">
              <w:marLeft w:val="0"/>
              <w:marRight w:val="0"/>
              <w:marTop w:val="0"/>
              <w:marBottom w:val="0"/>
              <w:divBdr>
                <w:top w:val="none" w:sz="0" w:space="0" w:color="auto"/>
                <w:left w:val="none" w:sz="0" w:space="0" w:color="auto"/>
                <w:bottom w:val="none" w:sz="0" w:space="0" w:color="auto"/>
                <w:right w:val="none" w:sz="0" w:space="0" w:color="auto"/>
              </w:divBdr>
            </w:div>
            <w:div w:id="1099982157">
              <w:marLeft w:val="0"/>
              <w:marRight w:val="0"/>
              <w:marTop w:val="0"/>
              <w:marBottom w:val="0"/>
              <w:divBdr>
                <w:top w:val="none" w:sz="0" w:space="0" w:color="auto"/>
                <w:left w:val="none" w:sz="0" w:space="0" w:color="auto"/>
                <w:bottom w:val="none" w:sz="0" w:space="0" w:color="auto"/>
                <w:right w:val="none" w:sz="0" w:space="0" w:color="auto"/>
              </w:divBdr>
            </w:div>
            <w:div w:id="1174147001">
              <w:marLeft w:val="0"/>
              <w:marRight w:val="0"/>
              <w:marTop w:val="0"/>
              <w:marBottom w:val="0"/>
              <w:divBdr>
                <w:top w:val="none" w:sz="0" w:space="0" w:color="auto"/>
                <w:left w:val="none" w:sz="0" w:space="0" w:color="auto"/>
                <w:bottom w:val="none" w:sz="0" w:space="0" w:color="auto"/>
                <w:right w:val="none" w:sz="0" w:space="0" w:color="auto"/>
              </w:divBdr>
            </w:div>
            <w:div w:id="1216429931">
              <w:marLeft w:val="0"/>
              <w:marRight w:val="0"/>
              <w:marTop w:val="0"/>
              <w:marBottom w:val="0"/>
              <w:divBdr>
                <w:top w:val="none" w:sz="0" w:space="0" w:color="auto"/>
                <w:left w:val="none" w:sz="0" w:space="0" w:color="auto"/>
                <w:bottom w:val="none" w:sz="0" w:space="0" w:color="auto"/>
                <w:right w:val="none" w:sz="0" w:space="0" w:color="auto"/>
              </w:divBdr>
            </w:div>
            <w:div w:id="1397824745">
              <w:marLeft w:val="0"/>
              <w:marRight w:val="0"/>
              <w:marTop w:val="0"/>
              <w:marBottom w:val="0"/>
              <w:divBdr>
                <w:top w:val="none" w:sz="0" w:space="0" w:color="auto"/>
                <w:left w:val="none" w:sz="0" w:space="0" w:color="auto"/>
                <w:bottom w:val="none" w:sz="0" w:space="0" w:color="auto"/>
                <w:right w:val="none" w:sz="0" w:space="0" w:color="auto"/>
              </w:divBdr>
            </w:div>
            <w:div w:id="1419058821">
              <w:marLeft w:val="0"/>
              <w:marRight w:val="0"/>
              <w:marTop w:val="0"/>
              <w:marBottom w:val="0"/>
              <w:divBdr>
                <w:top w:val="none" w:sz="0" w:space="0" w:color="auto"/>
                <w:left w:val="none" w:sz="0" w:space="0" w:color="auto"/>
                <w:bottom w:val="none" w:sz="0" w:space="0" w:color="auto"/>
                <w:right w:val="none" w:sz="0" w:space="0" w:color="auto"/>
              </w:divBdr>
            </w:div>
            <w:div w:id="1579829952">
              <w:marLeft w:val="0"/>
              <w:marRight w:val="0"/>
              <w:marTop w:val="0"/>
              <w:marBottom w:val="0"/>
              <w:divBdr>
                <w:top w:val="none" w:sz="0" w:space="0" w:color="auto"/>
                <w:left w:val="none" w:sz="0" w:space="0" w:color="auto"/>
                <w:bottom w:val="none" w:sz="0" w:space="0" w:color="auto"/>
                <w:right w:val="none" w:sz="0" w:space="0" w:color="auto"/>
              </w:divBdr>
            </w:div>
            <w:div w:id="1613394696">
              <w:marLeft w:val="0"/>
              <w:marRight w:val="0"/>
              <w:marTop w:val="0"/>
              <w:marBottom w:val="0"/>
              <w:divBdr>
                <w:top w:val="none" w:sz="0" w:space="0" w:color="auto"/>
                <w:left w:val="none" w:sz="0" w:space="0" w:color="auto"/>
                <w:bottom w:val="none" w:sz="0" w:space="0" w:color="auto"/>
                <w:right w:val="none" w:sz="0" w:space="0" w:color="auto"/>
              </w:divBdr>
            </w:div>
            <w:div w:id="1675179269">
              <w:marLeft w:val="0"/>
              <w:marRight w:val="0"/>
              <w:marTop w:val="0"/>
              <w:marBottom w:val="0"/>
              <w:divBdr>
                <w:top w:val="none" w:sz="0" w:space="0" w:color="auto"/>
                <w:left w:val="none" w:sz="0" w:space="0" w:color="auto"/>
                <w:bottom w:val="none" w:sz="0" w:space="0" w:color="auto"/>
                <w:right w:val="none" w:sz="0" w:space="0" w:color="auto"/>
              </w:divBdr>
            </w:div>
            <w:div w:id="1678388201">
              <w:marLeft w:val="0"/>
              <w:marRight w:val="0"/>
              <w:marTop w:val="0"/>
              <w:marBottom w:val="0"/>
              <w:divBdr>
                <w:top w:val="none" w:sz="0" w:space="0" w:color="auto"/>
                <w:left w:val="none" w:sz="0" w:space="0" w:color="auto"/>
                <w:bottom w:val="none" w:sz="0" w:space="0" w:color="auto"/>
                <w:right w:val="none" w:sz="0" w:space="0" w:color="auto"/>
              </w:divBdr>
            </w:div>
            <w:div w:id="1695767285">
              <w:marLeft w:val="0"/>
              <w:marRight w:val="0"/>
              <w:marTop w:val="0"/>
              <w:marBottom w:val="0"/>
              <w:divBdr>
                <w:top w:val="none" w:sz="0" w:space="0" w:color="auto"/>
                <w:left w:val="none" w:sz="0" w:space="0" w:color="auto"/>
                <w:bottom w:val="none" w:sz="0" w:space="0" w:color="auto"/>
                <w:right w:val="none" w:sz="0" w:space="0" w:color="auto"/>
              </w:divBdr>
            </w:div>
            <w:div w:id="1706174288">
              <w:marLeft w:val="0"/>
              <w:marRight w:val="0"/>
              <w:marTop w:val="0"/>
              <w:marBottom w:val="0"/>
              <w:divBdr>
                <w:top w:val="none" w:sz="0" w:space="0" w:color="auto"/>
                <w:left w:val="none" w:sz="0" w:space="0" w:color="auto"/>
                <w:bottom w:val="none" w:sz="0" w:space="0" w:color="auto"/>
                <w:right w:val="none" w:sz="0" w:space="0" w:color="auto"/>
              </w:divBdr>
            </w:div>
            <w:div w:id="1857037746">
              <w:marLeft w:val="0"/>
              <w:marRight w:val="0"/>
              <w:marTop w:val="0"/>
              <w:marBottom w:val="0"/>
              <w:divBdr>
                <w:top w:val="none" w:sz="0" w:space="0" w:color="auto"/>
                <w:left w:val="none" w:sz="0" w:space="0" w:color="auto"/>
                <w:bottom w:val="none" w:sz="0" w:space="0" w:color="auto"/>
                <w:right w:val="none" w:sz="0" w:space="0" w:color="auto"/>
              </w:divBdr>
            </w:div>
            <w:div w:id="1859152991">
              <w:marLeft w:val="0"/>
              <w:marRight w:val="0"/>
              <w:marTop w:val="0"/>
              <w:marBottom w:val="0"/>
              <w:divBdr>
                <w:top w:val="none" w:sz="0" w:space="0" w:color="auto"/>
                <w:left w:val="none" w:sz="0" w:space="0" w:color="auto"/>
                <w:bottom w:val="none" w:sz="0" w:space="0" w:color="auto"/>
                <w:right w:val="none" w:sz="0" w:space="0" w:color="auto"/>
              </w:divBdr>
            </w:div>
            <w:div w:id="1986279465">
              <w:marLeft w:val="0"/>
              <w:marRight w:val="0"/>
              <w:marTop w:val="0"/>
              <w:marBottom w:val="0"/>
              <w:divBdr>
                <w:top w:val="none" w:sz="0" w:space="0" w:color="auto"/>
                <w:left w:val="none" w:sz="0" w:space="0" w:color="auto"/>
                <w:bottom w:val="none" w:sz="0" w:space="0" w:color="auto"/>
                <w:right w:val="none" w:sz="0" w:space="0" w:color="auto"/>
              </w:divBdr>
            </w:div>
            <w:div w:id="2002005821">
              <w:marLeft w:val="0"/>
              <w:marRight w:val="0"/>
              <w:marTop w:val="0"/>
              <w:marBottom w:val="0"/>
              <w:divBdr>
                <w:top w:val="none" w:sz="0" w:space="0" w:color="auto"/>
                <w:left w:val="none" w:sz="0" w:space="0" w:color="auto"/>
                <w:bottom w:val="none" w:sz="0" w:space="0" w:color="auto"/>
                <w:right w:val="none" w:sz="0" w:space="0" w:color="auto"/>
              </w:divBdr>
            </w:div>
            <w:div w:id="2068145441">
              <w:marLeft w:val="0"/>
              <w:marRight w:val="0"/>
              <w:marTop w:val="0"/>
              <w:marBottom w:val="0"/>
              <w:divBdr>
                <w:top w:val="none" w:sz="0" w:space="0" w:color="auto"/>
                <w:left w:val="none" w:sz="0" w:space="0" w:color="auto"/>
                <w:bottom w:val="none" w:sz="0" w:space="0" w:color="auto"/>
                <w:right w:val="none" w:sz="0" w:space="0" w:color="auto"/>
              </w:divBdr>
            </w:div>
            <w:div w:id="213714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288637">
      <w:bodyDiv w:val="1"/>
      <w:marLeft w:val="0"/>
      <w:marRight w:val="0"/>
      <w:marTop w:val="0"/>
      <w:marBottom w:val="0"/>
      <w:divBdr>
        <w:top w:val="none" w:sz="0" w:space="0" w:color="auto"/>
        <w:left w:val="none" w:sz="0" w:space="0" w:color="auto"/>
        <w:bottom w:val="none" w:sz="0" w:space="0" w:color="auto"/>
        <w:right w:val="none" w:sz="0" w:space="0" w:color="auto"/>
      </w:divBdr>
    </w:div>
    <w:div w:id="619070469">
      <w:bodyDiv w:val="1"/>
      <w:marLeft w:val="0"/>
      <w:marRight w:val="0"/>
      <w:marTop w:val="0"/>
      <w:marBottom w:val="0"/>
      <w:divBdr>
        <w:top w:val="none" w:sz="0" w:space="0" w:color="auto"/>
        <w:left w:val="none" w:sz="0" w:space="0" w:color="auto"/>
        <w:bottom w:val="none" w:sz="0" w:space="0" w:color="auto"/>
        <w:right w:val="none" w:sz="0" w:space="0" w:color="auto"/>
      </w:divBdr>
      <w:divsChild>
        <w:div w:id="610933966">
          <w:marLeft w:val="0"/>
          <w:marRight w:val="0"/>
          <w:marTop w:val="0"/>
          <w:marBottom w:val="0"/>
          <w:divBdr>
            <w:top w:val="none" w:sz="0" w:space="0" w:color="auto"/>
            <w:left w:val="none" w:sz="0" w:space="0" w:color="auto"/>
            <w:bottom w:val="none" w:sz="0" w:space="0" w:color="auto"/>
            <w:right w:val="none" w:sz="0" w:space="0" w:color="auto"/>
          </w:divBdr>
        </w:div>
      </w:divsChild>
    </w:div>
    <w:div w:id="622152878">
      <w:bodyDiv w:val="1"/>
      <w:marLeft w:val="0"/>
      <w:marRight w:val="0"/>
      <w:marTop w:val="0"/>
      <w:marBottom w:val="0"/>
      <w:divBdr>
        <w:top w:val="none" w:sz="0" w:space="0" w:color="auto"/>
        <w:left w:val="none" w:sz="0" w:space="0" w:color="auto"/>
        <w:bottom w:val="none" w:sz="0" w:space="0" w:color="auto"/>
        <w:right w:val="none" w:sz="0" w:space="0" w:color="auto"/>
      </w:divBdr>
      <w:divsChild>
        <w:div w:id="275673012">
          <w:marLeft w:val="0"/>
          <w:marRight w:val="0"/>
          <w:marTop w:val="0"/>
          <w:marBottom w:val="0"/>
          <w:divBdr>
            <w:top w:val="none" w:sz="0" w:space="0" w:color="auto"/>
            <w:left w:val="none" w:sz="0" w:space="0" w:color="auto"/>
            <w:bottom w:val="none" w:sz="0" w:space="0" w:color="auto"/>
            <w:right w:val="none" w:sz="0" w:space="0" w:color="auto"/>
          </w:divBdr>
          <w:divsChild>
            <w:div w:id="723599748">
              <w:marLeft w:val="0"/>
              <w:marRight w:val="0"/>
              <w:marTop w:val="0"/>
              <w:marBottom w:val="0"/>
              <w:divBdr>
                <w:top w:val="none" w:sz="0" w:space="0" w:color="auto"/>
                <w:left w:val="none" w:sz="0" w:space="0" w:color="auto"/>
                <w:bottom w:val="none" w:sz="0" w:space="0" w:color="auto"/>
                <w:right w:val="none" w:sz="0" w:space="0" w:color="auto"/>
              </w:divBdr>
              <w:divsChild>
                <w:div w:id="207041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24152">
          <w:marLeft w:val="0"/>
          <w:marRight w:val="0"/>
          <w:marTop w:val="0"/>
          <w:marBottom w:val="0"/>
          <w:divBdr>
            <w:top w:val="none" w:sz="0" w:space="0" w:color="auto"/>
            <w:left w:val="none" w:sz="0" w:space="0" w:color="auto"/>
            <w:bottom w:val="none" w:sz="0" w:space="0" w:color="auto"/>
            <w:right w:val="none" w:sz="0" w:space="0" w:color="auto"/>
          </w:divBdr>
          <w:divsChild>
            <w:div w:id="1385180995">
              <w:marLeft w:val="0"/>
              <w:marRight w:val="0"/>
              <w:marTop w:val="0"/>
              <w:marBottom w:val="0"/>
              <w:divBdr>
                <w:top w:val="none" w:sz="0" w:space="0" w:color="auto"/>
                <w:left w:val="none" w:sz="0" w:space="0" w:color="auto"/>
                <w:bottom w:val="none" w:sz="0" w:space="0" w:color="auto"/>
                <w:right w:val="none" w:sz="0" w:space="0" w:color="auto"/>
              </w:divBdr>
              <w:divsChild>
                <w:div w:id="191119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860439">
          <w:marLeft w:val="0"/>
          <w:marRight w:val="0"/>
          <w:marTop w:val="0"/>
          <w:marBottom w:val="0"/>
          <w:divBdr>
            <w:top w:val="none" w:sz="0" w:space="0" w:color="auto"/>
            <w:left w:val="none" w:sz="0" w:space="0" w:color="auto"/>
            <w:bottom w:val="none" w:sz="0" w:space="0" w:color="auto"/>
            <w:right w:val="none" w:sz="0" w:space="0" w:color="auto"/>
          </w:divBdr>
          <w:divsChild>
            <w:div w:id="1152450744">
              <w:marLeft w:val="0"/>
              <w:marRight w:val="0"/>
              <w:marTop w:val="0"/>
              <w:marBottom w:val="0"/>
              <w:divBdr>
                <w:top w:val="none" w:sz="0" w:space="0" w:color="auto"/>
                <w:left w:val="none" w:sz="0" w:space="0" w:color="auto"/>
                <w:bottom w:val="none" w:sz="0" w:space="0" w:color="auto"/>
                <w:right w:val="none" w:sz="0" w:space="0" w:color="auto"/>
              </w:divBdr>
              <w:divsChild>
                <w:div w:id="73265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677075">
      <w:bodyDiv w:val="1"/>
      <w:marLeft w:val="0"/>
      <w:marRight w:val="0"/>
      <w:marTop w:val="0"/>
      <w:marBottom w:val="0"/>
      <w:divBdr>
        <w:top w:val="none" w:sz="0" w:space="0" w:color="auto"/>
        <w:left w:val="none" w:sz="0" w:space="0" w:color="auto"/>
        <w:bottom w:val="none" w:sz="0" w:space="0" w:color="auto"/>
        <w:right w:val="none" w:sz="0" w:space="0" w:color="auto"/>
      </w:divBdr>
      <w:divsChild>
        <w:div w:id="1632327158">
          <w:marLeft w:val="0"/>
          <w:marRight w:val="0"/>
          <w:marTop w:val="540"/>
          <w:marBottom w:val="0"/>
          <w:divBdr>
            <w:top w:val="none" w:sz="0" w:space="0" w:color="auto"/>
            <w:left w:val="none" w:sz="0" w:space="0" w:color="auto"/>
            <w:bottom w:val="none" w:sz="0" w:space="0" w:color="auto"/>
            <w:right w:val="none" w:sz="0" w:space="0" w:color="auto"/>
          </w:divBdr>
          <w:divsChild>
            <w:div w:id="1907841646">
              <w:marLeft w:val="0"/>
              <w:marRight w:val="0"/>
              <w:marTop w:val="0"/>
              <w:marBottom w:val="0"/>
              <w:divBdr>
                <w:top w:val="none" w:sz="0" w:space="0" w:color="auto"/>
                <w:left w:val="none" w:sz="0" w:space="0" w:color="auto"/>
                <w:bottom w:val="none" w:sz="0" w:space="0" w:color="auto"/>
                <w:right w:val="none" w:sz="0" w:space="0" w:color="auto"/>
              </w:divBdr>
            </w:div>
          </w:divsChild>
        </w:div>
        <w:div w:id="1446538635">
          <w:marLeft w:val="0"/>
          <w:marRight w:val="0"/>
          <w:marTop w:val="540"/>
          <w:marBottom w:val="0"/>
          <w:divBdr>
            <w:top w:val="none" w:sz="0" w:space="0" w:color="auto"/>
            <w:left w:val="none" w:sz="0" w:space="0" w:color="auto"/>
            <w:bottom w:val="none" w:sz="0" w:space="0" w:color="auto"/>
            <w:right w:val="none" w:sz="0" w:space="0" w:color="auto"/>
          </w:divBdr>
        </w:div>
      </w:divsChild>
    </w:div>
    <w:div w:id="657147582">
      <w:bodyDiv w:val="1"/>
      <w:marLeft w:val="0"/>
      <w:marRight w:val="0"/>
      <w:marTop w:val="0"/>
      <w:marBottom w:val="0"/>
      <w:divBdr>
        <w:top w:val="none" w:sz="0" w:space="0" w:color="auto"/>
        <w:left w:val="none" w:sz="0" w:space="0" w:color="auto"/>
        <w:bottom w:val="none" w:sz="0" w:space="0" w:color="auto"/>
        <w:right w:val="none" w:sz="0" w:space="0" w:color="auto"/>
      </w:divBdr>
    </w:div>
    <w:div w:id="658386158">
      <w:bodyDiv w:val="1"/>
      <w:marLeft w:val="0"/>
      <w:marRight w:val="0"/>
      <w:marTop w:val="0"/>
      <w:marBottom w:val="0"/>
      <w:divBdr>
        <w:top w:val="none" w:sz="0" w:space="0" w:color="auto"/>
        <w:left w:val="none" w:sz="0" w:space="0" w:color="auto"/>
        <w:bottom w:val="none" w:sz="0" w:space="0" w:color="auto"/>
        <w:right w:val="none" w:sz="0" w:space="0" w:color="auto"/>
      </w:divBdr>
    </w:div>
    <w:div w:id="661351102">
      <w:bodyDiv w:val="1"/>
      <w:marLeft w:val="0"/>
      <w:marRight w:val="0"/>
      <w:marTop w:val="0"/>
      <w:marBottom w:val="0"/>
      <w:divBdr>
        <w:top w:val="none" w:sz="0" w:space="0" w:color="auto"/>
        <w:left w:val="none" w:sz="0" w:space="0" w:color="auto"/>
        <w:bottom w:val="none" w:sz="0" w:space="0" w:color="auto"/>
        <w:right w:val="none" w:sz="0" w:space="0" w:color="auto"/>
      </w:divBdr>
    </w:div>
    <w:div w:id="664014669">
      <w:bodyDiv w:val="1"/>
      <w:marLeft w:val="0"/>
      <w:marRight w:val="0"/>
      <w:marTop w:val="0"/>
      <w:marBottom w:val="0"/>
      <w:divBdr>
        <w:top w:val="none" w:sz="0" w:space="0" w:color="auto"/>
        <w:left w:val="none" w:sz="0" w:space="0" w:color="auto"/>
        <w:bottom w:val="none" w:sz="0" w:space="0" w:color="auto"/>
        <w:right w:val="none" w:sz="0" w:space="0" w:color="auto"/>
      </w:divBdr>
    </w:div>
    <w:div w:id="673849188">
      <w:bodyDiv w:val="1"/>
      <w:marLeft w:val="0"/>
      <w:marRight w:val="0"/>
      <w:marTop w:val="0"/>
      <w:marBottom w:val="0"/>
      <w:divBdr>
        <w:top w:val="none" w:sz="0" w:space="0" w:color="auto"/>
        <w:left w:val="none" w:sz="0" w:space="0" w:color="auto"/>
        <w:bottom w:val="none" w:sz="0" w:space="0" w:color="auto"/>
        <w:right w:val="none" w:sz="0" w:space="0" w:color="auto"/>
      </w:divBdr>
      <w:divsChild>
        <w:div w:id="1180237917">
          <w:marLeft w:val="0"/>
          <w:marRight w:val="0"/>
          <w:marTop w:val="540"/>
          <w:marBottom w:val="0"/>
          <w:divBdr>
            <w:top w:val="none" w:sz="0" w:space="0" w:color="auto"/>
            <w:left w:val="none" w:sz="0" w:space="0" w:color="auto"/>
            <w:bottom w:val="none" w:sz="0" w:space="0" w:color="auto"/>
            <w:right w:val="none" w:sz="0" w:space="0" w:color="auto"/>
          </w:divBdr>
          <w:divsChild>
            <w:div w:id="1248540531">
              <w:marLeft w:val="0"/>
              <w:marRight w:val="0"/>
              <w:marTop w:val="0"/>
              <w:marBottom w:val="0"/>
              <w:divBdr>
                <w:top w:val="none" w:sz="0" w:space="0" w:color="auto"/>
                <w:left w:val="none" w:sz="0" w:space="0" w:color="auto"/>
                <w:bottom w:val="none" w:sz="0" w:space="0" w:color="auto"/>
                <w:right w:val="none" w:sz="0" w:space="0" w:color="auto"/>
              </w:divBdr>
            </w:div>
          </w:divsChild>
        </w:div>
        <w:div w:id="2058503494">
          <w:marLeft w:val="0"/>
          <w:marRight w:val="0"/>
          <w:marTop w:val="540"/>
          <w:marBottom w:val="0"/>
          <w:divBdr>
            <w:top w:val="none" w:sz="0" w:space="0" w:color="auto"/>
            <w:left w:val="none" w:sz="0" w:space="0" w:color="auto"/>
            <w:bottom w:val="none" w:sz="0" w:space="0" w:color="auto"/>
            <w:right w:val="none" w:sz="0" w:space="0" w:color="auto"/>
          </w:divBdr>
        </w:div>
      </w:divsChild>
    </w:div>
    <w:div w:id="678847637">
      <w:bodyDiv w:val="1"/>
      <w:marLeft w:val="0"/>
      <w:marRight w:val="0"/>
      <w:marTop w:val="0"/>
      <w:marBottom w:val="0"/>
      <w:divBdr>
        <w:top w:val="none" w:sz="0" w:space="0" w:color="auto"/>
        <w:left w:val="none" w:sz="0" w:space="0" w:color="auto"/>
        <w:bottom w:val="none" w:sz="0" w:space="0" w:color="auto"/>
        <w:right w:val="none" w:sz="0" w:space="0" w:color="auto"/>
      </w:divBdr>
    </w:div>
    <w:div w:id="703596845">
      <w:bodyDiv w:val="1"/>
      <w:marLeft w:val="0"/>
      <w:marRight w:val="0"/>
      <w:marTop w:val="0"/>
      <w:marBottom w:val="0"/>
      <w:divBdr>
        <w:top w:val="none" w:sz="0" w:space="0" w:color="auto"/>
        <w:left w:val="none" w:sz="0" w:space="0" w:color="auto"/>
        <w:bottom w:val="none" w:sz="0" w:space="0" w:color="auto"/>
        <w:right w:val="none" w:sz="0" w:space="0" w:color="auto"/>
      </w:divBdr>
    </w:div>
    <w:div w:id="720403506">
      <w:bodyDiv w:val="1"/>
      <w:marLeft w:val="0"/>
      <w:marRight w:val="0"/>
      <w:marTop w:val="0"/>
      <w:marBottom w:val="0"/>
      <w:divBdr>
        <w:top w:val="none" w:sz="0" w:space="0" w:color="auto"/>
        <w:left w:val="none" w:sz="0" w:space="0" w:color="auto"/>
        <w:bottom w:val="none" w:sz="0" w:space="0" w:color="auto"/>
        <w:right w:val="none" w:sz="0" w:space="0" w:color="auto"/>
      </w:divBdr>
    </w:div>
    <w:div w:id="721562122">
      <w:bodyDiv w:val="1"/>
      <w:marLeft w:val="0"/>
      <w:marRight w:val="0"/>
      <w:marTop w:val="0"/>
      <w:marBottom w:val="0"/>
      <w:divBdr>
        <w:top w:val="none" w:sz="0" w:space="0" w:color="auto"/>
        <w:left w:val="none" w:sz="0" w:space="0" w:color="auto"/>
        <w:bottom w:val="none" w:sz="0" w:space="0" w:color="auto"/>
        <w:right w:val="none" w:sz="0" w:space="0" w:color="auto"/>
      </w:divBdr>
    </w:div>
    <w:div w:id="733359873">
      <w:bodyDiv w:val="1"/>
      <w:marLeft w:val="0"/>
      <w:marRight w:val="0"/>
      <w:marTop w:val="0"/>
      <w:marBottom w:val="0"/>
      <w:divBdr>
        <w:top w:val="none" w:sz="0" w:space="0" w:color="auto"/>
        <w:left w:val="none" w:sz="0" w:space="0" w:color="auto"/>
        <w:bottom w:val="none" w:sz="0" w:space="0" w:color="auto"/>
        <w:right w:val="none" w:sz="0" w:space="0" w:color="auto"/>
      </w:divBdr>
      <w:divsChild>
        <w:div w:id="1086345222">
          <w:marLeft w:val="0"/>
          <w:marRight w:val="0"/>
          <w:marTop w:val="0"/>
          <w:marBottom w:val="0"/>
          <w:divBdr>
            <w:top w:val="none" w:sz="0" w:space="0" w:color="auto"/>
            <w:left w:val="none" w:sz="0" w:space="0" w:color="auto"/>
            <w:bottom w:val="none" w:sz="0" w:space="0" w:color="auto"/>
            <w:right w:val="none" w:sz="0" w:space="0" w:color="auto"/>
          </w:divBdr>
          <w:divsChild>
            <w:div w:id="469202684">
              <w:marLeft w:val="0"/>
              <w:marRight w:val="0"/>
              <w:marTop w:val="0"/>
              <w:marBottom w:val="0"/>
              <w:divBdr>
                <w:top w:val="none" w:sz="0" w:space="0" w:color="auto"/>
                <w:left w:val="none" w:sz="0" w:space="0" w:color="auto"/>
                <w:bottom w:val="none" w:sz="0" w:space="0" w:color="auto"/>
                <w:right w:val="none" w:sz="0" w:space="0" w:color="auto"/>
              </w:divBdr>
              <w:divsChild>
                <w:div w:id="72761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62511">
          <w:marLeft w:val="0"/>
          <w:marRight w:val="0"/>
          <w:marTop w:val="0"/>
          <w:marBottom w:val="0"/>
          <w:divBdr>
            <w:top w:val="none" w:sz="0" w:space="0" w:color="auto"/>
            <w:left w:val="none" w:sz="0" w:space="0" w:color="auto"/>
            <w:bottom w:val="none" w:sz="0" w:space="0" w:color="auto"/>
            <w:right w:val="none" w:sz="0" w:space="0" w:color="auto"/>
          </w:divBdr>
        </w:div>
      </w:divsChild>
    </w:div>
    <w:div w:id="747112675">
      <w:bodyDiv w:val="1"/>
      <w:marLeft w:val="0"/>
      <w:marRight w:val="0"/>
      <w:marTop w:val="0"/>
      <w:marBottom w:val="0"/>
      <w:divBdr>
        <w:top w:val="none" w:sz="0" w:space="0" w:color="auto"/>
        <w:left w:val="none" w:sz="0" w:space="0" w:color="auto"/>
        <w:bottom w:val="none" w:sz="0" w:space="0" w:color="auto"/>
        <w:right w:val="none" w:sz="0" w:space="0" w:color="auto"/>
      </w:divBdr>
    </w:div>
    <w:div w:id="757755927">
      <w:bodyDiv w:val="1"/>
      <w:marLeft w:val="0"/>
      <w:marRight w:val="0"/>
      <w:marTop w:val="0"/>
      <w:marBottom w:val="0"/>
      <w:divBdr>
        <w:top w:val="none" w:sz="0" w:space="0" w:color="auto"/>
        <w:left w:val="none" w:sz="0" w:space="0" w:color="auto"/>
        <w:bottom w:val="none" w:sz="0" w:space="0" w:color="auto"/>
        <w:right w:val="none" w:sz="0" w:space="0" w:color="auto"/>
      </w:divBdr>
      <w:divsChild>
        <w:div w:id="1023438262">
          <w:marLeft w:val="0"/>
          <w:marRight w:val="0"/>
          <w:marTop w:val="540"/>
          <w:marBottom w:val="0"/>
          <w:divBdr>
            <w:top w:val="none" w:sz="0" w:space="0" w:color="auto"/>
            <w:left w:val="none" w:sz="0" w:space="0" w:color="auto"/>
            <w:bottom w:val="none" w:sz="0" w:space="0" w:color="auto"/>
            <w:right w:val="none" w:sz="0" w:space="0" w:color="auto"/>
          </w:divBdr>
          <w:divsChild>
            <w:div w:id="2080592466">
              <w:marLeft w:val="0"/>
              <w:marRight w:val="0"/>
              <w:marTop w:val="0"/>
              <w:marBottom w:val="0"/>
              <w:divBdr>
                <w:top w:val="none" w:sz="0" w:space="0" w:color="auto"/>
                <w:left w:val="none" w:sz="0" w:space="0" w:color="auto"/>
                <w:bottom w:val="none" w:sz="0" w:space="0" w:color="auto"/>
                <w:right w:val="none" w:sz="0" w:space="0" w:color="auto"/>
              </w:divBdr>
            </w:div>
          </w:divsChild>
        </w:div>
        <w:div w:id="227493584">
          <w:marLeft w:val="0"/>
          <w:marRight w:val="0"/>
          <w:marTop w:val="540"/>
          <w:marBottom w:val="0"/>
          <w:divBdr>
            <w:top w:val="none" w:sz="0" w:space="0" w:color="auto"/>
            <w:left w:val="none" w:sz="0" w:space="0" w:color="auto"/>
            <w:bottom w:val="none" w:sz="0" w:space="0" w:color="auto"/>
            <w:right w:val="none" w:sz="0" w:space="0" w:color="auto"/>
          </w:divBdr>
        </w:div>
      </w:divsChild>
    </w:div>
    <w:div w:id="773937897">
      <w:bodyDiv w:val="1"/>
      <w:marLeft w:val="0"/>
      <w:marRight w:val="0"/>
      <w:marTop w:val="0"/>
      <w:marBottom w:val="0"/>
      <w:divBdr>
        <w:top w:val="none" w:sz="0" w:space="0" w:color="auto"/>
        <w:left w:val="none" w:sz="0" w:space="0" w:color="auto"/>
        <w:bottom w:val="none" w:sz="0" w:space="0" w:color="auto"/>
        <w:right w:val="none" w:sz="0" w:space="0" w:color="auto"/>
      </w:divBdr>
    </w:div>
    <w:div w:id="785584369">
      <w:bodyDiv w:val="1"/>
      <w:marLeft w:val="0"/>
      <w:marRight w:val="0"/>
      <w:marTop w:val="0"/>
      <w:marBottom w:val="0"/>
      <w:divBdr>
        <w:top w:val="none" w:sz="0" w:space="0" w:color="auto"/>
        <w:left w:val="none" w:sz="0" w:space="0" w:color="auto"/>
        <w:bottom w:val="none" w:sz="0" w:space="0" w:color="auto"/>
        <w:right w:val="none" w:sz="0" w:space="0" w:color="auto"/>
      </w:divBdr>
    </w:div>
    <w:div w:id="789978586">
      <w:bodyDiv w:val="1"/>
      <w:marLeft w:val="0"/>
      <w:marRight w:val="0"/>
      <w:marTop w:val="0"/>
      <w:marBottom w:val="0"/>
      <w:divBdr>
        <w:top w:val="none" w:sz="0" w:space="0" w:color="auto"/>
        <w:left w:val="none" w:sz="0" w:space="0" w:color="auto"/>
        <w:bottom w:val="none" w:sz="0" w:space="0" w:color="auto"/>
        <w:right w:val="none" w:sz="0" w:space="0" w:color="auto"/>
      </w:divBdr>
      <w:divsChild>
        <w:div w:id="324018776">
          <w:marLeft w:val="0"/>
          <w:marRight w:val="0"/>
          <w:marTop w:val="540"/>
          <w:marBottom w:val="0"/>
          <w:divBdr>
            <w:top w:val="none" w:sz="0" w:space="0" w:color="auto"/>
            <w:left w:val="none" w:sz="0" w:space="0" w:color="auto"/>
            <w:bottom w:val="none" w:sz="0" w:space="0" w:color="auto"/>
            <w:right w:val="none" w:sz="0" w:space="0" w:color="auto"/>
          </w:divBdr>
          <w:divsChild>
            <w:div w:id="704596290">
              <w:marLeft w:val="0"/>
              <w:marRight w:val="0"/>
              <w:marTop w:val="0"/>
              <w:marBottom w:val="0"/>
              <w:divBdr>
                <w:top w:val="none" w:sz="0" w:space="0" w:color="auto"/>
                <w:left w:val="none" w:sz="0" w:space="0" w:color="auto"/>
                <w:bottom w:val="none" w:sz="0" w:space="0" w:color="auto"/>
                <w:right w:val="none" w:sz="0" w:space="0" w:color="auto"/>
              </w:divBdr>
            </w:div>
          </w:divsChild>
        </w:div>
        <w:div w:id="433283453">
          <w:marLeft w:val="0"/>
          <w:marRight w:val="0"/>
          <w:marTop w:val="540"/>
          <w:marBottom w:val="0"/>
          <w:divBdr>
            <w:top w:val="none" w:sz="0" w:space="0" w:color="auto"/>
            <w:left w:val="none" w:sz="0" w:space="0" w:color="auto"/>
            <w:bottom w:val="none" w:sz="0" w:space="0" w:color="auto"/>
            <w:right w:val="none" w:sz="0" w:space="0" w:color="auto"/>
          </w:divBdr>
        </w:div>
      </w:divsChild>
    </w:div>
    <w:div w:id="799494201">
      <w:bodyDiv w:val="1"/>
      <w:marLeft w:val="0"/>
      <w:marRight w:val="0"/>
      <w:marTop w:val="0"/>
      <w:marBottom w:val="0"/>
      <w:divBdr>
        <w:top w:val="none" w:sz="0" w:space="0" w:color="auto"/>
        <w:left w:val="none" w:sz="0" w:space="0" w:color="auto"/>
        <w:bottom w:val="none" w:sz="0" w:space="0" w:color="auto"/>
        <w:right w:val="none" w:sz="0" w:space="0" w:color="auto"/>
      </w:divBdr>
    </w:div>
    <w:div w:id="800074473">
      <w:bodyDiv w:val="1"/>
      <w:marLeft w:val="0"/>
      <w:marRight w:val="0"/>
      <w:marTop w:val="0"/>
      <w:marBottom w:val="0"/>
      <w:divBdr>
        <w:top w:val="none" w:sz="0" w:space="0" w:color="auto"/>
        <w:left w:val="none" w:sz="0" w:space="0" w:color="auto"/>
        <w:bottom w:val="none" w:sz="0" w:space="0" w:color="auto"/>
        <w:right w:val="none" w:sz="0" w:space="0" w:color="auto"/>
      </w:divBdr>
    </w:div>
    <w:div w:id="802847442">
      <w:bodyDiv w:val="1"/>
      <w:marLeft w:val="0"/>
      <w:marRight w:val="0"/>
      <w:marTop w:val="0"/>
      <w:marBottom w:val="0"/>
      <w:divBdr>
        <w:top w:val="none" w:sz="0" w:space="0" w:color="auto"/>
        <w:left w:val="none" w:sz="0" w:space="0" w:color="auto"/>
        <w:bottom w:val="none" w:sz="0" w:space="0" w:color="auto"/>
        <w:right w:val="none" w:sz="0" w:space="0" w:color="auto"/>
      </w:divBdr>
    </w:div>
    <w:div w:id="804658051">
      <w:bodyDiv w:val="1"/>
      <w:marLeft w:val="0"/>
      <w:marRight w:val="0"/>
      <w:marTop w:val="0"/>
      <w:marBottom w:val="0"/>
      <w:divBdr>
        <w:top w:val="none" w:sz="0" w:space="0" w:color="auto"/>
        <w:left w:val="none" w:sz="0" w:space="0" w:color="auto"/>
        <w:bottom w:val="none" w:sz="0" w:space="0" w:color="auto"/>
        <w:right w:val="none" w:sz="0" w:space="0" w:color="auto"/>
      </w:divBdr>
      <w:divsChild>
        <w:div w:id="289291662">
          <w:marLeft w:val="0"/>
          <w:marRight w:val="0"/>
          <w:marTop w:val="0"/>
          <w:marBottom w:val="0"/>
          <w:divBdr>
            <w:top w:val="none" w:sz="0" w:space="0" w:color="auto"/>
            <w:left w:val="none" w:sz="0" w:space="0" w:color="auto"/>
            <w:bottom w:val="none" w:sz="0" w:space="0" w:color="auto"/>
            <w:right w:val="none" w:sz="0" w:space="0" w:color="auto"/>
          </w:divBdr>
          <w:divsChild>
            <w:div w:id="1748501344">
              <w:marLeft w:val="0"/>
              <w:marRight w:val="0"/>
              <w:marTop w:val="0"/>
              <w:marBottom w:val="0"/>
              <w:divBdr>
                <w:top w:val="none" w:sz="0" w:space="0" w:color="auto"/>
                <w:left w:val="none" w:sz="0" w:space="0" w:color="auto"/>
                <w:bottom w:val="none" w:sz="0" w:space="0" w:color="auto"/>
                <w:right w:val="none" w:sz="0" w:space="0" w:color="auto"/>
              </w:divBdr>
              <w:divsChild>
                <w:div w:id="140903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78720">
          <w:marLeft w:val="0"/>
          <w:marRight w:val="0"/>
          <w:marTop w:val="0"/>
          <w:marBottom w:val="0"/>
          <w:divBdr>
            <w:top w:val="none" w:sz="0" w:space="0" w:color="auto"/>
            <w:left w:val="none" w:sz="0" w:space="0" w:color="auto"/>
            <w:bottom w:val="none" w:sz="0" w:space="0" w:color="auto"/>
            <w:right w:val="none" w:sz="0" w:space="0" w:color="auto"/>
          </w:divBdr>
        </w:div>
      </w:divsChild>
    </w:div>
    <w:div w:id="808665082">
      <w:bodyDiv w:val="1"/>
      <w:marLeft w:val="0"/>
      <w:marRight w:val="0"/>
      <w:marTop w:val="0"/>
      <w:marBottom w:val="0"/>
      <w:divBdr>
        <w:top w:val="none" w:sz="0" w:space="0" w:color="auto"/>
        <w:left w:val="none" w:sz="0" w:space="0" w:color="auto"/>
        <w:bottom w:val="none" w:sz="0" w:space="0" w:color="auto"/>
        <w:right w:val="none" w:sz="0" w:space="0" w:color="auto"/>
      </w:divBdr>
    </w:div>
    <w:div w:id="814103782">
      <w:bodyDiv w:val="1"/>
      <w:marLeft w:val="0"/>
      <w:marRight w:val="0"/>
      <w:marTop w:val="0"/>
      <w:marBottom w:val="0"/>
      <w:divBdr>
        <w:top w:val="none" w:sz="0" w:space="0" w:color="auto"/>
        <w:left w:val="none" w:sz="0" w:space="0" w:color="auto"/>
        <w:bottom w:val="none" w:sz="0" w:space="0" w:color="auto"/>
        <w:right w:val="none" w:sz="0" w:space="0" w:color="auto"/>
      </w:divBdr>
    </w:div>
    <w:div w:id="849444329">
      <w:bodyDiv w:val="1"/>
      <w:marLeft w:val="0"/>
      <w:marRight w:val="0"/>
      <w:marTop w:val="0"/>
      <w:marBottom w:val="0"/>
      <w:divBdr>
        <w:top w:val="none" w:sz="0" w:space="0" w:color="auto"/>
        <w:left w:val="none" w:sz="0" w:space="0" w:color="auto"/>
        <w:bottom w:val="none" w:sz="0" w:space="0" w:color="auto"/>
        <w:right w:val="none" w:sz="0" w:space="0" w:color="auto"/>
      </w:divBdr>
    </w:div>
    <w:div w:id="885721472">
      <w:bodyDiv w:val="1"/>
      <w:marLeft w:val="0"/>
      <w:marRight w:val="0"/>
      <w:marTop w:val="0"/>
      <w:marBottom w:val="0"/>
      <w:divBdr>
        <w:top w:val="none" w:sz="0" w:space="0" w:color="auto"/>
        <w:left w:val="none" w:sz="0" w:space="0" w:color="auto"/>
        <w:bottom w:val="none" w:sz="0" w:space="0" w:color="auto"/>
        <w:right w:val="none" w:sz="0" w:space="0" w:color="auto"/>
      </w:divBdr>
    </w:div>
    <w:div w:id="885987312">
      <w:bodyDiv w:val="1"/>
      <w:marLeft w:val="0"/>
      <w:marRight w:val="0"/>
      <w:marTop w:val="0"/>
      <w:marBottom w:val="0"/>
      <w:divBdr>
        <w:top w:val="none" w:sz="0" w:space="0" w:color="auto"/>
        <w:left w:val="none" w:sz="0" w:space="0" w:color="auto"/>
        <w:bottom w:val="none" w:sz="0" w:space="0" w:color="auto"/>
        <w:right w:val="none" w:sz="0" w:space="0" w:color="auto"/>
      </w:divBdr>
    </w:div>
    <w:div w:id="924455944">
      <w:bodyDiv w:val="1"/>
      <w:marLeft w:val="0"/>
      <w:marRight w:val="0"/>
      <w:marTop w:val="0"/>
      <w:marBottom w:val="0"/>
      <w:divBdr>
        <w:top w:val="none" w:sz="0" w:space="0" w:color="auto"/>
        <w:left w:val="none" w:sz="0" w:space="0" w:color="auto"/>
        <w:bottom w:val="none" w:sz="0" w:space="0" w:color="auto"/>
        <w:right w:val="none" w:sz="0" w:space="0" w:color="auto"/>
      </w:divBdr>
    </w:div>
    <w:div w:id="925772349">
      <w:bodyDiv w:val="1"/>
      <w:marLeft w:val="0"/>
      <w:marRight w:val="0"/>
      <w:marTop w:val="0"/>
      <w:marBottom w:val="0"/>
      <w:divBdr>
        <w:top w:val="none" w:sz="0" w:space="0" w:color="auto"/>
        <w:left w:val="none" w:sz="0" w:space="0" w:color="auto"/>
        <w:bottom w:val="none" w:sz="0" w:space="0" w:color="auto"/>
        <w:right w:val="none" w:sz="0" w:space="0" w:color="auto"/>
      </w:divBdr>
    </w:div>
    <w:div w:id="931813122">
      <w:bodyDiv w:val="1"/>
      <w:marLeft w:val="0"/>
      <w:marRight w:val="0"/>
      <w:marTop w:val="0"/>
      <w:marBottom w:val="0"/>
      <w:divBdr>
        <w:top w:val="none" w:sz="0" w:space="0" w:color="auto"/>
        <w:left w:val="none" w:sz="0" w:space="0" w:color="auto"/>
        <w:bottom w:val="none" w:sz="0" w:space="0" w:color="auto"/>
        <w:right w:val="none" w:sz="0" w:space="0" w:color="auto"/>
      </w:divBdr>
    </w:div>
    <w:div w:id="932202987">
      <w:bodyDiv w:val="1"/>
      <w:marLeft w:val="0"/>
      <w:marRight w:val="0"/>
      <w:marTop w:val="0"/>
      <w:marBottom w:val="0"/>
      <w:divBdr>
        <w:top w:val="none" w:sz="0" w:space="0" w:color="auto"/>
        <w:left w:val="none" w:sz="0" w:space="0" w:color="auto"/>
        <w:bottom w:val="none" w:sz="0" w:space="0" w:color="auto"/>
        <w:right w:val="none" w:sz="0" w:space="0" w:color="auto"/>
      </w:divBdr>
      <w:divsChild>
        <w:div w:id="820274953">
          <w:marLeft w:val="432"/>
          <w:marRight w:val="0"/>
          <w:marTop w:val="96"/>
          <w:marBottom w:val="0"/>
          <w:divBdr>
            <w:top w:val="none" w:sz="0" w:space="0" w:color="auto"/>
            <w:left w:val="none" w:sz="0" w:space="0" w:color="auto"/>
            <w:bottom w:val="none" w:sz="0" w:space="0" w:color="auto"/>
            <w:right w:val="none" w:sz="0" w:space="0" w:color="auto"/>
          </w:divBdr>
        </w:div>
        <w:div w:id="1990013082">
          <w:marLeft w:val="432"/>
          <w:marRight w:val="0"/>
          <w:marTop w:val="96"/>
          <w:marBottom w:val="0"/>
          <w:divBdr>
            <w:top w:val="none" w:sz="0" w:space="0" w:color="auto"/>
            <w:left w:val="none" w:sz="0" w:space="0" w:color="auto"/>
            <w:bottom w:val="none" w:sz="0" w:space="0" w:color="auto"/>
            <w:right w:val="none" w:sz="0" w:space="0" w:color="auto"/>
          </w:divBdr>
        </w:div>
        <w:div w:id="1654023908">
          <w:marLeft w:val="432"/>
          <w:marRight w:val="0"/>
          <w:marTop w:val="96"/>
          <w:marBottom w:val="0"/>
          <w:divBdr>
            <w:top w:val="none" w:sz="0" w:space="0" w:color="auto"/>
            <w:left w:val="none" w:sz="0" w:space="0" w:color="auto"/>
            <w:bottom w:val="none" w:sz="0" w:space="0" w:color="auto"/>
            <w:right w:val="none" w:sz="0" w:space="0" w:color="auto"/>
          </w:divBdr>
        </w:div>
        <w:div w:id="1497306719">
          <w:marLeft w:val="432"/>
          <w:marRight w:val="0"/>
          <w:marTop w:val="96"/>
          <w:marBottom w:val="0"/>
          <w:divBdr>
            <w:top w:val="none" w:sz="0" w:space="0" w:color="auto"/>
            <w:left w:val="none" w:sz="0" w:space="0" w:color="auto"/>
            <w:bottom w:val="none" w:sz="0" w:space="0" w:color="auto"/>
            <w:right w:val="none" w:sz="0" w:space="0" w:color="auto"/>
          </w:divBdr>
        </w:div>
      </w:divsChild>
    </w:div>
    <w:div w:id="961229128">
      <w:bodyDiv w:val="1"/>
      <w:marLeft w:val="0"/>
      <w:marRight w:val="0"/>
      <w:marTop w:val="0"/>
      <w:marBottom w:val="0"/>
      <w:divBdr>
        <w:top w:val="none" w:sz="0" w:space="0" w:color="auto"/>
        <w:left w:val="none" w:sz="0" w:space="0" w:color="auto"/>
        <w:bottom w:val="none" w:sz="0" w:space="0" w:color="auto"/>
        <w:right w:val="none" w:sz="0" w:space="0" w:color="auto"/>
      </w:divBdr>
      <w:divsChild>
        <w:div w:id="469175619">
          <w:marLeft w:val="0"/>
          <w:marRight w:val="0"/>
          <w:marTop w:val="540"/>
          <w:marBottom w:val="0"/>
          <w:divBdr>
            <w:top w:val="none" w:sz="0" w:space="0" w:color="auto"/>
            <w:left w:val="none" w:sz="0" w:space="0" w:color="auto"/>
            <w:bottom w:val="none" w:sz="0" w:space="0" w:color="auto"/>
            <w:right w:val="none" w:sz="0" w:space="0" w:color="auto"/>
          </w:divBdr>
          <w:divsChild>
            <w:div w:id="2069911208">
              <w:marLeft w:val="0"/>
              <w:marRight w:val="0"/>
              <w:marTop w:val="0"/>
              <w:marBottom w:val="0"/>
              <w:divBdr>
                <w:top w:val="none" w:sz="0" w:space="0" w:color="auto"/>
                <w:left w:val="none" w:sz="0" w:space="0" w:color="auto"/>
                <w:bottom w:val="none" w:sz="0" w:space="0" w:color="auto"/>
                <w:right w:val="none" w:sz="0" w:space="0" w:color="auto"/>
              </w:divBdr>
            </w:div>
          </w:divsChild>
        </w:div>
        <w:div w:id="1371690098">
          <w:marLeft w:val="0"/>
          <w:marRight w:val="0"/>
          <w:marTop w:val="540"/>
          <w:marBottom w:val="0"/>
          <w:divBdr>
            <w:top w:val="none" w:sz="0" w:space="0" w:color="auto"/>
            <w:left w:val="none" w:sz="0" w:space="0" w:color="auto"/>
            <w:bottom w:val="none" w:sz="0" w:space="0" w:color="auto"/>
            <w:right w:val="none" w:sz="0" w:space="0" w:color="auto"/>
          </w:divBdr>
        </w:div>
      </w:divsChild>
    </w:div>
    <w:div w:id="980232520">
      <w:bodyDiv w:val="1"/>
      <w:marLeft w:val="0"/>
      <w:marRight w:val="0"/>
      <w:marTop w:val="0"/>
      <w:marBottom w:val="0"/>
      <w:divBdr>
        <w:top w:val="none" w:sz="0" w:space="0" w:color="auto"/>
        <w:left w:val="none" w:sz="0" w:space="0" w:color="auto"/>
        <w:bottom w:val="none" w:sz="0" w:space="0" w:color="auto"/>
        <w:right w:val="none" w:sz="0" w:space="0" w:color="auto"/>
      </w:divBdr>
    </w:div>
    <w:div w:id="987513277">
      <w:bodyDiv w:val="1"/>
      <w:marLeft w:val="0"/>
      <w:marRight w:val="0"/>
      <w:marTop w:val="0"/>
      <w:marBottom w:val="0"/>
      <w:divBdr>
        <w:top w:val="none" w:sz="0" w:space="0" w:color="auto"/>
        <w:left w:val="none" w:sz="0" w:space="0" w:color="auto"/>
        <w:bottom w:val="none" w:sz="0" w:space="0" w:color="auto"/>
        <w:right w:val="none" w:sz="0" w:space="0" w:color="auto"/>
      </w:divBdr>
      <w:divsChild>
        <w:div w:id="1425998422">
          <w:marLeft w:val="0"/>
          <w:marRight w:val="0"/>
          <w:marTop w:val="540"/>
          <w:marBottom w:val="0"/>
          <w:divBdr>
            <w:top w:val="none" w:sz="0" w:space="0" w:color="auto"/>
            <w:left w:val="none" w:sz="0" w:space="0" w:color="auto"/>
            <w:bottom w:val="none" w:sz="0" w:space="0" w:color="auto"/>
            <w:right w:val="none" w:sz="0" w:space="0" w:color="auto"/>
          </w:divBdr>
          <w:divsChild>
            <w:div w:id="1341156962">
              <w:marLeft w:val="0"/>
              <w:marRight w:val="0"/>
              <w:marTop w:val="0"/>
              <w:marBottom w:val="0"/>
              <w:divBdr>
                <w:top w:val="none" w:sz="0" w:space="0" w:color="auto"/>
                <w:left w:val="none" w:sz="0" w:space="0" w:color="auto"/>
                <w:bottom w:val="none" w:sz="0" w:space="0" w:color="auto"/>
                <w:right w:val="none" w:sz="0" w:space="0" w:color="auto"/>
              </w:divBdr>
            </w:div>
          </w:divsChild>
        </w:div>
        <w:div w:id="378632762">
          <w:marLeft w:val="0"/>
          <w:marRight w:val="0"/>
          <w:marTop w:val="540"/>
          <w:marBottom w:val="0"/>
          <w:divBdr>
            <w:top w:val="none" w:sz="0" w:space="0" w:color="auto"/>
            <w:left w:val="none" w:sz="0" w:space="0" w:color="auto"/>
            <w:bottom w:val="none" w:sz="0" w:space="0" w:color="auto"/>
            <w:right w:val="none" w:sz="0" w:space="0" w:color="auto"/>
          </w:divBdr>
        </w:div>
      </w:divsChild>
    </w:div>
    <w:div w:id="989140172">
      <w:bodyDiv w:val="1"/>
      <w:marLeft w:val="0"/>
      <w:marRight w:val="0"/>
      <w:marTop w:val="0"/>
      <w:marBottom w:val="0"/>
      <w:divBdr>
        <w:top w:val="none" w:sz="0" w:space="0" w:color="auto"/>
        <w:left w:val="none" w:sz="0" w:space="0" w:color="auto"/>
        <w:bottom w:val="none" w:sz="0" w:space="0" w:color="auto"/>
        <w:right w:val="none" w:sz="0" w:space="0" w:color="auto"/>
      </w:divBdr>
      <w:divsChild>
        <w:div w:id="2115588459">
          <w:marLeft w:val="0"/>
          <w:marRight w:val="0"/>
          <w:marTop w:val="0"/>
          <w:marBottom w:val="0"/>
          <w:divBdr>
            <w:top w:val="none" w:sz="0" w:space="0" w:color="auto"/>
            <w:left w:val="none" w:sz="0" w:space="0" w:color="auto"/>
            <w:bottom w:val="none" w:sz="0" w:space="0" w:color="auto"/>
            <w:right w:val="none" w:sz="0" w:space="0" w:color="auto"/>
          </w:divBdr>
          <w:divsChild>
            <w:div w:id="855849688">
              <w:marLeft w:val="0"/>
              <w:marRight w:val="0"/>
              <w:marTop w:val="0"/>
              <w:marBottom w:val="0"/>
              <w:divBdr>
                <w:top w:val="none" w:sz="0" w:space="0" w:color="auto"/>
                <w:left w:val="none" w:sz="0" w:space="0" w:color="auto"/>
                <w:bottom w:val="none" w:sz="0" w:space="0" w:color="auto"/>
                <w:right w:val="none" w:sz="0" w:space="0" w:color="auto"/>
              </w:divBdr>
              <w:divsChild>
                <w:div w:id="116308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54832">
          <w:marLeft w:val="0"/>
          <w:marRight w:val="0"/>
          <w:marTop w:val="0"/>
          <w:marBottom w:val="0"/>
          <w:divBdr>
            <w:top w:val="none" w:sz="0" w:space="0" w:color="auto"/>
            <w:left w:val="none" w:sz="0" w:space="0" w:color="auto"/>
            <w:bottom w:val="none" w:sz="0" w:space="0" w:color="auto"/>
            <w:right w:val="none" w:sz="0" w:space="0" w:color="auto"/>
          </w:divBdr>
          <w:divsChild>
            <w:div w:id="412170115">
              <w:marLeft w:val="0"/>
              <w:marRight w:val="0"/>
              <w:marTop w:val="0"/>
              <w:marBottom w:val="0"/>
              <w:divBdr>
                <w:top w:val="none" w:sz="0" w:space="0" w:color="auto"/>
                <w:left w:val="none" w:sz="0" w:space="0" w:color="auto"/>
                <w:bottom w:val="none" w:sz="0" w:space="0" w:color="auto"/>
                <w:right w:val="none" w:sz="0" w:space="0" w:color="auto"/>
              </w:divBdr>
              <w:divsChild>
                <w:div w:id="12782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752567">
      <w:bodyDiv w:val="1"/>
      <w:marLeft w:val="0"/>
      <w:marRight w:val="0"/>
      <w:marTop w:val="0"/>
      <w:marBottom w:val="0"/>
      <w:divBdr>
        <w:top w:val="none" w:sz="0" w:space="0" w:color="auto"/>
        <w:left w:val="none" w:sz="0" w:space="0" w:color="auto"/>
        <w:bottom w:val="none" w:sz="0" w:space="0" w:color="auto"/>
        <w:right w:val="none" w:sz="0" w:space="0" w:color="auto"/>
      </w:divBdr>
    </w:div>
    <w:div w:id="994069748">
      <w:bodyDiv w:val="1"/>
      <w:marLeft w:val="0"/>
      <w:marRight w:val="0"/>
      <w:marTop w:val="0"/>
      <w:marBottom w:val="0"/>
      <w:divBdr>
        <w:top w:val="none" w:sz="0" w:space="0" w:color="auto"/>
        <w:left w:val="none" w:sz="0" w:space="0" w:color="auto"/>
        <w:bottom w:val="none" w:sz="0" w:space="0" w:color="auto"/>
        <w:right w:val="none" w:sz="0" w:space="0" w:color="auto"/>
      </w:divBdr>
    </w:div>
    <w:div w:id="998079083">
      <w:bodyDiv w:val="1"/>
      <w:marLeft w:val="0"/>
      <w:marRight w:val="0"/>
      <w:marTop w:val="0"/>
      <w:marBottom w:val="0"/>
      <w:divBdr>
        <w:top w:val="none" w:sz="0" w:space="0" w:color="auto"/>
        <w:left w:val="none" w:sz="0" w:space="0" w:color="auto"/>
        <w:bottom w:val="none" w:sz="0" w:space="0" w:color="auto"/>
        <w:right w:val="none" w:sz="0" w:space="0" w:color="auto"/>
      </w:divBdr>
    </w:div>
    <w:div w:id="1014571817">
      <w:bodyDiv w:val="1"/>
      <w:marLeft w:val="0"/>
      <w:marRight w:val="0"/>
      <w:marTop w:val="0"/>
      <w:marBottom w:val="0"/>
      <w:divBdr>
        <w:top w:val="none" w:sz="0" w:space="0" w:color="auto"/>
        <w:left w:val="none" w:sz="0" w:space="0" w:color="auto"/>
        <w:bottom w:val="none" w:sz="0" w:space="0" w:color="auto"/>
        <w:right w:val="none" w:sz="0" w:space="0" w:color="auto"/>
      </w:divBdr>
    </w:div>
    <w:div w:id="1040010203">
      <w:bodyDiv w:val="1"/>
      <w:marLeft w:val="0"/>
      <w:marRight w:val="0"/>
      <w:marTop w:val="0"/>
      <w:marBottom w:val="0"/>
      <w:divBdr>
        <w:top w:val="none" w:sz="0" w:space="0" w:color="auto"/>
        <w:left w:val="none" w:sz="0" w:space="0" w:color="auto"/>
        <w:bottom w:val="none" w:sz="0" w:space="0" w:color="auto"/>
        <w:right w:val="none" w:sz="0" w:space="0" w:color="auto"/>
      </w:divBdr>
    </w:div>
    <w:div w:id="1048333734">
      <w:bodyDiv w:val="1"/>
      <w:marLeft w:val="0"/>
      <w:marRight w:val="0"/>
      <w:marTop w:val="0"/>
      <w:marBottom w:val="0"/>
      <w:divBdr>
        <w:top w:val="none" w:sz="0" w:space="0" w:color="auto"/>
        <w:left w:val="none" w:sz="0" w:space="0" w:color="auto"/>
        <w:bottom w:val="none" w:sz="0" w:space="0" w:color="auto"/>
        <w:right w:val="none" w:sz="0" w:space="0" w:color="auto"/>
      </w:divBdr>
    </w:div>
    <w:div w:id="1087732206">
      <w:bodyDiv w:val="1"/>
      <w:marLeft w:val="0"/>
      <w:marRight w:val="0"/>
      <w:marTop w:val="0"/>
      <w:marBottom w:val="0"/>
      <w:divBdr>
        <w:top w:val="none" w:sz="0" w:space="0" w:color="auto"/>
        <w:left w:val="none" w:sz="0" w:space="0" w:color="auto"/>
        <w:bottom w:val="none" w:sz="0" w:space="0" w:color="auto"/>
        <w:right w:val="none" w:sz="0" w:space="0" w:color="auto"/>
      </w:divBdr>
    </w:div>
    <w:div w:id="1092622194">
      <w:bodyDiv w:val="1"/>
      <w:marLeft w:val="0"/>
      <w:marRight w:val="0"/>
      <w:marTop w:val="0"/>
      <w:marBottom w:val="0"/>
      <w:divBdr>
        <w:top w:val="none" w:sz="0" w:space="0" w:color="auto"/>
        <w:left w:val="none" w:sz="0" w:space="0" w:color="auto"/>
        <w:bottom w:val="none" w:sz="0" w:space="0" w:color="auto"/>
        <w:right w:val="none" w:sz="0" w:space="0" w:color="auto"/>
      </w:divBdr>
      <w:divsChild>
        <w:div w:id="1423182827">
          <w:marLeft w:val="0"/>
          <w:marRight w:val="0"/>
          <w:marTop w:val="540"/>
          <w:marBottom w:val="0"/>
          <w:divBdr>
            <w:top w:val="none" w:sz="0" w:space="0" w:color="auto"/>
            <w:left w:val="none" w:sz="0" w:space="0" w:color="auto"/>
            <w:bottom w:val="none" w:sz="0" w:space="0" w:color="auto"/>
            <w:right w:val="none" w:sz="0" w:space="0" w:color="auto"/>
          </w:divBdr>
          <w:divsChild>
            <w:div w:id="1172717131">
              <w:marLeft w:val="0"/>
              <w:marRight w:val="0"/>
              <w:marTop w:val="0"/>
              <w:marBottom w:val="0"/>
              <w:divBdr>
                <w:top w:val="none" w:sz="0" w:space="0" w:color="auto"/>
                <w:left w:val="none" w:sz="0" w:space="0" w:color="auto"/>
                <w:bottom w:val="none" w:sz="0" w:space="0" w:color="auto"/>
                <w:right w:val="none" w:sz="0" w:space="0" w:color="auto"/>
              </w:divBdr>
            </w:div>
          </w:divsChild>
        </w:div>
        <w:div w:id="888226942">
          <w:marLeft w:val="0"/>
          <w:marRight w:val="0"/>
          <w:marTop w:val="540"/>
          <w:marBottom w:val="0"/>
          <w:divBdr>
            <w:top w:val="none" w:sz="0" w:space="0" w:color="auto"/>
            <w:left w:val="none" w:sz="0" w:space="0" w:color="auto"/>
            <w:bottom w:val="none" w:sz="0" w:space="0" w:color="auto"/>
            <w:right w:val="none" w:sz="0" w:space="0" w:color="auto"/>
          </w:divBdr>
        </w:div>
      </w:divsChild>
    </w:div>
    <w:div w:id="1103455747">
      <w:bodyDiv w:val="1"/>
      <w:marLeft w:val="0"/>
      <w:marRight w:val="0"/>
      <w:marTop w:val="0"/>
      <w:marBottom w:val="0"/>
      <w:divBdr>
        <w:top w:val="none" w:sz="0" w:space="0" w:color="auto"/>
        <w:left w:val="none" w:sz="0" w:space="0" w:color="auto"/>
        <w:bottom w:val="none" w:sz="0" w:space="0" w:color="auto"/>
        <w:right w:val="none" w:sz="0" w:space="0" w:color="auto"/>
      </w:divBdr>
    </w:div>
    <w:div w:id="1103719291">
      <w:bodyDiv w:val="1"/>
      <w:marLeft w:val="0"/>
      <w:marRight w:val="0"/>
      <w:marTop w:val="0"/>
      <w:marBottom w:val="0"/>
      <w:divBdr>
        <w:top w:val="none" w:sz="0" w:space="0" w:color="auto"/>
        <w:left w:val="none" w:sz="0" w:space="0" w:color="auto"/>
        <w:bottom w:val="none" w:sz="0" w:space="0" w:color="auto"/>
        <w:right w:val="none" w:sz="0" w:space="0" w:color="auto"/>
      </w:divBdr>
    </w:div>
    <w:div w:id="1104685897">
      <w:bodyDiv w:val="1"/>
      <w:marLeft w:val="0"/>
      <w:marRight w:val="0"/>
      <w:marTop w:val="0"/>
      <w:marBottom w:val="0"/>
      <w:divBdr>
        <w:top w:val="none" w:sz="0" w:space="0" w:color="auto"/>
        <w:left w:val="none" w:sz="0" w:space="0" w:color="auto"/>
        <w:bottom w:val="none" w:sz="0" w:space="0" w:color="auto"/>
        <w:right w:val="none" w:sz="0" w:space="0" w:color="auto"/>
      </w:divBdr>
    </w:div>
    <w:div w:id="1109931502">
      <w:bodyDiv w:val="1"/>
      <w:marLeft w:val="0"/>
      <w:marRight w:val="0"/>
      <w:marTop w:val="0"/>
      <w:marBottom w:val="0"/>
      <w:divBdr>
        <w:top w:val="none" w:sz="0" w:space="0" w:color="auto"/>
        <w:left w:val="none" w:sz="0" w:space="0" w:color="auto"/>
        <w:bottom w:val="none" w:sz="0" w:space="0" w:color="auto"/>
        <w:right w:val="none" w:sz="0" w:space="0" w:color="auto"/>
      </w:divBdr>
    </w:div>
    <w:div w:id="1122380784">
      <w:bodyDiv w:val="1"/>
      <w:marLeft w:val="0"/>
      <w:marRight w:val="0"/>
      <w:marTop w:val="0"/>
      <w:marBottom w:val="0"/>
      <w:divBdr>
        <w:top w:val="none" w:sz="0" w:space="0" w:color="auto"/>
        <w:left w:val="none" w:sz="0" w:space="0" w:color="auto"/>
        <w:bottom w:val="none" w:sz="0" w:space="0" w:color="auto"/>
        <w:right w:val="none" w:sz="0" w:space="0" w:color="auto"/>
      </w:divBdr>
    </w:div>
    <w:div w:id="1132940189">
      <w:bodyDiv w:val="1"/>
      <w:marLeft w:val="0"/>
      <w:marRight w:val="0"/>
      <w:marTop w:val="0"/>
      <w:marBottom w:val="0"/>
      <w:divBdr>
        <w:top w:val="none" w:sz="0" w:space="0" w:color="auto"/>
        <w:left w:val="none" w:sz="0" w:space="0" w:color="auto"/>
        <w:bottom w:val="none" w:sz="0" w:space="0" w:color="auto"/>
        <w:right w:val="none" w:sz="0" w:space="0" w:color="auto"/>
      </w:divBdr>
    </w:div>
    <w:div w:id="1149518340">
      <w:bodyDiv w:val="1"/>
      <w:marLeft w:val="0"/>
      <w:marRight w:val="0"/>
      <w:marTop w:val="0"/>
      <w:marBottom w:val="0"/>
      <w:divBdr>
        <w:top w:val="none" w:sz="0" w:space="0" w:color="auto"/>
        <w:left w:val="none" w:sz="0" w:space="0" w:color="auto"/>
        <w:bottom w:val="none" w:sz="0" w:space="0" w:color="auto"/>
        <w:right w:val="none" w:sz="0" w:space="0" w:color="auto"/>
      </w:divBdr>
      <w:divsChild>
        <w:div w:id="123428031">
          <w:marLeft w:val="0"/>
          <w:marRight w:val="0"/>
          <w:marTop w:val="540"/>
          <w:marBottom w:val="0"/>
          <w:divBdr>
            <w:top w:val="none" w:sz="0" w:space="0" w:color="auto"/>
            <w:left w:val="none" w:sz="0" w:space="0" w:color="auto"/>
            <w:bottom w:val="none" w:sz="0" w:space="0" w:color="auto"/>
            <w:right w:val="none" w:sz="0" w:space="0" w:color="auto"/>
          </w:divBdr>
          <w:divsChild>
            <w:div w:id="1876456199">
              <w:marLeft w:val="0"/>
              <w:marRight w:val="0"/>
              <w:marTop w:val="0"/>
              <w:marBottom w:val="0"/>
              <w:divBdr>
                <w:top w:val="none" w:sz="0" w:space="0" w:color="auto"/>
                <w:left w:val="none" w:sz="0" w:space="0" w:color="auto"/>
                <w:bottom w:val="none" w:sz="0" w:space="0" w:color="auto"/>
                <w:right w:val="none" w:sz="0" w:space="0" w:color="auto"/>
              </w:divBdr>
            </w:div>
          </w:divsChild>
        </w:div>
        <w:div w:id="1060136445">
          <w:marLeft w:val="0"/>
          <w:marRight w:val="0"/>
          <w:marTop w:val="540"/>
          <w:marBottom w:val="0"/>
          <w:divBdr>
            <w:top w:val="none" w:sz="0" w:space="0" w:color="auto"/>
            <w:left w:val="none" w:sz="0" w:space="0" w:color="auto"/>
            <w:bottom w:val="none" w:sz="0" w:space="0" w:color="auto"/>
            <w:right w:val="none" w:sz="0" w:space="0" w:color="auto"/>
          </w:divBdr>
        </w:div>
      </w:divsChild>
    </w:div>
    <w:div w:id="1151947694">
      <w:bodyDiv w:val="1"/>
      <w:marLeft w:val="0"/>
      <w:marRight w:val="0"/>
      <w:marTop w:val="0"/>
      <w:marBottom w:val="0"/>
      <w:divBdr>
        <w:top w:val="none" w:sz="0" w:space="0" w:color="auto"/>
        <w:left w:val="none" w:sz="0" w:space="0" w:color="auto"/>
        <w:bottom w:val="none" w:sz="0" w:space="0" w:color="auto"/>
        <w:right w:val="none" w:sz="0" w:space="0" w:color="auto"/>
      </w:divBdr>
    </w:div>
    <w:div w:id="1153375350">
      <w:bodyDiv w:val="1"/>
      <w:marLeft w:val="0"/>
      <w:marRight w:val="0"/>
      <w:marTop w:val="0"/>
      <w:marBottom w:val="0"/>
      <w:divBdr>
        <w:top w:val="none" w:sz="0" w:space="0" w:color="auto"/>
        <w:left w:val="none" w:sz="0" w:space="0" w:color="auto"/>
        <w:bottom w:val="none" w:sz="0" w:space="0" w:color="auto"/>
        <w:right w:val="none" w:sz="0" w:space="0" w:color="auto"/>
      </w:divBdr>
    </w:div>
    <w:div w:id="1161584251">
      <w:bodyDiv w:val="1"/>
      <w:marLeft w:val="0"/>
      <w:marRight w:val="0"/>
      <w:marTop w:val="0"/>
      <w:marBottom w:val="0"/>
      <w:divBdr>
        <w:top w:val="none" w:sz="0" w:space="0" w:color="auto"/>
        <w:left w:val="none" w:sz="0" w:space="0" w:color="auto"/>
        <w:bottom w:val="none" w:sz="0" w:space="0" w:color="auto"/>
        <w:right w:val="none" w:sz="0" w:space="0" w:color="auto"/>
      </w:divBdr>
    </w:div>
    <w:div w:id="1166827486">
      <w:bodyDiv w:val="1"/>
      <w:marLeft w:val="0"/>
      <w:marRight w:val="0"/>
      <w:marTop w:val="0"/>
      <w:marBottom w:val="0"/>
      <w:divBdr>
        <w:top w:val="none" w:sz="0" w:space="0" w:color="auto"/>
        <w:left w:val="none" w:sz="0" w:space="0" w:color="auto"/>
        <w:bottom w:val="none" w:sz="0" w:space="0" w:color="auto"/>
        <w:right w:val="none" w:sz="0" w:space="0" w:color="auto"/>
      </w:divBdr>
    </w:div>
    <w:div w:id="1215654332">
      <w:bodyDiv w:val="1"/>
      <w:marLeft w:val="0"/>
      <w:marRight w:val="0"/>
      <w:marTop w:val="0"/>
      <w:marBottom w:val="0"/>
      <w:divBdr>
        <w:top w:val="none" w:sz="0" w:space="0" w:color="auto"/>
        <w:left w:val="none" w:sz="0" w:space="0" w:color="auto"/>
        <w:bottom w:val="none" w:sz="0" w:space="0" w:color="auto"/>
        <w:right w:val="none" w:sz="0" w:space="0" w:color="auto"/>
      </w:divBdr>
      <w:divsChild>
        <w:div w:id="17199703">
          <w:marLeft w:val="0"/>
          <w:marRight w:val="0"/>
          <w:marTop w:val="589"/>
          <w:marBottom w:val="0"/>
          <w:divBdr>
            <w:top w:val="none" w:sz="0" w:space="0" w:color="auto"/>
            <w:left w:val="none" w:sz="0" w:space="0" w:color="auto"/>
            <w:bottom w:val="none" w:sz="0" w:space="0" w:color="auto"/>
            <w:right w:val="none" w:sz="0" w:space="0" w:color="auto"/>
          </w:divBdr>
          <w:divsChild>
            <w:div w:id="1365136877">
              <w:marLeft w:val="0"/>
              <w:marRight w:val="0"/>
              <w:marTop w:val="0"/>
              <w:marBottom w:val="0"/>
              <w:divBdr>
                <w:top w:val="none" w:sz="0" w:space="0" w:color="auto"/>
                <w:left w:val="none" w:sz="0" w:space="0" w:color="auto"/>
                <w:bottom w:val="none" w:sz="0" w:space="0" w:color="auto"/>
                <w:right w:val="none" w:sz="0" w:space="0" w:color="auto"/>
              </w:divBdr>
            </w:div>
          </w:divsChild>
        </w:div>
        <w:div w:id="702901404">
          <w:marLeft w:val="0"/>
          <w:marRight w:val="0"/>
          <w:marTop w:val="589"/>
          <w:marBottom w:val="0"/>
          <w:divBdr>
            <w:top w:val="none" w:sz="0" w:space="0" w:color="auto"/>
            <w:left w:val="none" w:sz="0" w:space="0" w:color="auto"/>
            <w:bottom w:val="none" w:sz="0" w:space="0" w:color="auto"/>
            <w:right w:val="none" w:sz="0" w:space="0" w:color="auto"/>
          </w:divBdr>
        </w:div>
      </w:divsChild>
    </w:div>
    <w:div w:id="1216698630">
      <w:bodyDiv w:val="1"/>
      <w:marLeft w:val="0"/>
      <w:marRight w:val="0"/>
      <w:marTop w:val="0"/>
      <w:marBottom w:val="0"/>
      <w:divBdr>
        <w:top w:val="none" w:sz="0" w:space="0" w:color="auto"/>
        <w:left w:val="none" w:sz="0" w:space="0" w:color="auto"/>
        <w:bottom w:val="none" w:sz="0" w:space="0" w:color="auto"/>
        <w:right w:val="none" w:sz="0" w:space="0" w:color="auto"/>
      </w:divBdr>
    </w:div>
    <w:div w:id="1218392616">
      <w:bodyDiv w:val="1"/>
      <w:marLeft w:val="0"/>
      <w:marRight w:val="0"/>
      <w:marTop w:val="0"/>
      <w:marBottom w:val="0"/>
      <w:divBdr>
        <w:top w:val="none" w:sz="0" w:space="0" w:color="auto"/>
        <w:left w:val="none" w:sz="0" w:space="0" w:color="auto"/>
        <w:bottom w:val="none" w:sz="0" w:space="0" w:color="auto"/>
        <w:right w:val="none" w:sz="0" w:space="0" w:color="auto"/>
      </w:divBdr>
    </w:div>
    <w:div w:id="1219895169">
      <w:bodyDiv w:val="1"/>
      <w:marLeft w:val="0"/>
      <w:marRight w:val="0"/>
      <w:marTop w:val="0"/>
      <w:marBottom w:val="0"/>
      <w:divBdr>
        <w:top w:val="none" w:sz="0" w:space="0" w:color="auto"/>
        <w:left w:val="none" w:sz="0" w:space="0" w:color="auto"/>
        <w:bottom w:val="none" w:sz="0" w:space="0" w:color="auto"/>
        <w:right w:val="none" w:sz="0" w:space="0" w:color="auto"/>
      </w:divBdr>
    </w:div>
    <w:div w:id="1236547568">
      <w:bodyDiv w:val="1"/>
      <w:marLeft w:val="0"/>
      <w:marRight w:val="0"/>
      <w:marTop w:val="0"/>
      <w:marBottom w:val="0"/>
      <w:divBdr>
        <w:top w:val="none" w:sz="0" w:space="0" w:color="auto"/>
        <w:left w:val="none" w:sz="0" w:space="0" w:color="auto"/>
        <w:bottom w:val="none" w:sz="0" w:space="0" w:color="auto"/>
        <w:right w:val="none" w:sz="0" w:space="0" w:color="auto"/>
      </w:divBdr>
    </w:div>
    <w:div w:id="1244144505">
      <w:bodyDiv w:val="1"/>
      <w:marLeft w:val="0"/>
      <w:marRight w:val="0"/>
      <w:marTop w:val="0"/>
      <w:marBottom w:val="0"/>
      <w:divBdr>
        <w:top w:val="none" w:sz="0" w:space="0" w:color="auto"/>
        <w:left w:val="none" w:sz="0" w:space="0" w:color="auto"/>
        <w:bottom w:val="none" w:sz="0" w:space="0" w:color="auto"/>
        <w:right w:val="none" w:sz="0" w:space="0" w:color="auto"/>
      </w:divBdr>
      <w:divsChild>
        <w:div w:id="487601204">
          <w:marLeft w:val="0"/>
          <w:marRight w:val="0"/>
          <w:marTop w:val="0"/>
          <w:marBottom w:val="0"/>
          <w:divBdr>
            <w:top w:val="none" w:sz="0" w:space="0" w:color="auto"/>
            <w:left w:val="none" w:sz="0" w:space="0" w:color="auto"/>
            <w:bottom w:val="none" w:sz="0" w:space="0" w:color="auto"/>
            <w:right w:val="none" w:sz="0" w:space="0" w:color="auto"/>
          </w:divBdr>
        </w:div>
      </w:divsChild>
    </w:div>
    <w:div w:id="1246181811">
      <w:bodyDiv w:val="1"/>
      <w:marLeft w:val="0"/>
      <w:marRight w:val="0"/>
      <w:marTop w:val="0"/>
      <w:marBottom w:val="0"/>
      <w:divBdr>
        <w:top w:val="none" w:sz="0" w:space="0" w:color="auto"/>
        <w:left w:val="none" w:sz="0" w:space="0" w:color="auto"/>
        <w:bottom w:val="none" w:sz="0" w:space="0" w:color="auto"/>
        <w:right w:val="none" w:sz="0" w:space="0" w:color="auto"/>
      </w:divBdr>
    </w:div>
    <w:div w:id="1249076832">
      <w:bodyDiv w:val="1"/>
      <w:marLeft w:val="0"/>
      <w:marRight w:val="0"/>
      <w:marTop w:val="0"/>
      <w:marBottom w:val="0"/>
      <w:divBdr>
        <w:top w:val="none" w:sz="0" w:space="0" w:color="auto"/>
        <w:left w:val="none" w:sz="0" w:space="0" w:color="auto"/>
        <w:bottom w:val="none" w:sz="0" w:space="0" w:color="auto"/>
        <w:right w:val="none" w:sz="0" w:space="0" w:color="auto"/>
      </w:divBdr>
    </w:div>
    <w:div w:id="1249264900">
      <w:bodyDiv w:val="1"/>
      <w:marLeft w:val="0"/>
      <w:marRight w:val="0"/>
      <w:marTop w:val="0"/>
      <w:marBottom w:val="0"/>
      <w:divBdr>
        <w:top w:val="none" w:sz="0" w:space="0" w:color="auto"/>
        <w:left w:val="none" w:sz="0" w:space="0" w:color="auto"/>
        <w:bottom w:val="none" w:sz="0" w:space="0" w:color="auto"/>
        <w:right w:val="none" w:sz="0" w:space="0" w:color="auto"/>
      </w:divBdr>
    </w:div>
    <w:div w:id="1263344861">
      <w:bodyDiv w:val="1"/>
      <w:marLeft w:val="0"/>
      <w:marRight w:val="0"/>
      <w:marTop w:val="0"/>
      <w:marBottom w:val="0"/>
      <w:divBdr>
        <w:top w:val="none" w:sz="0" w:space="0" w:color="auto"/>
        <w:left w:val="none" w:sz="0" w:space="0" w:color="auto"/>
        <w:bottom w:val="none" w:sz="0" w:space="0" w:color="auto"/>
        <w:right w:val="none" w:sz="0" w:space="0" w:color="auto"/>
      </w:divBdr>
      <w:divsChild>
        <w:div w:id="2023359866">
          <w:marLeft w:val="0"/>
          <w:marRight w:val="0"/>
          <w:marTop w:val="589"/>
          <w:marBottom w:val="0"/>
          <w:divBdr>
            <w:top w:val="none" w:sz="0" w:space="0" w:color="auto"/>
            <w:left w:val="none" w:sz="0" w:space="0" w:color="auto"/>
            <w:bottom w:val="none" w:sz="0" w:space="0" w:color="auto"/>
            <w:right w:val="none" w:sz="0" w:space="0" w:color="auto"/>
          </w:divBdr>
          <w:divsChild>
            <w:div w:id="1453866422">
              <w:marLeft w:val="0"/>
              <w:marRight w:val="0"/>
              <w:marTop w:val="0"/>
              <w:marBottom w:val="0"/>
              <w:divBdr>
                <w:top w:val="none" w:sz="0" w:space="0" w:color="auto"/>
                <w:left w:val="none" w:sz="0" w:space="0" w:color="auto"/>
                <w:bottom w:val="none" w:sz="0" w:space="0" w:color="auto"/>
                <w:right w:val="none" w:sz="0" w:space="0" w:color="auto"/>
              </w:divBdr>
            </w:div>
          </w:divsChild>
        </w:div>
        <w:div w:id="783883111">
          <w:marLeft w:val="0"/>
          <w:marRight w:val="0"/>
          <w:marTop w:val="589"/>
          <w:marBottom w:val="0"/>
          <w:divBdr>
            <w:top w:val="none" w:sz="0" w:space="0" w:color="auto"/>
            <w:left w:val="none" w:sz="0" w:space="0" w:color="auto"/>
            <w:bottom w:val="none" w:sz="0" w:space="0" w:color="auto"/>
            <w:right w:val="none" w:sz="0" w:space="0" w:color="auto"/>
          </w:divBdr>
        </w:div>
      </w:divsChild>
    </w:div>
    <w:div w:id="1266111270">
      <w:bodyDiv w:val="1"/>
      <w:marLeft w:val="0"/>
      <w:marRight w:val="0"/>
      <w:marTop w:val="0"/>
      <w:marBottom w:val="0"/>
      <w:divBdr>
        <w:top w:val="none" w:sz="0" w:space="0" w:color="auto"/>
        <w:left w:val="none" w:sz="0" w:space="0" w:color="auto"/>
        <w:bottom w:val="none" w:sz="0" w:space="0" w:color="auto"/>
        <w:right w:val="none" w:sz="0" w:space="0" w:color="auto"/>
      </w:divBdr>
    </w:div>
    <w:div w:id="1267077158">
      <w:bodyDiv w:val="1"/>
      <w:marLeft w:val="0"/>
      <w:marRight w:val="0"/>
      <w:marTop w:val="0"/>
      <w:marBottom w:val="0"/>
      <w:divBdr>
        <w:top w:val="none" w:sz="0" w:space="0" w:color="auto"/>
        <w:left w:val="none" w:sz="0" w:space="0" w:color="auto"/>
        <w:bottom w:val="none" w:sz="0" w:space="0" w:color="auto"/>
        <w:right w:val="none" w:sz="0" w:space="0" w:color="auto"/>
      </w:divBdr>
    </w:div>
    <w:div w:id="1272585423">
      <w:bodyDiv w:val="1"/>
      <w:marLeft w:val="0"/>
      <w:marRight w:val="0"/>
      <w:marTop w:val="0"/>
      <w:marBottom w:val="0"/>
      <w:divBdr>
        <w:top w:val="none" w:sz="0" w:space="0" w:color="auto"/>
        <w:left w:val="none" w:sz="0" w:space="0" w:color="auto"/>
        <w:bottom w:val="none" w:sz="0" w:space="0" w:color="auto"/>
        <w:right w:val="none" w:sz="0" w:space="0" w:color="auto"/>
      </w:divBdr>
      <w:divsChild>
        <w:div w:id="2050303489">
          <w:marLeft w:val="0"/>
          <w:marRight w:val="0"/>
          <w:marTop w:val="0"/>
          <w:marBottom w:val="0"/>
          <w:divBdr>
            <w:top w:val="none" w:sz="0" w:space="0" w:color="auto"/>
            <w:left w:val="none" w:sz="0" w:space="0" w:color="auto"/>
            <w:bottom w:val="none" w:sz="0" w:space="0" w:color="auto"/>
            <w:right w:val="none" w:sz="0" w:space="0" w:color="auto"/>
          </w:divBdr>
        </w:div>
        <w:div w:id="1719358336">
          <w:marLeft w:val="0"/>
          <w:marRight w:val="0"/>
          <w:marTop w:val="0"/>
          <w:marBottom w:val="0"/>
          <w:divBdr>
            <w:top w:val="none" w:sz="0" w:space="0" w:color="auto"/>
            <w:left w:val="none" w:sz="0" w:space="0" w:color="auto"/>
            <w:bottom w:val="none" w:sz="0" w:space="0" w:color="auto"/>
            <w:right w:val="none" w:sz="0" w:space="0" w:color="auto"/>
          </w:divBdr>
        </w:div>
      </w:divsChild>
    </w:div>
    <w:div w:id="1273974192">
      <w:bodyDiv w:val="1"/>
      <w:marLeft w:val="0"/>
      <w:marRight w:val="0"/>
      <w:marTop w:val="0"/>
      <w:marBottom w:val="0"/>
      <w:divBdr>
        <w:top w:val="none" w:sz="0" w:space="0" w:color="auto"/>
        <w:left w:val="none" w:sz="0" w:space="0" w:color="auto"/>
        <w:bottom w:val="none" w:sz="0" w:space="0" w:color="auto"/>
        <w:right w:val="none" w:sz="0" w:space="0" w:color="auto"/>
      </w:divBdr>
    </w:div>
    <w:div w:id="1281959300">
      <w:bodyDiv w:val="1"/>
      <w:marLeft w:val="0"/>
      <w:marRight w:val="0"/>
      <w:marTop w:val="0"/>
      <w:marBottom w:val="0"/>
      <w:divBdr>
        <w:top w:val="none" w:sz="0" w:space="0" w:color="auto"/>
        <w:left w:val="none" w:sz="0" w:space="0" w:color="auto"/>
        <w:bottom w:val="none" w:sz="0" w:space="0" w:color="auto"/>
        <w:right w:val="none" w:sz="0" w:space="0" w:color="auto"/>
      </w:divBdr>
      <w:divsChild>
        <w:div w:id="473183048">
          <w:marLeft w:val="0"/>
          <w:marRight w:val="0"/>
          <w:marTop w:val="540"/>
          <w:marBottom w:val="0"/>
          <w:divBdr>
            <w:top w:val="none" w:sz="0" w:space="0" w:color="auto"/>
            <w:left w:val="none" w:sz="0" w:space="0" w:color="auto"/>
            <w:bottom w:val="none" w:sz="0" w:space="0" w:color="auto"/>
            <w:right w:val="none" w:sz="0" w:space="0" w:color="auto"/>
          </w:divBdr>
          <w:divsChild>
            <w:div w:id="321812225">
              <w:marLeft w:val="0"/>
              <w:marRight w:val="0"/>
              <w:marTop w:val="0"/>
              <w:marBottom w:val="0"/>
              <w:divBdr>
                <w:top w:val="none" w:sz="0" w:space="0" w:color="auto"/>
                <w:left w:val="none" w:sz="0" w:space="0" w:color="auto"/>
                <w:bottom w:val="none" w:sz="0" w:space="0" w:color="auto"/>
                <w:right w:val="none" w:sz="0" w:space="0" w:color="auto"/>
              </w:divBdr>
            </w:div>
          </w:divsChild>
        </w:div>
        <w:div w:id="1469976652">
          <w:marLeft w:val="0"/>
          <w:marRight w:val="0"/>
          <w:marTop w:val="540"/>
          <w:marBottom w:val="0"/>
          <w:divBdr>
            <w:top w:val="none" w:sz="0" w:space="0" w:color="auto"/>
            <w:left w:val="none" w:sz="0" w:space="0" w:color="auto"/>
            <w:bottom w:val="none" w:sz="0" w:space="0" w:color="auto"/>
            <w:right w:val="none" w:sz="0" w:space="0" w:color="auto"/>
          </w:divBdr>
        </w:div>
      </w:divsChild>
    </w:div>
    <w:div w:id="1300959579">
      <w:bodyDiv w:val="1"/>
      <w:marLeft w:val="0"/>
      <w:marRight w:val="0"/>
      <w:marTop w:val="0"/>
      <w:marBottom w:val="0"/>
      <w:divBdr>
        <w:top w:val="none" w:sz="0" w:space="0" w:color="auto"/>
        <w:left w:val="none" w:sz="0" w:space="0" w:color="auto"/>
        <w:bottom w:val="none" w:sz="0" w:space="0" w:color="auto"/>
        <w:right w:val="none" w:sz="0" w:space="0" w:color="auto"/>
      </w:divBdr>
    </w:div>
    <w:div w:id="1301838472">
      <w:bodyDiv w:val="1"/>
      <w:marLeft w:val="0"/>
      <w:marRight w:val="0"/>
      <w:marTop w:val="0"/>
      <w:marBottom w:val="0"/>
      <w:divBdr>
        <w:top w:val="none" w:sz="0" w:space="0" w:color="auto"/>
        <w:left w:val="none" w:sz="0" w:space="0" w:color="auto"/>
        <w:bottom w:val="none" w:sz="0" w:space="0" w:color="auto"/>
        <w:right w:val="none" w:sz="0" w:space="0" w:color="auto"/>
      </w:divBdr>
    </w:div>
    <w:div w:id="1307271897">
      <w:bodyDiv w:val="1"/>
      <w:marLeft w:val="0"/>
      <w:marRight w:val="0"/>
      <w:marTop w:val="0"/>
      <w:marBottom w:val="0"/>
      <w:divBdr>
        <w:top w:val="none" w:sz="0" w:space="0" w:color="auto"/>
        <w:left w:val="none" w:sz="0" w:space="0" w:color="auto"/>
        <w:bottom w:val="none" w:sz="0" w:space="0" w:color="auto"/>
        <w:right w:val="none" w:sz="0" w:space="0" w:color="auto"/>
      </w:divBdr>
      <w:divsChild>
        <w:div w:id="2065252965">
          <w:marLeft w:val="0"/>
          <w:marRight w:val="0"/>
          <w:marTop w:val="540"/>
          <w:marBottom w:val="0"/>
          <w:divBdr>
            <w:top w:val="none" w:sz="0" w:space="0" w:color="auto"/>
            <w:left w:val="none" w:sz="0" w:space="0" w:color="auto"/>
            <w:bottom w:val="none" w:sz="0" w:space="0" w:color="auto"/>
            <w:right w:val="none" w:sz="0" w:space="0" w:color="auto"/>
          </w:divBdr>
          <w:divsChild>
            <w:div w:id="792940679">
              <w:marLeft w:val="0"/>
              <w:marRight w:val="0"/>
              <w:marTop w:val="0"/>
              <w:marBottom w:val="0"/>
              <w:divBdr>
                <w:top w:val="none" w:sz="0" w:space="0" w:color="auto"/>
                <w:left w:val="none" w:sz="0" w:space="0" w:color="auto"/>
                <w:bottom w:val="none" w:sz="0" w:space="0" w:color="auto"/>
                <w:right w:val="none" w:sz="0" w:space="0" w:color="auto"/>
              </w:divBdr>
            </w:div>
          </w:divsChild>
        </w:div>
        <w:div w:id="764501241">
          <w:marLeft w:val="0"/>
          <w:marRight w:val="0"/>
          <w:marTop w:val="540"/>
          <w:marBottom w:val="0"/>
          <w:divBdr>
            <w:top w:val="none" w:sz="0" w:space="0" w:color="auto"/>
            <w:left w:val="none" w:sz="0" w:space="0" w:color="auto"/>
            <w:bottom w:val="none" w:sz="0" w:space="0" w:color="auto"/>
            <w:right w:val="none" w:sz="0" w:space="0" w:color="auto"/>
          </w:divBdr>
        </w:div>
      </w:divsChild>
    </w:div>
    <w:div w:id="1309935857">
      <w:bodyDiv w:val="1"/>
      <w:marLeft w:val="0"/>
      <w:marRight w:val="0"/>
      <w:marTop w:val="0"/>
      <w:marBottom w:val="0"/>
      <w:divBdr>
        <w:top w:val="none" w:sz="0" w:space="0" w:color="auto"/>
        <w:left w:val="none" w:sz="0" w:space="0" w:color="auto"/>
        <w:bottom w:val="none" w:sz="0" w:space="0" w:color="auto"/>
        <w:right w:val="none" w:sz="0" w:space="0" w:color="auto"/>
      </w:divBdr>
    </w:div>
    <w:div w:id="1311520322">
      <w:bodyDiv w:val="1"/>
      <w:marLeft w:val="0"/>
      <w:marRight w:val="0"/>
      <w:marTop w:val="0"/>
      <w:marBottom w:val="0"/>
      <w:divBdr>
        <w:top w:val="none" w:sz="0" w:space="0" w:color="auto"/>
        <w:left w:val="none" w:sz="0" w:space="0" w:color="auto"/>
        <w:bottom w:val="none" w:sz="0" w:space="0" w:color="auto"/>
        <w:right w:val="none" w:sz="0" w:space="0" w:color="auto"/>
      </w:divBdr>
    </w:div>
    <w:div w:id="1328361438">
      <w:bodyDiv w:val="1"/>
      <w:marLeft w:val="0"/>
      <w:marRight w:val="0"/>
      <w:marTop w:val="0"/>
      <w:marBottom w:val="0"/>
      <w:divBdr>
        <w:top w:val="none" w:sz="0" w:space="0" w:color="auto"/>
        <w:left w:val="none" w:sz="0" w:space="0" w:color="auto"/>
        <w:bottom w:val="none" w:sz="0" w:space="0" w:color="auto"/>
        <w:right w:val="none" w:sz="0" w:space="0" w:color="auto"/>
      </w:divBdr>
    </w:div>
    <w:div w:id="1333948068">
      <w:bodyDiv w:val="1"/>
      <w:marLeft w:val="0"/>
      <w:marRight w:val="0"/>
      <w:marTop w:val="0"/>
      <w:marBottom w:val="0"/>
      <w:divBdr>
        <w:top w:val="none" w:sz="0" w:space="0" w:color="auto"/>
        <w:left w:val="none" w:sz="0" w:space="0" w:color="auto"/>
        <w:bottom w:val="none" w:sz="0" w:space="0" w:color="auto"/>
        <w:right w:val="none" w:sz="0" w:space="0" w:color="auto"/>
      </w:divBdr>
    </w:div>
    <w:div w:id="1361053179">
      <w:bodyDiv w:val="1"/>
      <w:marLeft w:val="0"/>
      <w:marRight w:val="0"/>
      <w:marTop w:val="0"/>
      <w:marBottom w:val="0"/>
      <w:divBdr>
        <w:top w:val="none" w:sz="0" w:space="0" w:color="auto"/>
        <w:left w:val="none" w:sz="0" w:space="0" w:color="auto"/>
        <w:bottom w:val="none" w:sz="0" w:space="0" w:color="auto"/>
        <w:right w:val="none" w:sz="0" w:space="0" w:color="auto"/>
      </w:divBdr>
      <w:divsChild>
        <w:div w:id="66419673">
          <w:marLeft w:val="547"/>
          <w:marRight w:val="0"/>
          <w:marTop w:val="154"/>
          <w:marBottom w:val="0"/>
          <w:divBdr>
            <w:top w:val="none" w:sz="0" w:space="0" w:color="auto"/>
            <w:left w:val="none" w:sz="0" w:space="0" w:color="auto"/>
            <w:bottom w:val="none" w:sz="0" w:space="0" w:color="auto"/>
            <w:right w:val="none" w:sz="0" w:space="0" w:color="auto"/>
          </w:divBdr>
        </w:div>
        <w:div w:id="1898199683">
          <w:marLeft w:val="547"/>
          <w:marRight w:val="0"/>
          <w:marTop w:val="154"/>
          <w:marBottom w:val="0"/>
          <w:divBdr>
            <w:top w:val="none" w:sz="0" w:space="0" w:color="auto"/>
            <w:left w:val="none" w:sz="0" w:space="0" w:color="auto"/>
            <w:bottom w:val="none" w:sz="0" w:space="0" w:color="auto"/>
            <w:right w:val="none" w:sz="0" w:space="0" w:color="auto"/>
          </w:divBdr>
        </w:div>
        <w:div w:id="1057051280">
          <w:marLeft w:val="547"/>
          <w:marRight w:val="0"/>
          <w:marTop w:val="154"/>
          <w:marBottom w:val="0"/>
          <w:divBdr>
            <w:top w:val="none" w:sz="0" w:space="0" w:color="auto"/>
            <w:left w:val="none" w:sz="0" w:space="0" w:color="auto"/>
            <w:bottom w:val="none" w:sz="0" w:space="0" w:color="auto"/>
            <w:right w:val="none" w:sz="0" w:space="0" w:color="auto"/>
          </w:divBdr>
        </w:div>
        <w:div w:id="1840316795">
          <w:marLeft w:val="547"/>
          <w:marRight w:val="0"/>
          <w:marTop w:val="154"/>
          <w:marBottom w:val="0"/>
          <w:divBdr>
            <w:top w:val="none" w:sz="0" w:space="0" w:color="auto"/>
            <w:left w:val="none" w:sz="0" w:space="0" w:color="auto"/>
            <w:bottom w:val="none" w:sz="0" w:space="0" w:color="auto"/>
            <w:right w:val="none" w:sz="0" w:space="0" w:color="auto"/>
          </w:divBdr>
        </w:div>
      </w:divsChild>
    </w:div>
    <w:div w:id="1362706274">
      <w:bodyDiv w:val="1"/>
      <w:marLeft w:val="0"/>
      <w:marRight w:val="0"/>
      <w:marTop w:val="0"/>
      <w:marBottom w:val="0"/>
      <w:divBdr>
        <w:top w:val="none" w:sz="0" w:space="0" w:color="auto"/>
        <w:left w:val="none" w:sz="0" w:space="0" w:color="auto"/>
        <w:bottom w:val="none" w:sz="0" w:space="0" w:color="auto"/>
        <w:right w:val="none" w:sz="0" w:space="0" w:color="auto"/>
      </w:divBdr>
    </w:div>
    <w:div w:id="1381322541">
      <w:bodyDiv w:val="1"/>
      <w:marLeft w:val="0"/>
      <w:marRight w:val="0"/>
      <w:marTop w:val="0"/>
      <w:marBottom w:val="0"/>
      <w:divBdr>
        <w:top w:val="none" w:sz="0" w:space="0" w:color="auto"/>
        <w:left w:val="none" w:sz="0" w:space="0" w:color="auto"/>
        <w:bottom w:val="none" w:sz="0" w:space="0" w:color="auto"/>
        <w:right w:val="none" w:sz="0" w:space="0" w:color="auto"/>
      </w:divBdr>
      <w:divsChild>
        <w:div w:id="848526912">
          <w:marLeft w:val="0"/>
          <w:marRight w:val="0"/>
          <w:marTop w:val="540"/>
          <w:marBottom w:val="0"/>
          <w:divBdr>
            <w:top w:val="none" w:sz="0" w:space="0" w:color="auto"/>
            <w:left w:val="none" w:sz="0" w:space="0" w:color="auto"/>
            <w:bottom w:val="none" w:sz="0" w:space="0" w:color="auto"/>
            <w:right w:val="none" w:sz="0" w:space="0" w:color="auto"/>
          </w:divBdr>
          <w:divsChild>
            <w:div w:id="1353148344">
              <w:marLeft w:val="0"/>
              <w:marRight w:val="0"/>
              <w:marTop w:val="0"/>
              <w:marBottom w:val="0"/>
              <w:divBdr>
                <w:top w:val="none" w:sz="0" w:space="0" w:color="auto"/>
                <w:left w:val="none" w:sz="0" w:space="0" w:color="auto"/>
                <w:bottom w:val="none" w:sz="0" w:space="0" w:color="auto"/>
                <w:right w:val="none" w:sz="0" w:space="0" w:color="auto"/>
              </w:divBdr>
            </w:div>
          </w:divsChild>
        </w:div>
        <w:div w:id="66616507">
          <w:marLeft w:val="0"/>
          <w:marRight w:val="0"/>
          <w:marTop w:val="540"/>
          <w:marBottom w:val="0"/>
          <w:divBdr>
            <w:top w:val="none" w:sz="0" w:space="0" w:color="auto"/>
            <w:left w:val="none" w:sz="0" w:space="0" w:color="auto"/>
            <w:bottom w:val="none" w:sz="0" w:space="0" w:color="auto"/>
            <w:right w:val="none" w:sz="0" w:space="0" w:color="auto"/>
          </w:divBdr>
        </w:div>
      </w:divsChild>
    </w:div>
    <w:div w:id="1406489158">
      <w:bodyDiv w:val="1"/>
      <w:marLeft w:val="0"/>
      <w:marRight w:val="0"/>
      <w:marTop w:val="0"/>
      <w:marBottom w:val="0"/>
      <w:divBdr>
        <w:top w:val="none" w:sz="0" w:space="0" w:color="auto"/>
        <w:left w:val="none" w:sz="0" w:space="0" w:color="auto"/>
        <w:bottom w:val="none" w:sz="0" w:space="0" w:color="auto"/>
        <w:right w:val="none" w:sz="0" w:space="0" w:color="auto"/>
      </w:divBdr>
    </w:div>
    <w:div w:id="1411852698">
      <w:bodyDiv w:val="1"/>
      <w:marLeft w:val="0"/>
      <w:marRight w:val="0"/>
      <w:marTop w:val="0"/>
      <w:marBottom w:val="0"/>
      <w:divBdr>
        <w:top w:val="none" w:sz="0" w:space="0" w:color="auto"/>
        <w:left w:val="none" w:sz="0" w:space="0" w:color="auto"/>
        <w:bottom w:val="none" w:sz="0" w:space="0" w:color="auto"/>
        <w:right w:val="none" w:sz="0" w:space="0" w:color="auto"/>
      </w:divBdr>
    </w:div>
    <w:div w:id="1419523539">
      <w:bodyDiv w:val="1"/>
      <w:marLeft w:val="0"/>
      <w:marRight w:val="0"/>
      <w:marTop w:val="0"/>
      <w:marBottom w:val="0"/>
      <w:divBdr>
        <w:top w:val="none" w:sz="0" w:space="0" w:color="auto"/>
        <w:left w:val="none" w:sz="0" w:space="0" w:color="auto"/>
        <w:bottom w:val="none" w:sz="0" w:space="0" w:color="auto"/>
        <w:right w:val="none" w:sz="0" w:space="0" w:color="auto"/>
      </w:divBdr>
    </w:div>
    <w:div w:id="1420440390">
      <w:bodyDiv w:val="1"/>
      <w:marLeft w:val="0"/>
      <w:marRight w:val="0"/>
      <w:marTop w:val="0"/>
      <w:marBottom w:val="0"/>
      <w:divBdr>
        <w:top w:val="none" w:sz="0" w:space="0" w:color="auto"/>
        <w:left w:val="none" w:sz="0" w:space="0" w:color="auto"/>
        <w:bottom w:val="none" w:sz="0" w:space="0" w:color="auto"/>
        <w:right w:val="none" w:sz="0" w:space="0" w:color="auto"/>
      </w:divBdr>
    </w:div>
    <w:div w:id="1430588065">
      <w:bodyDiv w:val="1"/>
      <w:marLeft w:val="0"/>
      <w:marRight w:val="0"/>
      <w:marTop w:val="0"/>
      <w:marBottom w:val="0"/>
      <w:divBdr>
        <w:top w:val="none" w:sz="0" w:space="0" w:color="auto"/>
        <w:left w:val="none" w:sz="0" w:space="0" w:color="auto"/>
        <w:bottom w:val="none" w:sz="0" w:space="0" w:color="auto"/>
        <w:right w:val="none" w:sz="0" w:space="0" w:color="auto"/>
      </w:divBdr>
      <w:divsChild>
        <w:div w:id="761027070">
          <w:marLeft w:val="432"/>
          <w:marRight w:val="0"/>
          <w:marTop w:val="115"/>
          <w:marBottom w:val="0"/>
          <w:divBdr>
            <w:top w:val="none" w:sz="0" w:space="0" w:color="auto"/>
            <w:left w:val="none" w:sz="0" w:space="0" w:color="auto"/>
            <w:bottom w:val="none" w:sz="0" w:space="0" w:color="auto"/>
            <w:right w:val="none" w:sz="0" w:space="0" w:color="auto"/>
          </w:divBdr>
        </w:div>
        <w:div w:id="19665720">
          <w:marLeft w:val="432"/>
          <w:marRight w:val="0"/>
          <w:marTop w:val="115"/>
          <w:marBottom w:val="0"/>
          <w:divBdr>
            <w:top w:val="none" w:sz="0" w:space="0" w:color="auto"/>
            <w:left w:val="none" w:sz="0" w:space="0" w:color="auto"/>
            <w:bottom w:val="none" w:sz="0" w:space="0" w:color="auto"/>
            <w:right w:val="none" w:sz="0" w:space="0" w:color="auto"/>
          </w:divBdr>
        </w:div>
      </w:divsChild>
    </w:div>
    <w:div w:id="1431509104">
      <w:bodyDiv w:val="1"/>
      <w:marLeft w:val="0"/>
      <w:marRight w:val="0"/>
      <w:marTop w:val="0"/>
      <w:marBottom w:val="0"/>
      <w:divBdr>
        <w:top w:val="none" w:sz="0" w:space="0" w:color="auto"/>
        <w:left w:val="none" w:sz="0" w:space="0" w:color="auto"/>
        <w:bottom w:val="none" w:sz="0" w:space="0" w:color="auto"/>
        <w:right w:val="none" w:sz="0" w:space="0" w:color="auto"/>
      </w:divBdr>
      <w:divsChild>
        <w:div w:id="1277372452">
          <w:marLeft w:val="0"/>
          <w:marRight w:val="0"/>
          <w:marTop w:val="540"/>
          <w:marBottom w:val="0"/>
          <w:divBdr>
            <w:top w:val="none" w:sz="0" w:space="0" w:color="auto"/>
            <w:left w:val="none" w:sz="0" w:space="0" w:color="auto"/>
            <w:bottom w:val="none" w:sz="0" w:space="0" w:color="auto"/>
            <w:right w:val="none" w:sz="0" w:space="0" w:color="auto"/>
          </w:divBdr>
          <w:divsChild>
            <w:div w:id="1765370622">
              <w:marLeft w:val="0"/>
              <w:marRight w:val="0"/>
              <w:marTop w:val="0"/>
              <w:marBottom w:val="0"/>
              <w:divBdr>
                <w:top w:val="none" w:sz="0" w:space="0" w:color="auto"/>
                <w:left w:val="none" w:sz="0" w:space="0" w:color="auto"/>
                <w:bottom w:val="none" w:sz="0" w:space="0" w:color="auto"/>
                <w:right w:val="none" w:sz="0" w:space="0" w:color="auto"/>
              </w:divBdr>
            </w:div>
          </w:divsChild>
        </w:div>
        <w:div w:id="1846826816">
          <w:marLeft w:val="0"/>
          <w:marRight w:val="0"/>
          <w:marTop w:val="540"/>
          <w:marBottom w:val="0"/>
          <w:divBdr>
            <w:top w:val="none" w:sz="0" w:space="0" w:color="auto"/>
            <w:left w:val="none" w:sz="0" w:space="0" w:color="auto"/>
            <w:bottom w:val="none" w:sz="0" w:space="0" w:color="auto"/>
            <w:right w:val="none" w:sz="0" w:space="0" w:color="auto"/>
          </w:divBdr>
        </w:div>
      </w:divsChild>
    </w:div>
    <w:div w:id="1452015865">
      <w:bodyDiv w:val="1"/>
      <w:marLeft w:val="0"/>
      <w:marRight w:val="0"/>
      <w:marTop w:val="0"/>
      <w:marBottom w:val="0"/>
      <w:divBdr>
        <w:top w:val="none" w:sz="0" w:space="0" w:color="auto"/>
        <w:left w:val="none" w:sz="0" w:space="0" w:color="auto"/>
        <w:bottom w:val="none" w:sz="0" w:space="0" w:color="auto"/>
        <w:right w:val="none" w:sz="0" w:space="0" w:color="auto"/>
      </w:divBdr>
    </w:div>
    <w:div w:id="1453091793">
      <w:bodyDiv w:val="1"/>
      <w:marLeft w:val="0"/>
      <w:marRight w:val="0"/>
      <w:marTop w:val="0"/>
      <w:marBottom w:val="0"/>
      <w:divBdr>
        <w:top w:val="none" w:sz="0" w:space="0" w:color="auto"/>
        <w:left w:val="none" w:sz="0" w:space="0" w:color="auto"/>
        <w:bottom w:val="none" w:sz="0" w:space="0" w:color="auto"/>
        <w:right w:val="none" w:sz="0" w:space="0" w:color="auto"/>
      </w:divBdr>
    </w:div>
    <w:div w:id="1453406596">
      <w:bodyDiv w:val="1"/>
      <w:marLeft w:val="0"/>
      <w:marRight w:val="0"/>
      <w:marTop w:val="0"/>
      <w:marBottom w:val="0"/>
      <w:divBdr>
        <w:top w:val="none" w:sz="0" w:space="0" w:color="auto"/>
        <w:left w:val="none" w:sz="0" w:space="0" w:color="auto"/>
        <w:bottom w:val="none" w:sz="0" w:space="0" w:color="auto"/>
        <w:right w:val="none" w:sz="0" w:space="0" w:color="auto"/>
      </w:divBdr>
    </w:div>
    <w:div w:id="1454137173">
      <w:bodyDiv w:val="1"/>
      <w:marLeft w:val="0"/>
      <w:marRight w:val="0"/>
      <w:marTop w:val="0"/>
      <w:marBottom w:val="0"/>
      <w:divBdr>
        <w:top w:val="none" w:sz="0" w:space="0" w:color="auto"/>
        <w:left w:val="none" w:sz="0" w:space="0" w:color="auto"/>
        <w:bottom w:val="none" w:sz="0" w:space="0" w:color="auto"/>
        <w:right w:val="none" w:sz="0" w:space="0" w:color="auto"/>
      </w:divBdr>
    </w:div>
    <w:div w:id="1484276099">
      <w:bodyDiv w:val="1"/>
      <w:marLeft w:val="0"/>
      <w:marRight w:val="0"/>
      <w:marTop w:val="0"/>
      <w:marBottom w:val="0"/>
      <w:divBdr>
        <w:top w:val="none" w:sz="0" w:space="0" w:color="auto"/>
        <w:left w:val="none" w:sz="0" w:space="0" w:color="auto"/>
        <w:bottom w:val="none" w:sz="0" w:space="0" w:color="auto"/>
        <w:right w:val="none" w:sz="0" w:space="0" w:color="auto"/>
      </w:divBdr>
    </w:div>
    <w:div w:id="1511217303">
      <w:bodyDiv w:val="1"/>
      <w:marLeft w:val="0"/>
      <w:marRight w:val="0"/>
      <w:marTop w:val="0"/>
      <w:marBottom w:val="0"/>
      <w:divBdr>
        <w:top w:val="none" w:sz="0" w:space="0" w:color="auto"/>
        <w:left w:val="none" w:sz="0" w:space="0" w:color="auto"/>
        <w:bottom w:val="none" w:sz="0" w:space="0" w:color="auto"/>
        <w:right w:val="none" w:sz="0" w:space="0" w:color="auto"/>
      </w:divBdr>
    </w:div>
    <w:div w:id="1514685669">
      <w:bodyDiv w:val="1"/>
      <w:marLeft w:val="0"/>
      <w:marRight w:val="0"/>
      <w:marTop w:val="0"/>
      <w:marBottom w:val="0"/>
      <w:divBdr>
        <w:top w:val="none" w:sz="0" w:space="0" w:color="auto"/>
        <w:left w:val="none" w:sz="0" w:space="0" w:color="auto"/>
        <w:bottom w:val="none" w:sz="0" w:space="0" w:color="auto"/>
        <w:right w:val="none" w:sz="0" w:space="0" w:color="auto"/>
      </w:divBdr>
      <w:divsChild>
        <w:div w:id="564335710">
          <w:marLeft w:val="0"/>
          <w:marRight w:val="0"/>
          <w:marTop w:val="0"/>
          <w:marBottom w:val="0"/>
          <w:divBdr>
            <w:top w:val="none" w:sz="0" w:space="0" w:color="auto"/>
            <w:left w:val="none" w:sz="0" w:space="0" w:color="auto"/>
            <w:bottom w:val="none" w:sz="0" w:space="0" w:color="auto"/>
            <w:right w:val="none" w:sz="0" w:space="0" w:color="auto"/>
          </w:divBdr>
        </w:div>
        <w:div w:id="611665742">
          <w:marLeft w:val="0"/>
          <w:marRight w:val="0"/>
          <w:marTop w:val="0"/>
          <w:marBottom w:val="0"/>
          <w:divBdr>
            <w:top w:val="none" w:sz="0" w:space="0" w:color="auto"/>
            <w:left w:val="none" w:sz="0" w:space="0" w:color="auto"/>
            <w:bottom w:val="none" w:sz="0" w:space="0" w:color="auto"/>
            <w:right w:val="none" w:sz="0" w:space="0" w:color="auto"/>
          </w:divBdr>
        </w:div>
        <w:div w:id="1254708492">
          <w:marLeft w:val="0"/>
          <w:marRight w:val="0"/>
          <w:marTop w:val="0"/>
          <w:marBottom w:val="0"/>
          <w:divBdr>
            <w:top w:val="none" w:sz="0" w:space="0" w:color="auto"/>
            <w:left w:val="none" w:sz="0" w:space="0" w:color="auto"/>
            <w:bottom w:val="none" w:sz="0" w:space="0" w:color="auto"/>
            <w:right w:val="none" w:sz="0" w:space="0" w:color="auto"/>
          </w:divBdr>
        </w:div>
        <w:div w:id="1446197607">
          <w:marLeft w:val="0"/>
          <w:marRight w:val="0"/>
          <w:marTop w:val="0"/>
          <w:marBottom w:val="0"/>
          <w:divBdr>
            <w:top w:val="none" w:sz="0" w:space="0" w:color="auto"/>
            <w:left w:val="none" w:sz="0" w:space="0" w:color="auto"/>
            <w:bottom w:val="none" w:sz="0" w:space="0" w:color="auto"/>
            <w:right w:val="none" w:sz="0" w:space="0" w:color="auto"/>
          </w:divBdr>
        </w:div>
      </w:divsChild>
    </w:div>
    <w:div w:id="1518343922">
      <w:bodyDiv w:val="1"/>
      <w:marLeft w:val="0"/>
      <w:marRight w:val="0"/>
      <w:marTop w:val="0"/>
      <w:marBottom w:val="0"/>
      <w:divBdr>
        <w:top w:val="none" w:sz="0" w:space="0" w:color="auto"/>
        <w:left w:val="none" w:sz="0" w:space="0" w:color="auto"/>
        <w:bottom w:val="none" w:sz="0" w:space="0" w:color="auto"/>
        <w:right w:val="none" w:sz="0" w:space="0" w:color="auto"/>
      </w:divBdr>
    </w:div>
    <w:div w:id="1527983093">
      <w:bodyDiv w:val="1"/>
      <w:marLeft w:val="0"/>
      <w:marRight w:val="0"/>
      <w:marTop w:val="0"/>
      <w:marBottom w:val="0"/>
      <w:divBdr>
        <w:top w:val="none" w:sz="0" w:space="0" w:color="auto"/>
        <w:left w:val="none" w:sz="0" w:space="0" w:color="auto"/>
        <w:bottom w:val="none" w:sz="0" w:space="0" w:color="auto"/>
        <w:right w:val="none" w:sz="0" w:space="0" w:color="auto"/>
      </w:divBdr>
    </w:div>
    <w:div w:id="1544832481">
      <w:bodyDiv w:val="1"/>
      <w:marLeft w:val="0"/>
      <w:marRight w:val="0"/>
      <w:marTop w:val="0"/>
      <w:marBottom w:val="0"/>
      <w:divBdr>
        <w:top w:val="none" w:sz="0" w:space="0" w:color="auto"/>
        <w:left w:val="none" w:sz="0" w:space="0" w:color="auto"/>
        <w:bottom w:val="none" w:sz="0" w:space="0" w:color="auto"/>
        <w:right w:val="none" w:sz="0" w:space="0" w:color="auto"/>
      </w:divBdr>
    </w:div>
    <w:div w:id="1546142872">
      <w:bodyDiv w:val="1"/>
      <w:marLeft w:val="0"/>
      <w:marRight w:val="0"/>
      <w:marTop w:val="0"/>
      <w:marBottom w:val="0"/>
      <w:divBdr>
        <w:top w:val="none" w:sz="0" w:space="0" w:color="auto"/>
        <w:left w:val="none" w:sz="0" w:space="0" w:color="auto"/>
        <w:bottom w:val="none" w:sz="0" w:space="0" w:color="auto"/>
        <w:right w:val="none" w:sz="0" w:space="0" w:color="auto"/>
      </w:divBdr>
    </w:div>
    <w:div w:id="1552375350">
      <w:bodyDiv w:val="1"/>
      <w:marLeft w:val="0"/>
      <w:marRight w:val="0"/>
      <w:marTop w:val="0"/>
      <w:marBottom w:val="0"/>
      <w:divBdr>
        <w:top w:val="none" w:sz="0" w:space="0" w:color="auto"/>
        <w:left w:val="none" w:sz="0" w:space="0" w:color="auto"/>
        <w:bottom w:val="none" w:sz="0" w:space="0" w:color="auto"/>
        <w:right w:val="none" w:sz="0" w:space="0" w:color="auto"/>
      </w:divBdr>
    </w:div>
    <w:div w:id="1554384056">
      <w:bodyDiv w:val="1"/>
      <w:marLeft w:val="0"/>
      <w:marRight w:val="0"/>
      <w:marTop w:val="0"/>
      <w:marBottom w:val="0"/>
      <w:divBdr>
        <w:top w:val="none" w:sz="0" w:space="0" w:color="auto"/>
        <w:left w:val="none" w:sz="0" w:space="0" w:color="auto"/>
        <w:bottom w:val="none" w:sz="0" w:space="0" w:color="auto"/>
        <w:right w:val="none" w:sz="0" w:space="0" w:color="auto"/>
      </w:divBdr>
    </w:div>
    <w:div w:id="1558739714">
      <w:bodyDiv w:val="1"/>
      <w:marLeft w:val="0"/>
      <w:marRight w:val="0"/>
      <w:marTop w:val="0"/>
      <w:marBottom w:val="0"/>
      <w:divBdr>
        <w:top w:val="none" w:sz="0" w:space="0" w:color="auto"/>
        <w:left w:val="none" w:sz="0" w:space="0" w:color="auto"/>
        <w:bottom w:val="none" w:sz="0" w:space="0" w:color="auto"/>
        <w:right w:val="none" w:sz="0" w:space="0" w:color="auto"/>
      </w:divBdr>
    </w:div>
    <w:div w:id="1559436218">
      <w:bodyDiv w:val="1"/>
      <w:marLeft w:val="0"/>
      <w:marRight w:val="0"/>
      <w:marTop w:val="0"/>
      <w:marBottom w:val="0"/>
      <w:divBdr>
        <w:top w:val="none" w:sz="0" w:space="0" w:color="auto"/>
        <w:left w:val="none" w:sz="0" w:space="0" w:color="auto"/>
        <w:bottom w:val="none" w:sz="0" w:space="0" w:color="auto"/>
        <w:right w:val="none" w:sz="0" w:space="0" w:color="auto"/>
      </w:divBdr>
    </w:div>
    <w:div w:id="1559972028">
      <w:bodyDiv w:val="1"/>
      <w:marLeft w:val="0"/>
      <w:marRight w:val="0"/>
      <w:marTop w:val="0"/>
      <w:marBottom w:val="0"/>
      <w:divBdr>
        <w:top w:val="none" w:sz="0" w:space="0" w:color="auto"/>
        <w:left w:val="none" w:sz="0" w:space="0" w:color="auto"/>
        <w:bottom w:val="none" w:sz="0" w:space="0" w:color="auto"/>
        <w:right w:val="none" w:sz="0" w:space="0" w:color="auto"/>
      </w:divBdr>
      <w:divsChild>
        <w:div w:id="1542130780">
          <w:marLeft w:val="0"/>
          <w:marRight w:val="0"/>
          <w:marTop w:val="540"/>
          <w:marBottom w:val="0"/>
          <w:divBdr>
            <w:top w:val="none" w:sz="0" w:space="0" w:color="auto"/>
            <w:left w:val="none" w:sz="0" w:space="0" w:color="auto"/>
            <w:bottom w:val="none" w:sz="0" w:space="0" w:color="auto"/>
            <w:right w:val="none" w:sz="0" w:space="0" w:color="auto"/>
          </w:divBdr>
          <w:divsChild>
            <w:div w:id="714622720">
              <w:marLeft w:val="0"/>
              <w:marRight w:val="0"/>
              <w:marTop w:val="0"/>
              <w:marBottom w:val="0"/>
              <w:divBdr>
                <w:top w:val="none" w:sz="0" w:space="0" w:color="auto"/>
                <w:left w:val="none" w:sz="0" w:space="0" w:color="auto"/>
                <w:bottom w:val="none" w:sz="0" w:space="0" w:color="auto"/>
                <w:right w:val="none" w:sz="0" w:space="0" w:color="auto"/>
              </w:divBdr>
            </w:div>
          </w:divsChild>
        </w:div>
        <w:div w:id="1025598950">
          <w:marLeft w:val="0"/>
          <w:marRight w:val="0"/>
          <w:marTop w:val="540"/>
          <w:marBottom w:val="0"/>
          <w:divBdr>
            <w:top w:val="none" w:sz="0" w:space="0" w:color="auto"/>
            <w:left w:val="none" w:sz="0" w:space="0" w:color="auto"/>
            <w:bottom w:val="none" w:sz="0" w:space="0" w:color="auto"/>
            <w:right w:val="none" w:sz="0" w:space="0" w:color="auto"/>
          </w:divBdr>
        </w:div>
      </w:divsChild>
    </w:div>
    <w:div w:id="1568687648">
      <w:bodyDiv w:val="1"/>
      <w:marLeft w:val="0"/>
      <w:marRight w:val="0"/>
      <w:marTop w:val="0"/>
      <w:marBottom w:val="0"/>
      <w:divBdr>
        <w:top w:val="none" w:sz="0" w:space="0" w:color="auto"/>
        <w:left w:val="none" w:sz="0" w:space="0" w:color="auto"/>
        <w:bottom w:val="none" w:sz="0" w:space="0" w:color="auto"/>
        <w:right w:val="none" w:sz="0" w:space="0" w:color="auto"/>
      </w:divBdr>
    </w:div>
    <w:div w:id="1601527389">
      <w:bodyDiv w:val="1"/>
      <w:marLeft w:val="0"/>
      <w:marRight w:val="0"/>
      <w:marTop w:val="0"/>
      <w:marBottom w:val="0"/>
      <w:divBdr>
        <w:top w:val="none" w:sz="0" w:space="0" w:color="auto"/>
        <w:left w:val="none" w:sz="0" w:space="0" w:color="auto"/>
        <w:bottom w:val="none" w:sz="0" w:space="0" w:color="auto"/>
        <w:right w:val="none" w:sz="0" w:space="0" w:color="auto"/>
      </w:divBdr>
    </w:div>
    <w:div w:id="1601907474">
      <w:bodyDiv w:val="1"/>
      <w:marLeft w:val="0"/>
      <w:marRight w:val="0"/>
      <w:marTop w:val="0"/>
      <w:marBottom w:val="0"/>
      <w:divBdr>
        <w:top w:val="none" w:sz="0" w:space="0" w:color="auto"/>
        <w:left w:val="none" w:sz="0" w:space="0" w:color="auto"/>
        <w:bottom w:val="none" w:sz="0" w:space="0" w:color="auto"/>
        <w:right w:val="none" w:sz="0" w:space="0" w:color="auto"/>
      </w:divBdr>
      <w:divsChild>
        <w:div w:id="223182054">
          <w:marLeft w:val="0"/>
          <w:marRight w:val="0"/>
          <w:marTop w:val="0"/>
          <w:marBottom w:val="0"/>
          <w:divBdr>
            <w:top w:val="none" w:sz="0" w:space="0" w:color="auto"/>
            <w:left w:val="none" w:sz="0" w:space="0" w:color="auto"/>
            <w:bottom w:val="none" w:sz="0" w:space="0" w:color="auto"/>
            <w:right w:val="none" w:sz="0" w:space="0" w:color="auto"/>
          </w:divBdr>
        </w:div>
        <w:div w:id="427889668">
          <w:marLeft w:val="0"/>
          <w:marRight w:val="0"/>
          <w:marTop w:val="0"/>
          <w:marBottom w:val="0"/>
          <w:divBdr>
            <w:top w:val="none" w:sz="0" w:space="0" w:color="auto"/>
            <w:left w:val="none" w:sz="0" w:space="0" w:color="auto"/>
            <w:bottom w:val="none" w:sz="0" w:space="0" w:color="auto"/>
            <w:right w:val="none" w:sz="0" w:space="0" w:color="auto"/>
          </w:divBdr>
        </w:div>
        <w:div w:id="591738861">
          <w:marLeft w:val="0"/>
          <w:marRight w:val="0"/>
          <w:marTop w:val="0"/>
          <w:marBottom w:val="0"/>
          <w:divBdr>
            <w:top w:val="none" w:sz="0" w:space="0" w:color="auto"/>
            <w:left w:val="none" w:sz="0" w:space="0" w:color="auto"/>
            <w:bottom w:val="none" w:sz="0" w:space="0" w:color="auto"/>
            <w:right w:val="none" w:sz="0" w:space="0" w:color="auto"/>
          </w:divBdr>
        </w:div>
      </w:divsChild>
    </w:div>
    <w:div w:id="1604916191">
      <w:bodyDiv w:val="1"/>
      <w:marLeft w:val="0"/>
      <w:marRight w:val="0"/>
      <w:marTop w:val="0"/>
      <w:marBottom w:val="0"/>
      <w:divBdr>
        <w:top w:val="none" w:sz="0" w:space="0" w:color="auto"/>
        <w:left w:val="none" w:sz="0" w:space="0" w:color="auto"/>
        <w:bottom w:val="none" w:sz="0" w:space="0" w:color="auto"/>
        <w:right w:val="none" w:sz="0" w:space="0" w:color="auto"/>
      </w:divBdr>
    </w:div>
    <w:div w:id="1621496349">
      <w:bodyDiv w:val="1"/>
      <w:marLeft w:val="0"/>
      <w:marRight w:val="0"/>
      <w:marTop w:val="0"/>
      <w:marBottom w:val="0"/>
      <w:divBdr>
        <w:top w:val="none" w:sz="0" w:space="0" w:color="auto"/>
        <w:left w:val="none" w:sz="0" w:space="0" w:color="auto"/>
        <w:bottom w:val="none" w:sz="0" w:space="0" w:color="auto"/>
        <w:right w:val="none" w:sz="0" w:space="0" w:color="auto"/>
      </w:divBdr>
      <w:divsChild>
        <w:div w:id="760218398">
          <w:marLeft w:val="0"/>
          <w:marRight w:val="0"/>
          <w:marTop w:val="540"/>
          <w:marBottom w:val="0"/>
          <w:divBdr>
            <w:top w:val="none" w:sz="0" w:space="0" w:color="auto"/>
            <w:left w:val="none" w:sz="0" w:space="0" w:color="auto"/>
            <w:bottom w:val="none" w:sz="0" w:space="0" w:color="auto"/>
            <w:right w:val="none" w:sz="0" w:space="0" w:color="auto"/>
          </w:divBdr>
          <w:divsChild>
            <w:div w:id="872812306">
              <w:marLeft w:val="0"/>
              <w:marRight w:val="0"/>
              <w:marTop w:val="0"/>
              <w:marBottom w:val="0"/>
              <w:divBdr>
                <w:top w:val="none" w:sz="0" w:space="0" w:color="auto"/>
                <w:left w:val="none" w:sz="0" w:space="0" w:color="auto"/>
                <w:bottom w:val="none" w:sz="0" w:space="0" w:color="auto"/>
                <w:right w:val="none" w:sz="0" w:space="0" w:color="auto"/>
              </w:divBdr>
            </w:div>
          </w:divsChild>
        </w:div>
        <w:div w:id="718089865">
          <w:marLeft w:val="0"/>
          <w:marRight w:val="0"/>
          <w:marTop w:val="540"/>
          <w:marBottom w:val="0"/>
          <w:divBdr>
            <w:top w:val="none" w:sz="0" w:space="0" w:color="auto"/>
            <w:left w:val="none" w:sz="0" w:space="0" w:color="auto"/>
            <w:bottom w:val="none" w:sz="0" w:space="0" w:color="auto"/>
            <w:right w:val="none" w:sz="0" w:space="0" w:color="auto"/>
          </w:divBdr>
        </w:div>
      </w:divsChild>
    </w:div>
    <w:div w:id="1641113602">
      <w:bodyDiv w:val="1"/>
      <w:marLeft w:val="0"/>
      <w:marRight w:val="0"/>
      <w:marTop w:val="0"/>
      <w:marBottom w:val="0"/>
      <w:divBdr>
        <w:top w:val="none" w:sz="0" w:space="0" w:color="auto"/>
        <w:left w:val="none" w:sz="0" w:space="0" w:color="auto"/>
        <w:bottom w:val="none" w:sz="0" w:space="0" w:color="auto"/>
        <w:right w:val="none" w:sz="0" w:space="0" w:color="auto"/>
      </w:divBdr>
    </w:div>
    <w:div w:id="1648128932">
      <w:bodyDiv w:val="1"/>
      <w:marLeft w:val="0"/>
      <w:marRight w:val="0"/>
      <w:marTop w:val="0"/>
      <w:marBottom w:val="0"/>
      <w:divBdr>
        <w:top w:val="none" w:sz="0" w:space="0" w:color="auto"/>
        <w:left w:val="none" w:sz="0" w:space="0" w:color="auto"/>
        <w:bottom w:val="none" w:sz="0" w:space="0" w:color="auto"/>
        <w:right w:val="none" w:sz="0" w:space="0" w:color="auto"/>
      </w:divBdr>
    </w:div>
    <w:div w:id="1656298441">
      <w:bodyDiv w:val="1"/>
      <w:marLeft w:val="0"/>
      <w:marRight w:val="0"/>
      <w:marTop w:val="0"/>
      <w:marBottom w:val="0"/>
      <w:divBdr>
        <w:top w:val="none" w:sz="0" w:space="0" w:color="auto"/>
        <w:left w:val="none" w:sz="0" w:space="0" w:color="auto"/>
        <w:bottom w:val="none" w:sz="0" w:space="0" w:color="auto"/>
        <w:right w:val="none" w:sz="0" w:space="0" w:color="auto"/>
      </w:divBdr>
      <w:divsChild>
        <w:div w:id="1012803651">
          <w:marLeft w:val="0"/>
          <w:marRight w:val="0"/>
          <w:marTop w:val="540"/>
          <w:marBottom w:val="0"/>
          <w:divBdr>
            <w:top w:val="none" w:sz="0" w:space="0" w:color="auto"/>
            <w:left w:val="none" w:sz="0" w:space="0" w:color="auto"/>
            <w:bottom w:val="none" w:sz="0" w:space="0" w:color="auto"/>
            <w:right w:val="none" w:sz="0" w:space="0" w:color="auto"/>
          </w:divBdr>
          <w:divsChild>
            <w:div w:id="1528135086">
              <w:marLeft w:val="0"/>
              <w:marRight w:val="0"/>
              <w:marTop w:val="0"/>
              <w:marBottom w:val="0"/>
              <w:divBdr>
                <w:top w:val="none" w:sz="0" w:space="0" w:color="auto"/>
                <w:left w:val="none" w:sz="0" w:space="0" w:color="auto"/>
                <w:bottom w:val="none" w:sz="0" w:space="0" w:color="auto"/>
                <w:right w:val="none" w:sz="0" w:space="0" w:color="auto"/>
              </w:divBdr>
            </w:div>
          </w:divsChild>
        </w:div>
        <w:div w:id="485784904">
          <w:marLeft w:val="0"/>
          <w:marRight w:val="0"/>
          <w:marTop w:val="540"/>
          <w:marBottom w:val="0"/>
          <w:divBdr>
            <w:top w:val="none" w:sz="0" w:space="0" w:color="auto"/>
            <w:left w:val="none" w:sz="0" w:space="0" w:color="auto"/>
            <w:bottom w:val="none" w:sz="0" w:space="0" w:color="auto"/>
            <w:right w:val="none" w:sz="0" w:space="0" w:color="auto"/>
          </w:divBdr>
        </w:div>
      </w:divsChild>
    </w:div>
    <w:div w:id="1659116917">
      <w:bodyDiv w:val="1"/>
      <w:marLeft w:val="0"/>
      <w:marRight w:val="0"/>
      <w:marTop w:val="0"/>
      <w:marBottom w:val="0"/>
      <w:divBdr>
        <w:top w:val="none" w:sz="0" w:space="0" w:color="auto"/>
        <w:left w:val="none" w:sz="0" w:space="0" w:color="auto"/>
        <w:bottom w:val="none" w:sz="0" w:space="0" w:color="auto"/>
        <w:right w:val="none" w:sz="0" w:space="0" w:color="auto"/>
      </w:divBdr>
    </w:div>
    <w:div w:id="1660576503">
      <w:bodyDiv w:val="1"/>
      <w:marLeft w:val="0"/>
      <w:marRight w:val="0"/>
      <w:marTop w:val="0"/>
      <w:marBottom w:val="0"/>
      <w:divBdr>
        <w:top w:val="none" w:sz="0" w:space="0" w:color="auto"/>
        <w:left w:val="none" w:sz="0" w:space="0" w:color="auto"/>
        <w:bottom w:val="none" w:sz="0" w:space="0" w:color="auto"/>
        <w:right w:val="none" w:sz="0" w:space="0" w:color="auto"/>
      </w:divBdr>
    </w:div>
    <w:div w:id="1717923072">
      <w:bodyDiv w:val="1"/>
      <w:marLeft w:val="0"/>
      <w:marRight w:val="0"/>
      <w:marTop w:val="0"/>
      <w:marBottom w:val="0"/>
      <w:divBdr>
        <w:top w:val="none" w:sz="0" w:space="0" w:color="auto"/>
        <w:left w:val="none" w:sz="0" w:space="0" w:color="auto"/>
        <w:bottom w:val="none" w:sz="0" w:space="0" w:color="auto"/>
        <w:right w:val="none" w:sz="0" w:space="0" w:color="auto"/>
      </w:divBdr>
    </w:div>
    <w:div w:id="1744910777">
      <w:bodyDiv w:val="1"/>
      <w:marLeft w:val="0"/>
      <w:marRight w:val="0"/>
      <w:marTop w:val="0"/>
      <w:marBottom w:val="0"/>
      <w:divBdr>
        <w:top w:val="none" w:sz="0" w:space="0" w:color="auto"/>
        <w:left w:val="none" w:sz="0" w:space="0" w:color="auto"/>
        <w:bottom w:val="none" w:sz="0" w:space="0" w:color="auto"/>
        <w:right w:val="none" w:sz="0" w:space="0" w:color="auto"/>
      </w:divBdr>
    </w:div>
    <w:div w:id="1749377755">
      <w:bodyDiv w:val="1"/>
      <w:marLeft w:val="0"/>
      <w:marRight w:val="0"/>
      <w:marTop w:val="0"/>
      <w:marBottom w:val="0"/>
      <w:divBdr>
        <w:top w:val="none" w:sz="0" w:space="0" w:color="auto"/>
        <w:left w:val="none" w:sz="0" w:space="0" w:color="auto"/>
        <w:bottom w:val="none" w:sz="0" w:space="0" w:color="auto"/>
        <w:right w:val="none" w:sz="0" w:space="0" w:color="auto"/>
      </w:divBdr>
    </w:div>
    <w:div w:id="1751196425">
      <w:bodyDiv w:val="1"/>
      <w:marLeft w:val="0"/>
      <w:marRight w:val="0"/>
      <w:marTop w:val="0"/>
      <w:marBottom w:val="0"/>
      <w:divBdr>
        <w:top w:val="none" w:sz="0" w:space="0" w:color="auto"/>
        <w:left w:val="none" w:sz="0" w:space="0" w:color="auto"/>
        <w:bottom w:val="none" w:sz="0" w:space="0" w:color="auto"/>
        <w:right w:val="none" w:sz="0" w:space="0" w:color="auto"/>
      </w:divBdr>
    </w:div>
    <w:div w:id="1752236743">
      <w:bodyDiv w:val="1"/>
      <w:marLeft w:val="0"/>
      <w:marRight w:val="0"/>
      <w:marTop w:val="0"/>
      <w:marBottom w:val="0"/>
      <w:divBdr>
        <w:top w:val="none" w:sz="0" w:space="0" w:color="auto"/>
        <w:left w:val="none" w:sz="0" w:space="0" w:color="auto"/>
        <w:bottom w:val="none" w:sz="0" w:space="0" w:color="auto"/>
        <w:right w:val="none" w:sz="0" w:space="0" w:color="auto"/>
      </w:divBdr>
    </w:div>
    <w:div w:id="1770589059">
      <w:bodyDiv w:val="1"/>
      <w:marLeft w:val="0"/>
      <w:marRight w:val="0"/>
      <w:marTop w:val="0"/>
      <w:marBottom w:val="0"/>
      <w:divBdr>
        <w:top w:val="none" w:sz="0" w:space="0" w:color="auto"/>
        <w:left w:val="none" w:sz="0" w:space="0" w:color="auto"/>
        <w:bottom w:val="none" w:sz="0" w:space="0" w:color="auto"/>
        <w:right w:val="none" w:sz="0" w:space="0" w:color="auto"/>
      </w:divBdr>
      <w:divsChild>
        <w:div w:id="1117061149">
          <w:marLeft w:val="0"/>
          <w:marRight w:val="0"/>
          <w:marTop w:val="540"/>
          <w:marBottom w:val="0"/>
          <w:divBdr>
            <w:top w:val="none" w:sz="0" w:space="0" w:color="auto"/>
            <w:left w:val="none" w:sz="0" w:space="0" w:color="auto"/>
            <w:bottom w:val="none" w:sz="0" w:space="0" w:color="auto"/>
            <w:right w:val="none" w:sz="0" w:space="0" w:color="auto"/>
          </w:divBdr>
          <w:divsChild>
            <w:div w:id="176433070">
              <w:marLeft w:val="0"/>
              <w:marRight w:val="0"/>
              <w:marTop w:val="0"/>
              <w:marBottom w:val="0"/>
              <w:divBdr>
                <w:top w:val="none" w:sz="0" w:space="0" w:color="auto"/>
                <w:left w:val="none" w:sz="0" w:space="0" w:color="auto"/>
                <w:bottom w:val="none" w:sz="0" w:space="0" w:color="auto"/>
                <w:right w:val="none" w:sz="0" w:space="0" w:color="auto"/>
              </w:divBdr>
            </w:div>
          </w:divsChild>
        </w:div>
        <w:div w:id="1591549126">
          <w:marLeft w:val="0"/>
          <w:marRight w:val="0"/>
          <w:marTop w:val="540"/>
          <w:marBottom w:val="0"/>
          <w:divBdr>
            <w:top w:val="none" w:sz="0" w:space="0" w:color="auto"/>
            <w:left w:val="none" w:sz="0" w:space="0" w:color="auto"/>
            <w:bottom w:val="none" w:sz="0" w:space="0" w:color="auto"/>
            <w:right w:val="none" w:sz="0" w:space="0" w:color="auto"/>
          </w:divBdr>
        </w:div>
      </w:divsChild>
    </w:div>
    <w:div w:id="1782800360">
      <w:bodyDiv w:val="1"/>
      <w:marLeft w:val="0"/>
      <w:marRight w:val="0"/>
      <w:marTop w:val="0"/>
      <w:marBottom w:val="0"/>
      <w:divBdr>
        <w:top w:val="none" w:sz="0" w:space="0" w:color="auto"/>
        <w:left w:val="none" w:sz="0" w:space="0" w:color="auto"/>
        <w:bottom w:val="none" w:sz="0" w:space="0" w:color="auto"/>
        <w:right w:val="none" w:sz="0" w:space="0" w:color="auto"/>
      </w:divBdr>
    </w:div>
    <w:div w:id="1794130335">
      <w:bodyDiv w:val="1"/>
      <w:marLeft w:val="0"/>
      <w:marRight w:val="0"/>
      <w:marTop w:val="0"/>
      <w:marBottom w:val="0"/>
      <w:divBdr>
        <w:top w:val="none" w:sz="0" w:space="0" w:color="auto"/>
        <w:left w:val="none" w:sz="0" w:space="0" w:color="auto"/>
        <w:bottom w:val="none" w:sz="0" w:space="0" w:color="auto"/>
        <w:right w:val="none" w:sz="0" w:space="0" w:color="auto"/>
      </w:divBdr>
      <w:divsChild>
        <w:div w:id="167793731">
          <w:marLeft w:val="0"/>
          <w:marRight w:val="0"/>
          <w:marTop w:val="540"/>
          <w:marBottom w:val="0"/>
          <w:divBdr>
            <w:top w:val="none" w:sz="0" w:space="0" w:color="auto"/>
            <w:left w:val="none" w:sz="0" w:space="0" w:color="auto"/>
            <w:bottom w:val="none" w:sz="0" w:space="0" w:color="auto"/>
            <w:right w:val="none" w:sz="0" w:space="0" w:color="auto"/>
          </w:divBdr>
          <w:divsChild>
            <w:div w:id="1749881988">
              <w:marLeft w:val="0"/>
              <w:marRight w:val="0"/>
              <w:marTop w:val="0"/>
              <w:marBottom w:val="0"/>
              <w:divBdr>
                <w:top w:val="none" w:sz="0" w:space="0" w:color="auto"/>
                <w:left w:val="none" w:sz="0" w:space="0" w:color="auto"/>
                <w:bottom w:val="none" w:sz="0" w:space="0" w:color="auto"/>
                <w:right w:val="none" w:sz="0" w:space="0" w:color="auto"/>
              </w:divBdr>
            </w:div>
          </w:divsChild>
        </w:div>
        <w:div w:id="828787096">
          <w:marLeft w:val="0"/>
          <w:marRight w:val="0"/>
          <w:marTop w:val="540"/>
          <w:marBottom w:val="0"/>
          <w:divBdr>
            <w:top w:val="none" w:sz="0" w:space="0" w:color="auto"/>
            <w:left w:val="none" w:sz="0" w:space="0" w:color="auto"/>
            <w:bottom w:val="none" w:sz="0" w:space="0" w:color="auto"/>
            <w:right w:val="none" w:sz="0" w:space="0" w:color="auto"/>
          </w:divBdr>
        </w:div>
      </w:divsChild>
    </w:div>
    <w:div w:id="1796825700">
      <w:bodyDiv w:val="1"/>
      <w:marLeft w:val="0"/>
      <w:marRight w:val="0"/>
      <w:marTop w:val="0"/>
      <w:marBottom w:val="0"/>
      <w:divBdr>
        <w:top w:val="none" w:sz="0" w:space="0" w:color="auto"/>
        <w:left w:val="none" w:sz="0" w:space="0" w:color="auto"/>
        <w:bottom w:val="none" w:sz="0" w:space="0" w:color="auto"/>
        <w:right w:val="none" w:sz="0" w:space="0" w:color="auto"/>
      </w:divBdr>
    </w:div>
    <w:div w:id="1797720992">
      <w:bodyDiv w:val="1"/>
      <w:marLeft w:val="0"/>
      <w:marRight w:val="0"/>
      <w:marTop w:val="0"/>
      <w:marBottom w:val="0"/>
      <w:divBdr>
        <w:top w:val="none" w:sz="0" w:space="0" w:color="auto"/>
        <w:left w:val="none" w:sz="0" w:space="0" w:color="auto"/>
        <w:bottom w:val="none" w:sz="0" w:space="0" w:color="auto"/>
        <w:right w:val="none" w:sz="0" w:space="0" w:color="auto"/>
      </w:divBdr>
      <w:divsChild>
        <w:div w:id="730423785">
          <w:marLeft w:val="0"/>
          <w:marRight w:val="0"/>
          <w:marTop w:val="540"/>
          <w:marBottom w:val="0"/>
          <w:divBdr>
            <w:top w:val="none" w:sz="0" w:space="0" w:color="auto"/>
            <w:left w:val="none" w:sz="0" w:space="0" w:color="auto"/>
            <w:bottom w:val="none" w:sz="0" w:space="0" w:color="auto"/>
            <w:right w:val="none" w:sz="0" w:space="0" w:color="auto"/>
          </w:divBdr>
          <w:divsChild>
            <w:div w:id="1378356903">
              <w:marLeft w:val="0"/>
              <w:marRight w:val="0"/>
              <w:marTop w:val="0"/>
              <w:marBottom w:val="0"/>
              <w:divBdr>
                <w:top w:val="none" w:sz="0" w:space="0" w:color="auto"/>
                <w:left w:val="none" w:sz="0" w:space="0" w:color="auto"/>
                <w:bottom w:val="none" w:sz="0" w:space="0" w:color="auto"/>
                <w:right w:val="none" w:sz="0" w:space="0" w:color="auto"/>
              </w:divBdr>
            </w:div>
          </w:divsChild>
        </w:div>
        <w:div w:id="1552308990">
          <w:marLeft w:val="0"/>
          <w:marRight w:val="0"/>
          <w:marTop w:val="540"/>
          <w:marBottom w:val="0"/>
          <w:divBdr>
            <w:top w:val="none" w:sz="0" w:space="0" w:color="auto"/>
            <w:left w:val="none" w:sz="0" w:space="0" w:color="auto"/>
            <w:bottom w:val="none" w:sz="0" w:space="0" w:color="auto"/>
            <w:right w:val="none" w:sz="0" w:space="0" w:color="auto"/>
          </w:divBdr>
        </w:div>
      </w:divsChild>
    </w:div>
    <w:div w:id="1798376930">
      <w:bodyDiv w:val="1"/>
      <w:marLeft w:val="0"/>
      <w:marRight w:val="0"/>
      <w:marTop w:val="0"/>
      <w:marBottom w:val="0"/>
      <w:divBdr>
        <w:top w:val="none" w:sz="0" w:space="0" w:color="auto"/>
        <w:left w:val="none" w:sz="0" w:space="0" w:color="auto"/>
        <w:bottom w:val="none" w:sz="0" w:space="0" w:color="auto"/>
        <w:right w:val="none" w:sz="0" w:space="0" w:color="auto"/>
      </w:divBdr>
    </w:div>
    <w:div w:id="1802843142">
      <w:bodyDiv w:val="1"/>
      <w:marLeft w:val="0"/>
      <w:marRight w:val="0"/>
      <w:marTop w:val="0"/>
      <w:marBottom w:val="0"/>
      <w:divBdr>
        <w:top w:val="none" w:sz="0" w:space="0" w:color="auto"/>
        <w:left w:val="none" w:sz="0" w:space="0" w:color="auto"/>
        <w:bottom w:val="none" w:sz="0" w:space="0" w:color="auto"/>
        <w:right w:val="none" w:sz="0" w:space="0" w:color="auto"/>
      </w:divBdr>
    </w:div>
    <w:div w:id="1836340880">
      <w:bodyDiv w:val="1"/>
      <w:marLeft w:val="0"/>
      <w:marRight w:val="0"/>
      <w:marTop w:val="0"/>
      <w:marBottom w:val="0"/>
      <w:divBdr>
        <w:top w:val="none" w:sz="0" w:space="0" w:color="auto"/>
        <w:left w:val="none" w:sz="0" w:space="0" w:color="auto"/>
        <w:bottom w:val="none" w:sz="0" w:space="0" w:color="auto"/>
        <w:right w:val="none" w:sz="0" w:space="0" w:color="auto"/>
      </w:divBdr>
    </w:div>
    <w:div w:id="1837065310">
      <w:bodyDiv w:val="1"/>
      <w:marLeft w:val="0"/>
      <w:marRight w:val="0"/>
      <w:marTop w:val="0"/>
      <w:marBottom w:val="0"/>
      <w:divBdr>
        <w:top w:val="none" w:sz="0" w:space="0" w:color="auto"/>
        <w:left w:val="none" w:sz="0" w:space="0" w:color="auto"/>
        <w:bottom w:val="none" w:sz="0" w:space="0" w:color="auto"/>
        <w:right w:val="none" w:sz="0" w:space="0" w:color="auto"/>
      </w:divBdr>
      <w:divsChild>
        <w:div w:id="929192170">
          <w:marLeft w:val="0"/>
          <w:marRight w:val="0"/>
          <w:marTop w:val="540"/>
          <w:marBottom w:val="0"/>
          <w:divBdr>
            <w:top w:val="none" w:sz="0" w:space="0" w:color="auto"/>
            <w:left w:val="none" w:sz="0" w:space="0" w:color="auto"/>
            <w:bottom w:val="none" w:sz="0" w:space="0" w:color="auto"/>
            <w:right w:val="none" w:sz="0" w:space="0" w:color="auto"/>
          </w:divBdr>
          <w:divsChild>
            <w:div w:id="824395158">
              <w:marLeft w:val="0"/>
              <w:marRight w:val="0"/>
              <w:marTop w:val="0"/>
              <w:marBottom w:val="0"/>
              <w:divBdr>
                <w:top w:val="none" w:sz="0" w:space="0" w:color="auto"/>
                <w:left w:val="none" w:sz="0" w:space="0" w:color="auto"/>
                <w:bottom w:val="none" w:sz="0" w:space="0" w:color="auto"/>
                <w:right w:val="none" w:sz="0" w:space="0" w:color="auto"/>
              </w:divBdr>
            </w:div>
          </w:divsChild>
        </w:div>
        <w:div w:id="833684993">
          <w:marLeft w:val="0"/>
          <w:marRight w:val="0"/>
          <w:marTop w:val="540"/>
          <w:marBottom w:val="0"/>
          <w:divBdr>
            <w:top w:val="none" w:sz="0" w:space="0" w:color="auto"/>
            <w:left w:val="none" w:sz="0" w:space="0" w:color="auto"/>
            <w:bottom w:val="none" w:sz="0" w:space="0" w:color="auto"/>
            <w:right w:val="none" w:sz="0" w:space="0" w:color="auto"/>
          </w:divBdr>
        </w:div>
      </w:divsChild>
    </w:div>
    <w:div w:id="1840151678">
      <w:bodyDiv w:val="1"/>
      <w:marLeft w:val="0"/>
      <w:marRight w:val="0"/>
      <w:marTop w:val="0"/>
      <w:marBottom w:val="0"/>
      <w:divBdr>
        <w:top w:val="none" w:sz="0" w:space="0" w:color="auto"/>
        <w:left w:val="none" w:sz="0" w:space="0" w:color="auto"/>
        <w:bottom w:val="none" w:sz="0" w:space="0" w:color="auto"/>
        <w:right w:val="none" w:sz="0" w:space="0" w:color="auto"/>
      </w:divBdr>
    </w:div>
    <w:div w:id="1842621488">
      <w:bodyDiv w:val="1"/>
      <w:marLeft w:val="0"/>
      <w:marRight w:val="0"/>
      <w:marTop w:val="0"/>
      <w:marBottom w:val="0"/>
      <w:divBdr>
        <w:top w:val="none" w:sz="0" w:space="0" w:color="auto"/>
        <w:left w:val="none" w:sz="0" w:space="0" w:color="auto"/>
        <w:bottom w:val="none" w:sz="0" w:space="0" w:color="auto"/>
        <w:right w:val="none" w:sz="0" w:space="0" w:color="auto"/>
      </w:divBdr>
    </w:div>
    <w:div w:id="1845391707">
      <w:bodyDiv w:val="1"/>
      <w:marLeft w:val="0"/>
      <w:marRight w:val="0"/>
      <w:marTop w:val="0"/>
      <w:marBottom w:val="0"/>
      <w:divBdr>
        <w:top w:val="none" w:sz="0" w:space="0" w:color="auto"/>
        <w:left w:val="none" w:sz="0" w:space="0" w:color="auto"/>
        <w:bottom w:val="none" w:sz="0" w:space="0" w:color="auto"/>
        <w:right w:val="none" w:sz="0" w:space="0" w:color="auto"/>
      </w:divBdr>
    </w:div>
    <w:div w:id="1846478054">
      <w:bodyDiv w:val="1"/>
      <w:marLeft w:val="0"/>
      <w:marRight w:val="0"/>
      <w:marTop w:val="0"/>
      <w:marBottom w:val="0"/>
      <w:divBdr>
        <w:top w:val="none" w:sz="0" w:space="0" w:color="auto"/>
        <w:left w:val="none" w:sz="0" w:space="0" w:color="auto"/>
        <w:bottom w:val="none" w:sz="0" w:space="0" w:color="auto"/>
        <w:right w:val="none" w:sz="0" w:space="0" w:color="auto"/>
      </w:divBdr>
    </w:div>
    <w:div w:id="1861968423">
      <w:bodyDiv w:val="1"/>
      <w:marLeft w:val="0"/>
      <w:marRight w:val="0"/>
      <w:marTop w:val="0"/>
      <w:marBottom w:val="0"/>
      <w:divBdr>
        <w:top w:val="none" w:sz="0" w:space="0" w:color="auto"/>
        <w:left w:val="none" w:sz="0" w:space="0" w:color="auto"/>
        <w:bottom w:val="none" w:sz="0" w:space="0" w:color="auto"/>
        <w:right w:val="none" w:sz="0" w:space="0" w:color="auto"/>
      </w:divBdr>
      <w:divsChild>
        <w:div w:id="1858035454">
          <w:marLeft w:val="0"/>
          <w:marRight w:val="0"/>
          <w:marTop w:val="589"/>
          <w:marBottom w:val="0"/>
          <w:divBdr>
            <w:top w:val="none" w:sz="0" w:space="0" w:color="auto"/>
            <w:left w:val="none" w:sz="0" w:space="0" w:color="auto"/>
            <w:bottom w:val="none" w:sz="0" w:space="0" w:color="auto"/>
            <w:right w:val="none" w:sz="0" w:space="0" w:color="auto"/>
          </w:divBdr>
          <w:divsChild>
            <w:div w:id="1205288437">
              <w:marLeft w:val="0"/>
              <w:marRight w:val="0"/>
              <w:marTop w:val="0"/>
              <w:marBottom w:val="0"/>
              <w:divBdr>
                <w:top w:val="none" w:sz="0" w:space="0" w:color="auto"/>
                <w:left w:val="none" w:sz="0" w:space="0" w:color="auto"/>
                <w:bottom w:val="none" w:sz="0" w:space="0" w:color="auto"/>
                <w:right w:val="none" w:sz="0" w:space="0" w:color="auto"/>
              </w:divBdr>
            </w:div>
          </w:divsChild>
        </w:div>
        <w:div w:id="1769499445">
          <w:marLeft w:val="0"/>
          <w:marRight w:val="0"/>
          <w:marTop w:val="589"/>
          <w:marBottom w:val="0"/>
          <w:divBdr>
            <w:top w:val="none" w:sz="0" w:space="0" w:color="auto"/>
            <w:left w:val="none" w:sz="0" w:space="0" w:color="auto"/>
            <w:bottom w:val="none" w:sz="0" w:space="0" w:color="auto"/>
            <w:right w:val="none" w:sz="0" w:space="0" w:color="auto"/>
          </w:divBdr>
        </w:div>
      </w:divsChild>
    </w:div>
    <w:div w:id="1879470318">
      <w:bodyDiv w:val="1"/>
      <w:marLeft w:val="0"/>
      <w:marRight w:val="0"/>
      <w:marTop w:val="0"/>
      <w:marBottom w:val="0"/>
      <w:divBdr>
        <w:top w:val="none" w:sz="0" w:space="0" w:color="auto"/>
        <w:left w:val="none" w:sz="0" w:space="0" w:color="auto"/>
        <w:bottom w:val="none" w:sz="0" w:space="0" w:color="auto"/>
        <w:right w:val="none" w:sz="0" w:space="0" w:color="auto"/>
      </w:divBdr>
    </w:div>
    <w:div w:id="1882284338">
      <w:bodyDiv w:val="1"/>
      <w:marLeft w:val="0"/>
      <w:marRight w:val="0"/>
      <w:marTop w:val="0"/>
      <w:marBottom w:val="0"/>
      <w:divBdr>
        <w:top w:val="none" w:sz="0" w:space="0" w:color="auto"/>
        <w:left w:val="none" w:sz="0" w:space="0" w:color="auto"/>
        <w:bottom w:val="none" w:sz="0" w:space="0" w:color="auto"/>
        <w:right w:val="none" w:sz="0" w:space="0" w:color="auto"/>
      </w:divBdr>
      <w:divsChild>
        <w:div w:id="1925801167">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886481022">
      <w:bodyDiv w:val="1"/>
      <w:marLeft w:val="0"/>
      <w:marRight w:val="0"/>
      <w:marTop w:val="0"/>
      <w:marBottom w:val="0"/>
      <w:divBdr>
        <w:top w:val="none" w:sz="0" w:space="0" w:color="auto"/>
        <w:left w:val="none" w:sz="0" w:space="0" w:color="auto"/>
        <w:bottom w:val="none" w:sz="0" w:space="0" w:color="auto"/>
        <w:right w:val="none" w:sz="0" w:space="0" w:color="auto"/>
      </w:divBdr>
    </w:div>
    <w:div w:id="1893034149">
      <w:bodyDiv w:val="1"/>
      <w:marLeft w:val="0"/>
      <w:marRight w:val="0"/>
      <w:marTop w:val="0"/>
      <w:marBottom w:val="0"/>
      <w:divBdr>
        <w:top w:val="none" w:sz="0" w:space="0" w:color="auto"/>
        <w:left w:val="none" w:sz="0" w:space="0" w:color="auto"/>
        <w:bottom w:val="none" w:sz="0" w:space="0" w:color="auto"/>
        <w:right w:val="none" w:sz="0" w:space="0" w:color="auto"/>
      </w:divBdr>
    </w:div>
    <w:div w:id="1893733460">
      <w:bodyDiv w:val="1"/>
      <w:marLeft w:val="0"/>
      <w:marRight w:val="0"/>
      <w:marTop w:val="0"/>
      <w:marBottom w:val="0"/>
      <w:divBdr>
        <w:top w:val="none" w:sz="0" w:space="0" w:color="auto"/>
        <w:left w:val="none" w:sz="0" w:space="0" w:color="auto"/>
        <w:bottom w:val="none" w:sz="0" w:space="0" w:color="auto"/>
        <w:right w:val="none" w:sz="0" w:space="0" w:color="auto"/>
      </w:divBdr>
      <w:divsChild>
        <w:div w:id="1523083461">
          <w:marLeft w:val="0"/>
          <w:marRight w:val="0"/>
          <w:marTop w:val="0"/>
          <w:marBottom w:val="0"/>
          <w:divBdr>
            <w:top w:val="none" w:sz="0" w:space="0" w:color="auto"/>
            <w:left w:val="none" w:sz="0" w:space="0" w:color="auto"/>
            <w:bottom w:val="none" w:sz="0" w:space="0" w:color="auto"/>
            <w:right w:val="none" w:sz="0" w:space="0" w:color="auto"/>
          </w:divBdr>
        </w:div>
      </w:divsChild>
    </w:div>
    <w:div w:id="1910797687">
      <w:bodyDiv w:val="1"/>
      <w:marLeft w:val="0"/>
      <w:marRight w:val="0"/>
      <w:marTop w:val="0"/>
      <w:marBottom w:val="0"/>
      <w:divBdr>
        <w:top w:val="none" w:sz="0" w:space="0" w:color="auto"/>
        <w:left w:val="none" w:sz="0" w:space="0" w:color="auto"/>
        <w:bottom w:val="none" w:sz="0" w:space="0" w:color="auto"/>
        <w:right w:val="none" w:sz="0" w:space="0" w:color="auto"/>
      </w:divBdr>
    </w:div>
    <w:div w:id="1919099288">
      <w:bodyDiv w:val="1"/>
      <w:marLeft w:val="0"/>
      <w:marRight w:val="0"/>
      <w:marTop w:val="0"/>
      <w:marBottom w:val="0"/>
      <w:divBdr>
        <w:top w:val="none" w:sz="0" w:space="0" w:color="auto"/>
        <w:left w:val="none" w:sz="0" w:space="0" w:color="auto"/>
        <w:bottom w:val="none" w:sz="0" w:space="0" w:color="auto"/>
        <w:right w:val="none" w:sz="0" w:space="0" w:color="auto"/>
      </w:divBdr>
      <w:divsChild>
        <w:div w:id="1257443296">
          <w:marLeft w:val="0"/>
          <w:marRight w:val="0"/>
          <w:marTop w:val="540"/>
          <w:marBottom w:val="0"/>
          <w:divBdr>
            <w:top w:val="none" w:sz="0" w:space="0" w:color="auto"/>
            <w:left w:val="none" w:sz="0" w:space="0" w:color="auto"/>
            <w:bottom w:val="none" w:sz="0" w:space="0" w:color="auto"/>
            <w:right w:val="none" w:sz="0" w:space="0" w:color="auto"/>
          </w:divBdr>
          <w:divsChild>
            <w:div w:id="60301066">
              <w:marLeft w:val="0"/>
              <w:marRight w:val="0"/>
              <w:marTop w:val="0"/>
              <w:marBottom w:val="0"/>
              <w:divBdr>
                <w:top w:val="none" w:sz="0" w:space="0" w:color="auto"/>
                <w:left w:val="none" w:sz="0" w:space="0" w:color="auto"/>
                <w:bottom w:val="none" w:sz="0" w:space="0" w:color="auto"/>
                <w:right w:val="none" w:sz="0" w:space="0" w:color="auto"/>
              </w:divBdr>
            </w:div>
          </w:divsChild>
        </w:div>
        <w:div w:id="229388491">
          <w:marLeft w:val="0"/>
          <w:marRight w:val="0"/>
          <w:marTop w:val="540"/>
          <w:marBottom w:val="0"/>
          <w:divBdr>
            <w:top w:val="none" w:sz="0" w:space="0" w:color="auto"/>
            <w:left w:val="none" w:sz="0" w:space="0" w:color="auto"/>
            <w:bottom w:val="none" w:sz="0" w:space="0" w:color="auto"/>
            <w:right w:val="none" w:sz="0" w:space="0" w:color="auto"/>
          </w:divBdr>
        </w:div>
      </w:divsChild>
    </w:div>
    <w:div w:id="1924340112">
      <w:bodyDiv w:val="1"/>
      <w:marLeft w:val="0"/>
      <w:marRight w:val="0"/>
      <w:marTop w:val="0"/>
      <w:marBottom w:val="0"/>
      <w:divBdr>
        <w:top w:val="none" w:sz="0" w:space="0" w:color="auto"/>
        <w:left w:val="none" w:sz="0" w:space="0" w:color="auto"/>
        <w:bottom w:val="none" w:sz="0" w:space="0" w:color="auto"/>
        <w:right w:val="none" w:sz="0" w:space="0" w:color="auto"/>
      </w:divBdr>
    </w:div>
    <w:div w:id="1934703555">
      <w:bodyDiv w:val="1"/>
      <w:marLeft w:val="0"/>
      <w:marRight w:val="0"/>
      <w:marTop w:val="0"/>
      <w:marBottom w:val="0"/>
      <w:divBdr>
        <w:top w:val="none" w:sz="0" w:space="0" w:color="auto"/>
        <w:left w:val="none" w:sz="0" w:space="0" w:color="auto"/>
        <w:bottom w:val="none" w:sz="0" w:space="0" w:color="auto"/>
        <w:right w:val="none" w:sz="0" w:space="0" w:color="auto"/>
      </w:divBdr>
      <w:divsChild>
        <w:div w:id="1083646370">
          <w:marLeft w:val="0"/>
          <w:marRight w:val="0"/>
          <w:marTop w:val="540"/>
          <w:marBottom w:val="0"/>
          <w:divBdr>
            <w:top w:val="none" w:sz="0" w:space="0" w:color="auto"/>
            <w:left w:val="none" w:sz="0" w:space="0" w:color="auto"/>
            <w:bottom w:val="none" w:sz="0" w:space="0" w:color="auto"/>
            <w:right w:val="none" w:sz="0" w:space="0" w:color="auto"/>
          </w:divBdr>
          <w:divsChild>
            <w:div w:id="1983578797">
              <w:marLeft w:val="0"/>
              <w:marRight w:val="0"/>
              <w:marTop w:val="0"/>
              <w:marBottom w:val="0"/>
              <w:divBdr>
                <w:top w:val="none" w:sz="0" w:space="0" w:color="auto"/>
                <w:left w:val="none" w:sz="0" w:space="0" w:color="auto"/>
                <w:bottom w:val="none" w:sz="0" w:space="0" w:color="auto"/>
                <w:right w:val="none" w:sz="0" w:space="0" w:color="auto"/>
              </w:divBdr>
            </w:div>
          </w:divsChild>
        </w:div>
        <w:div w:id="1350177433">
          <w:marLeft w:val="0"/>
          <w:marRight w:val="0"/>
          <w:marTop w:val="540"/>
          <w:marBottom w:val="0"/>
          <w:divBdr>
            <w:top w:val="none" w:sz="0" w:space="0" w:color="auto"/>
            <w:left w:val="none" w:sz="0" w:space="0" w:color="auto"/>
            <w:bottom w:val="none" w:sz="0" w:space="0" w:color="auto"/>
            <w:right w:val="none" w:sz="0" w:space="0" w:color="auto"/>
          </w:divBdr>
        </w:div>
      </w:divsChild>
    </w:div>
    <w:div w:id="1940944834">
      <w:bodyDiv w:val="1"/>
      <w:marLeft w:val="0"/>
      <w:marRight w:val="0"/>
      <w:marTop w:val="0"/>
      <w:marBottom w:val="0"/>
      <w:divBdr>
        <w:top w:val="none" w:sz="0" w:space="0" w:color="auto"/>
        <w:left w:val="none" w:sz="0" w:space="0" w:color="auto"/>
        <w:bottom w:val="none" w:sz="0" w:space="0" w:color="auto"/>
        <w:right w:val="none" w:sz="0" w:space="0" w:color="auto"/>
      </w:divBdr>
    </w:div>
    <w:div w:id="1972402007">
      <w:bodyDiv w:val="1"/>
      <w:marLeft w:val="0"/>
      <w:marRight w:val="0"/>
      <w:marTop w:val="0"/>
      <w:marBottom w:val="0"/>
      <w:divBdr>
        <w:top w:val="none" w:sz="0" w:space="0" w:color="auto"/>
        <w:left w:val="none" w:sz="0" w:space="0" w:color="auto"/>
        <w:bottom w:val="none" w:sz="0" w:space="0" w:color="auto"/>
        <w:right w:val="none" w:sz="0" w:space="0" w:color="auto"/>
      </w:divBdr>
    </w:div>
    <w:div w:id="1972440455">
      <w:bodyDiv w:val="1"/>
      <w:marLeft w:val="0"/>
      <w:marRight w:val="0"/>
      <w:marTop w:val="0"/>
      <w:marBottom w:val="0"/>
      <w:divBdr>
        <w:top w:val="none" w:sz="0" w:space="0" w:color="auto"/>
        <w:left w:val="none" w:sz="0" w:space="0" w:color="auto"/>
        <w:bottom w:val="none" w:sz="0" w:space="0" w:color="auto"/>
        <w:right w:val="none" w:sz="0" w:space="0" w:color="auto"/>
      </w:divBdr>
      <w:divsChild>
        <w:div w:id="1328096265">
          <w:marLeft w:val="0"/>
          <w:marRight w:val="0"/>
          <w:marTop w:val="0"/>
          <w:marBottom w:val="0"/>
          <w:divBdr>
            <w:top w:val="none" w:sz="0" w:space="0" w:color="auto"/>
            <w:left w:val="none" w:sz="0" w:space="0" w:color="auto"/>
            <w:bottom w:val="none" w:sz="0" w:space="0" w:color="auto"/>
            <w:right w:val="none" w:sz="0" w:space="0" w:color="auto"/>
          </w:divBdr>
          <w:divsChild>
            <w:div w:id="441152278">
              <w:marLeft w:val="0"/>
              <w:marRight w:val="0"/>
              <w:marTop w:val="0"/>
              <w:marBottom w:val="0"/>
              <w:divBdr>
                <w:top w:val="none" w:sz="0" w:space="0" w:color="auto"/>
                <w:left w:val="none" w:sz="0" w:space="0" w:color="auto"/>
                <w:bottom w:val="none" w:sz="0" w:space="0" w:color="auto"/>
                <w:right w:val="none" w:sz="0" w:space="0" w:color="auto"/>
              </w:divBdr>
              <w:divsChild>
                <w:div w:id="22953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0708">
          <w:marLeft w:val="0"/>
          <w:marRight w:val="0"/>
          <w:marTop w:val="0"/>
          <w:marBottom w:val="0"/>
          <w:divBdr>
            <w:top w:val="none" w:sz="0" w:space="0" w:color="auto"/>
            <w:left w:val="none" w:sz="0" w:space="0" w:color="auto"/>
            <w:bottom w:val="none" w:sz="0" w:space="0" w:color="auto"/>
            <w:right w:val="none" w:sz="0" w:space="0" w:color="auto"/>
          </w:divBdr>
          <w:divsChild>
            <w:div w:id="946154017">
              <w:marLeft w:val="0"/>
              <w:marRight w:val="0"/>
              <w:marTop w:val="0"/>
              <w:marBottom w:val="0"/>
              <w:divBdr>
                <w:top w:val="none" w:sz="0" w:space="0" w:color="auto"/>
                <w:left w:val="none" w:sz="0" w:space="0" w:color="auto"/>
                <w:bottom w:val="none" w:sz="0" w:space="0" w:color="auto"/>
                <w:right w:val="none" w:sz="0" w:space="0" w:color="auto"/>
              </w:divBdr>
              <w:divsChild>
                <w:div w:id="106256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705219">
      <w:bodyDiv w:val="1"/>
      <w:marLeft w:val="0"/>
      <w:marRight w:val="0"/>
      <w:marTop w:val="0"/>
      <w:marBottom w:val="0"/>
      <w:divBdr>
        <w:top w:val="none" w:sz="0" w:space="0" w:color="auto"/>
        <w:left w:val="none" w:sz="0" w:space="0" w:color="auto"/>
        <w:bottom w:val="none" w:sz="0" w:space="0" w:color="auto"/>
        <w:right w:val="none" w:sz="0" w:space="0" w:color="auto"/>
      </w:divBdr>
      <w:divsChild>
        <w:div w:id="1938437281">
          <w:marLeft w:val="0"/>
          <w:marRight w:val="0"/>
          <w:marTop w:val="540"/>
          <w:marBottom w:val="0"/>
          <w:divBdr>
            <w:top w:val="none" w:sz="0" w:space="0" w:color="auto"/>
            <w:left w:val="none" w:sz="0" w:space="0" w:color="auto"/>
            <w:bottom w:val="none" w:sz="0" w:space="0" w:color="auto"/>
            <w:right w:val="none" w:sz="0" w:space="0" w:color="auto"/>
          </w:divBdr>
          <w:divsChild>
            <w:div w:id="355423558">
              <w:marLeft w:val="0"/>
              <w:marRight w:val="0"/>
              <w:marTop w:val="0"/>
              <w:marBottom w:val="0"/>
              <w:divBdr>
                <w:top w:val="none" w:sz="0" w:space="0" w:color="auto"/>
                <w:left w:val="none" w:sz="0" w:space="0" w:color="auto"/>
                <w:bottom w:val="none" w:sz="0" w:space="0" w:color="auto"/>
                <w:right w:val="none" w:sz="0" w:space="0" w:color="auto"/>
              </w:divBdr>
            </w:div>
          </w:divsChild>
        </w:div>
        <w:div w:id="504707716">
          <w:marLeft w:val="0"/>
          <w:marRight w:val="0"/>
          <w:marTop w:val="540"/>
          <w:marBottom w:val="0"/>
          <w:divBdr>
            <w:top w:val="none" w:sz="0" w:space="0" w:color="auto"/>
            <w:left w:val="none" w:sz="0" w:space="0" w:color="auto"/>
            <w:bottom w:val="none" w:sz="0" w:space="0" w:color="auto"/>
            <w:right w:val="none" w:sz="0" w:space="0" w:color="auto"/>
          </w:divBdr>
        </w:div>
      </w:divsChild>
    </w:div>
    <w:div w:id="1975483998">
      <w:bodyDiv w:val="1"/>
      <w:marLeft w:val="0"/>
      <w:marRight w:val="0"/>
      <w:marTop w:val="0"/>
      <w:marBottom w:val="0"/>
      <w:divBdr>
        <w:top w:val="none" w:sz="0" w:space="0" w:color="auto"/>
        <w:left w:val="none" w:sz="0" w:space="0" w:color="auto"/>
        <w:bottom w:val="none" w:sz="0" w:space="0" w:color="auto"/>
        <w:right w:val="none" w:sz="0" w:space="0" w:color="auto"/>
      </w:divBdr>
      <w:divsChild>
        <w:div w:id="87261239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975796597">
      <w:bodyDiv w:val="1"/>
      <w:marLeft w:val="0"/>
      <w:marRight w:val="0"/>
      <w:marTop w:val="0"/>
      <w:marBottom w:val="0"/>
      <w:divBdr>
        <w:top w:val="none" w:sz="0" w:space="0" w:color="auto"/>
        <w:left w:val="none" w:sz="0" w:space="0" w:color="auto"/>
        <w:bottom w:val="none" w:sz="0" w:space="0" w:color="auto"/>
        <w:right w:val="none" w:sz="0" w:space="0" w:color="auto"/>
      </w:divBdr>
    </w:div>
    <w:div w:id="1998067648">
      <w:bodyDiv w:val="1"/>
      <w:marLeft w:val="0"/>
      <w:marRight w:val="0"/>
      <w:marTop w:val="0"/>
      <w:marBottom w:val="0"/>
      <w:divBdr>
        <w:top w:val="none" w:sz="0" w:space="0" w:color="auto"/>
        <w:left w:val="none" w:sz="0" w:space="0" w:color="auto"/>
        <w:bottom w:val="none" w:sz="0" w:space="0" w:color="auto"/>
        <w:right w:val="none" w:sz="0" w:space="0" w:color="auto"/>
      </w:divBdr>
    </w:div>
    <w:div w:id="2015526628">
      <w:bodyDiv w:val="1"/>
      <w:marLeft w:val="0"/>
      <w:marRight w:val="0"/>
      <w:marTop w:val="0"/>
      <w:marBottom w:val="0"/>
      <w:divBdr>
        <w:top w:val="none" w:sz="0" w:space="0" w:color="auto"/>
        <w:left w:val="none" w:sz="0" w:space="0" w:color="auto"/>
        <w:bottom w:val="none" w:sz="0" w:space="0" w:color="auto"/>
        <w:right w:val="none" w:sz="0" w:space="0" w:color="auto"/>
      </w:divBdr>
    </w:div>
    <w:div w:id="2015959410">
      <w:bodyDiv w:val="1"/>
      <w:marLeft w:val="0"/>
      <w:marRight w:val="0"/>
      <w:marTop w:val="0"/>
      <w:marBottom w:val="0"/>
      <w:divBdr>
        <w:top w:val="none" w:sz="0" w:space="0" w:color="auto"/>
        <w:left w:val="none" w:sz="0" w:space="0" w:color="auto"/>
        <w:bottom w:val="none" w:sz="0" w:space="0" w:color="auto"/>
        <w:right w:val="none" w:sz="0" w:space="0" w:color="auto"/>
      </w:divBdr>
    </w:div>
    <w:div w:id="2045523980">
      <w:bodyDiv w:val="1"/>
      <w:marLeft w:val="0"/>
      <w:marRight w:val="0"/>
      <w:marTop w:val="0"/>
      <w:marBottom w:val="0"/>
      <w:divBdr>
        <w:top w:val="none" w:sz="0" w:space="0" w:color="auto"/>
        <w:left w:val="none" w:sz="0" w:space="0" w:color="auto"/>
        <w:bottom w:val="none" w:sz="0" w:space="0" w:color="auto"/>
        <w:right w:val="none" w:sz="0" w:space="0" w:color="auto"/>
      </w:divBdr>
    </w:div>
    <w:div w:id="2047293868">
      <w:bodyDiv w:val="1"/>
      <w:marLeft w:val="0"/>
      <w:marRight w:val="0"/>
      <w:marTop w:val="0"/>
      <w:marBottom w:val="0"/>
      <w:divBdr>
        <w:top w:val="none" w:sz="0" w:space="0" w:color="auto"/>
        <w:left w:val="none" w:sz="0" w:space="0" w:color="auto"/>
        <w:bottom w:val="none" w:sz="0" w:space="0" w:color="auto"/>
        <w:right w:val="none" w:sz="0" w:space="0" w:color="auto"/>
      </w:divBdr>
    </w:div>
    <w:div w:id="2047943502">
      <w:bodyDiv w:val="1"/>
      <w:marLeft w:val="0"/>
      <w:marRight w:val="0"/>
      <w:marTop w:val="0"/>
      <w:marBottom w:val="0"/>
      <w:divBdr>
        <w:top w:val="none" w:sz="0" w:space="0" w:color="auto"/>
        <w:left w:val="none" w:sz="0" w:space="0" w:color="auto"/>
        <w:bottom w:val="none" w:sz="0" w:space="0" w:color="auto"/>
        <w:right w:val="none" w:sz="0" w:space="0" w:color="auto"/>
      </w:divBdr>
    </w:div>
    <w:div w:id="2052798606">
      <w:bodyDiv w:val="1"/>
      <w:marLeft w:val="0"/>
      <w:marRight w:val="0"/>
      <w:marTop w:val="0"/>
      <w:marBottom w:val="0"/>
      <w:divBdr>
        <w:top w:val="none" w:sz="0" w:space="0" w:color="auto"/>
        <w:left w:val="none" w:sz="0" w:space="0" w:color="auto"/>
        <w:bottom w:val="none" w:sz="0" w:space="0" w:color="auto"/>
        <w:right w:val="none" w:sz="0" w:space="0" w:color="auto"/>
      </w:divBdr>
    </w:div>
    <w:div w:id="2053991043">
      <w:bodyDiv w:val="1"/>
      <w:marLeft w:val="0"/>
      <w:marRight w:val="0"/>
      <w:marTop w:val="0"/>
      <w:marBottom w:val="0"/>
      <w:divBdr>
        <w:top w:val="none" w:sz="0" w:space="0" w:color="auto"/>
        <w:left w:val="none" w:sz="0" w:space="0" w:color="auto"/>
        <w:bottom w:val="none" w:sz="0" w:space="0" w:color="auto"/>
        <w:right w:val="none" w:sz="0" w:space="0" w:color="auto"/>
      </w:divBdr>
    </w:div>
    <w:div w:id="2057311432">
      <w:bodyDiv w:val="1"/>
      <w:marLeft w:val="0"/>
      <w:marRight w:val="0"/>
      <w:marTop w:val="0"/>
      <w:marBottom w:val="0"/>
      <w:divBdr>
        <w:top w:val="none" w:sz="0" w:space="0" w:color="auto"/>
        <w:left w:val="none" w:sz="0" w:space="0" w:color="auto"/>
        <w:bottom w:val="none" w:sz="0" w:space="0" w:color="auto"/>
        <w:right w:val="none" w:sz="0" w:space="0" w:color="auto"/>
      </w:divBdr>
      <w:divsChild>
        <w:div w:id="1705010717">
          <w:marLeft w:val="0"/>
          <w:marRight w:val="0"/>
          <w:marTop w:val="0"/>
          <w:marBottom w:val="0"/>
          <w:divBdr>
            <w:top w:val="none" w:sz="0" w:space="0" w:color="auto"/>
            <w:left w:val="none" w:sz="0" w:space="0" w:color="auto"/>
            <w:bottom w:val="none" w:sz="0" w:space="0" w:color="auto"/>
            <w:right w:val="none" w:sz="0" w:space="0" w:color="auto"/>
          </w:divBdr>
          <w:divsChild>
            <w:div w:id="1503930150">
              <w:marLeft w:val="0"/>
              <w:marRight w:val="0"/>
              <w:marTop w:val="0"/>
              <w:marBottom w:val="0"/>
              <w:divBdr>
                <w:top w:val="none" w:sz="0" w:space="0" w:color="auto"/>
                <w:left w:val="none" w:sz="0" w:space="0" w:color="auto"/>
                <w:bottom w:val="none" w:sz="0" w:space="0" w:color="auto"/>
                <w:right w:val="none" w:sz="0" w:space="0" w:color="auto"/>
              </w:divBdr>
              <w:divsChild>
                <w:div w:id="166640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446205">
          <w:marLeft w:val="0"/>
          <w:marRight w:val="0"/>
          <w:marTop w:val="0"/>
          <w:marBottom w:val="0"/>
          <w:divBdr>
            <w:top w:val="none" w:sz="0" w:space="0" w:color="auto"/>
            <w:left w:val="none" w:sz="0" w:space="0" w:color="auto"/>
            <w:bottom w:val="none" w:sz="0" w:space="0" w:color="auto"/>
            <w:right w:val="none" w:sz="0" w:space="0" w:color="auto"/>
          </w:divBdr>
          <w:divsChild>
            <w:div w:id="2019844068">
              <w:marLeft w:val="0"/>
              <w:marRight w:val="0"/>
              <w:marTop w:val="0"/>
              <w:marBottom w:val="0"/>
              <w:divBdr>
                <w:top w:val="none" w:sz="0" w:space="0" w:color="auto"/>
                <w:left w:val="none" w:sz="0" w:space="0" w:color="auto"/>
                <w:bottom w:val="none" w:sz="0" w:space="0" w:color="auto"/>
                <w:right w:val="none" w:sz="0" w:space="0" w:color="auto"/>
              </w:divBdr>
              <w:divsChild>
                <w:div w:id="62030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792778">
      <w:bodyDiv w:val="1"/>
      <w:marLeft w:val="0"/>
      <w:marRight w:val="0"/>
      <w:marTop w:val="0"/>
      <w:marBottom w:val="0"/>
      <w:divBdr>
        <w:top w:val="none" w:sz="0" w:space="0" w:color="auto"/>
        <w:left w:val="none" w:sz="0" w:space="0" w:color="auto"/>
        <w:bottom w:val="none" w:sz="0" w:space="0" w:color="auto"/>
        <w:right w:val="none" w:sz="0" w:space="0" w:color="auto"/>
      </w:divBdr>
    </w:div>
    <w:div w:id="2071228347">
      <w:bodyDiv w:val="1"/>
      <w:marLeft w:val="0"/>
      <w:marRight w:val="0"/>
      <w:marTop w:val="0"/>
      <w:marBottom w:val="0"/>
      <w:divBdr>
        <w:top w:val="none" w:sz="0" w:space="0" w:color="auto"/>
        <w:left w:val="none" w:sz="0" w:space="0" w:color="auto"/>
        <w:bottom w:val="none" w:sz="0" w:space="0" w:color="auto"/>
        <w:right w:val="none" w:sz="0" w:space="0" w:color="auto"/>
      </w:divBdr>
    </w:div>
    <w:div w:id="2073649596">
      <w:bodyDiv w:val="1"/>
      <w:marLeft w:val="0"/>
      <w:marRight w:val="0"/>
      <w:marTop w:val="0"/>
      <w:marBottom w:val="0"/>
      <w:divBdr>
        <w:top w:val="none" w:sz="0" w:space="0" w:color="auto"/>
        <w:left w:val="none" w:sz="0" w:space="0" w:color="auto"/>
        <w:bottom w:val="none" w:sz="0" w:space="0" w:color="auto"/>
        <w:right w:val="none" w:sz="0" w:space="0" w:color="auto"/>
      </w:divBdr>
    </w:div>
    <w:div w:id="2081053581">
      <w:bodyDiv w:val="1"/>
      <w:marLeft w:val="0"/>
      <w:marRight w:val="0"/>
      <w:marTop w:val="0"/>
      <w:marBottom w:val="0"/>
      <w:divBdr>
        <w:top w:val="none" w:sz="0" w:space="0" w:color="auto"/>
        <w:left w:val="none" w:sz="0" w:space="0" w:color="auto"/>
        <w:bottom w:val="none" w:sz="0" w:space="0" w:color="auto"/>
        <w:right w:val="none" w:sz="0" w:space="0" w:color="auto"/>
      </w:divBdr>
    </w:div>
    <w:div w:id="2081515127">
      <w:bodyDiv w:val="1"/>
      <w:marLeft w:val="0"/>
      <w:marRight w:val="0"/>
      <w:marTop w:val="0"/>
      <w:marBottom w:val="0"/>
      <w:divBdr>
        <w:top w:val="none" w:sz="0" w:space="0" w:color="auto"/>
        <w:left w:val="none" w:sz="0" w:space="0" w:color="auto"/>
        <w:bottom w:val="none" w:sz="0" w:space="0" w:color="auto"/>
        <w:right w:val="none" w:sz="0" w:space="0" w:color="auto"/>
      </w:divBdr>
    </w:div>
    <w:div w:id="2096659748">
      <w:bodyDiv w:val="1"/>
      <w:marLeft w:val="0"/>
      <w:marRight w:val="0"/>
      <w:marTop w:val="0"/>
      <w:marBottom w:val="0"/>
      <w:divBdr>
        <w:top w:val="none" w:sz="0" w:space="0" w:color="auto"/>
        <w:left w:val="none" w:sz="0" w:space="0" w:color="auto"/>
        <w:bottom w:val="none" w:sz="0" w:space="0" w:color="auto"/>
        <w:right w:val="none" w:sz="0" w:space="0" w:color="auto"/>
      </w:divBdr>
    </w:div>
    <w:div w:id="2099249656">
      <w:bodyDiv w:val="1"/>
      <w:marLeft w:val="0"/>
      <w:marRight w:val="0"/>
      <w:marTop w:val="0"/>
      <w:marBottom w:val="0"/>
      <w:divBdr>
        <w:top w:val="none" w:sz="0" w:space="0" w:color="auto"/>
        <w:left w:val="none" w:sz="0" w:space="0" w:color="auto"/>
        <w:bottom w:val="none" w:sz="0" w:space="0" w:color="auto"/>
        <w:right w:val="none" w:sz="0" w:space="0" w:color="auto"/>
      </w:divBdr>
    </w:div>
    <w:div w:id="2101680351">
      <w:bodyDiv w:val="1"/>
      <w:marLeft w:val="0"/>
      <w:marRight w:val="0"/>
      <w:marTop w:val="0"/>
      <w:marBottom w:val="0"/>
      <w:divBdr>
        <w:top w:val="none" w:sz="0" w:space="0" w:color="auto"/>
        <w:left w:val="none" w:sz="0" w:space="0" w:color="auto"/>
        <w:bottom w:val="none" w:sz="0" w:space="0" w:color="auto"/>
        <w:right w:val="none" w:sz="0" w:space="0" w:color="auto"/>
      </w:divBdr>
    </w:div>
    <w:div w:id="2108038462">
      <w:bodyDiv w:val="1"/>
      <w:marLeft w:val="0"/>
      <w:marRight w:val="0"/>
      <w:marTop w:val="0"/>
      <w:marBottom w:val="0"/>
      <w:divBdr>
        <w:top w:val="none" w:sz="0" w:space="0" w:color="auto"/>
        <w:left w:val="none" w:sz="0" w:space="0" w:color="auto"/>
        <w:bottom w:val="none" w:sz="0" w:space="0" w:color="auto"/>
        <w:right w:val="none" w:sz="0" w:space="0" w:color="auto"/>
      </w:divBdr>
    </w:div>
    <w:div w:id="2108575003">
      <w:bodyDiv w:val="1"/>
      <w:marLeft w:val="0"/>
      <w:marRight w:val="0"/>
      <w:marTop w:val="0"/>
      <w:marBottom w:val="0"/>
      <w:divBdr>
        <w:top w:val="none" w:sz="0" w:space="0" w:color="auto"/>
        <w:left w:val="none" w:sz="0" w:space="0" w:color="auto"/>
        <w:bottom w:val="none" w:sz="0" w:space="0" w:color="auto"/>
        <w:right w:val="none" w:sz="0" w:space="0" w:color="auto"/>
      </w:divBdr>
    </w:div>
    <w:div w:id="2110158619">
      <w:bodyDiv w:val="1"/>
      <w:marLeft w:val="0"/>
      <w:marRight w:val="0"/>
      <w:marTop w:val="0"/>
      <w:marBottom w:val="0"/>
      <w:divBdr>
        <w:top w:val="none" w:sz="0" w:space="0" w:color="auto"/>
        <w:left w:val="none" w:sz="0" w:space="0" w:color="auto"/>
        <w:bottom w:val="none" w:sz="0" w:space="0" w:color="auto"/>
        <w:right w:val="none" w:sz="0" w:space="0" w:color="auto"/>
      </w:divBdr>
      <w:divsChild>
        <w:div w:id="1785534768">
          <w:marLeft w:val="0"/>
          <w:marRight w:val="0"/>
          <w:marTop w:val="540"/>
          <w:marBottom w:val="0"/>
          <w:divBdr>
            <w:top w:val="none" w:sz="0" w:space="0" w:color="auto"/>
            <w:left w:val="none" w:sz="0" w:space="0" w:color="auto"/>
            <w:bottom w:val="none" w:sz="0" w:space="0" w:color="auto"/>
            <w:right w:val="none" w:sz="0" w:space="0" w:color="auto"/>
          </w:divBdr>
          <w:divsChild>
            <w:div w:id="302081884">
              <w:marLeft w:val="0"/>
              <w:marRight w:val="0"/>
              <w:marTop w:val="0"/>
              <w:marBottom w:val="0"/>
              <w:divBdr>
                <w:top w:val="none" w:sz="0" w:space="0" w:color="auto"/>
                <w:left w:val="none" w:sz="0" w:space="0" w:color="auto"/>
                <w:bottom w:val="none" w:sz="0" w:space="0" w:color="auto"/>
                <w:right w:val="none" w:sz="0" w:space="0" w:color="auto"/>
              </w:divBdr>
            </w:div>
          </w:divsChild>
        </w:div>
        <w:div w:id="1642805158">
          <w:marLeft w:val="0"/>
          <w:marRight w:val="0"/>
          <w:marTop w:val="540"/>
          <w:marBottom w:val="0"/>
          <w:divBdr>
            <w:top w:val="none" w:sz="0" w:space="0" w:color="auto"/>
            <w:left w:val="none" w:sz="0" w:space="0" w:color="auto"/>
            <w:bottom w:val="none" w:sz="0" w:space="0" w:color="auto"/>
            <w:right w:val="none" w:sz="0" w:space="0" w:color="auto"/>
          </w:divBdr>
        </w:div>
      </w:divsChild>
    </w:div>
    <w:div w:id="2124760425">
      <w:bodyDiv w:val="1"/>
      <w:marLeft w:val="0"/>
      <w:marRight w:val="0"/>
      <w:marTop w:val="0"/>
      <w:marBottom w:val="0"/>
      <w:divBdr>
        <w:top w:val="none" w:sz="0" w:space="0" w:color="auto"/>
        <w:left w:val="none" w:sz="0" w:space="0" w:color="auto"/>
        <w:bottom w:val="none" w:sz="0" w:space="0" w:color="auto"/>
        <w:right w:val="none" w:sz="0" w:space="0" w:color="auto"/>
      </w:divBdr>
      <w:divsChild>
        <w:div w:id="986595810">
          <w:marLeft w:val="432"/>
          <w:marRight w:val="0"/>
          <w:marTop w:val="96"/>
          <w:marBottom w:val="0"/>
          <w:divBdr>
            <w:top w:val="none" w:sz="0" w:space="0" w:color="auto"/>
            <w:left w:val="none" w:sz="0" w:space="0" w:color="auto"/>
            <w:bottom w:val="none" w:sz="0" w:space="0" w:color="auto"/>
            <w:right w:val="none" w:sz="0" w:space="0" w:color="auto"/>
          </w:divBdr>
        </w:div>
        <w:div w:id="124665220">
          <w:marLeft w:val="432"/>
          <w:marRight w:val="0"/>
          <w:marTop w:val="96"/>
          <w:marBottom w:val="0"/>
          <w:divBdr>
            <w:top w:val="none" w:sz="0" w:space="0" w:color="auto"/>
            <w:left w:val="none" w:sz="0" w:space="0" w:color="auto"/>
            <w:bottom w:val="none" w:sz="0" w:space="0" w:color="auto"/>
            <w:right w:val="none" w:sz="0" w:space="0" w:color="auto"/>
          </w:divBdr>
        </w:div>
      </w:divsChild>
    </w:div>
    <w:div w:id="2131127747">
      <w:bodyDiv w:val="1"/>
      <w:marLeft w:val="0"/>
      <w:marRight w:val="0"/>
      <w:marTop w:val="0"/>
      <w:marBottom w:val="0"/>
      <w:divBdr>
        <w:top w:val="none" w:sz="0" w:space="0" w:color="auto"/>
        <w:left w:val="none" w:sz="0" w:space="0" w:color="auto"/>
        <w:bottom w:val="none" w:sz="0" w:space="0" w:color="auto"/>
        <w:right w:val="none" w:sz="0" w:space="0" w:color="auto"/>
      </w:divBdr>
      <w:divsChild>
        <w:div w:id="648168825">
          <w:marLeft w:val="0"/>
          <w:marRight w:val="0"/>
          <w:marTop w:val="540"/>
          <w:marBottom w:val="0"/>
          <w:divBdr>
            <w:top w:val="none" w:sz="0" w:space="0" w:color="auto"/>
            <w:left w:val="none" w:sz="0" w:space="0" w:color="auto"/>
            <w:bottom w:val="none" w:sz="0" w:space="0" w:color="auto"/>
            <w:right w:val="none" w:sz="0" w:space="0" w:color="auto"/>
          </w:divBdr>
          <w:divsChild>
            <w:div w:id="487719387">
              <w:marLeft w:val="0"/>
              <w:marRight w:val="0"/>
              <w:marTop w:val="0"/>
              <w:marBottom w:val="0"/>
              <w:divBdr>
                <w:top w:val="none" w:sz="0" w:space="0" w:color="auto"/>
                <w:left w:val="none" w:sz="0" w:space="0" w:color="auto"/>
                <w:bottom w:val="none" w:sz="0" w:space="0" w:color="auto"/>
                <w:right w:val="none" w:sz="0" w:space="0" w:color="auto"/>
              </w:divBdr>
            </w:div>
          </w:divsChild>
        </w:div>
        <w:div w:id="1520703436">
          <w:marLeft w:val="0"/>
          <w:marRight w:val="0"/>
          <w:marTop w:val="540"/>
          <w:marBottom w:val="0"/>
          <w:divBdr>
            <w:top w:val="none" w:sz="0" w:space="0" w:color="auto"/>
            <w:left w:val="none" w:sz="0" w:space="0" w:color="auto"/>
            <w:bottom w:val="none" w:sz="0" w:space="0" w:color="auto"/>
            <w:right w:val="none" w:sz="0" w:space="0" w:color="auto"/>
          </w:divBdr>
        </w:div>
      </w:divsChild>
    </w:div>
    <w:div w:id="2133815400">
      <w:bodyDiv w:val="1"/>
      <w:marLeft w:val="0"/>
      <w:marRight w:val="0"/>
      <w:marTop w:val="0"/>
      <w:marBottom w:val="0"/>
      <w:divBdr>
        <w:top w:val="none" w:sz="0" w:space="0" w:color="auto"/>
        <w:left w:val="none" w:sz="0" w:space="0" w:color="auto"/>
        <w:bottom w:val="none" w:sz="0" w:space="0" w:color="auto"/>
        <w:right w:val="none" w:sz="0" w:space="0" w:color="auto"/>
      </w:divBdr>
    </w:div>
    <w:div w:id="2136485360">
      <w:bodyDiv w:val="1"/>
      <w:marLeft w:val="0"/>
      <w:marRight w:val="0"/>
      <w:marTop w:val="0"/>
      <w:marBottom w:val="0"/>
      <w:divBdr>
        <w:top w:val="none" w:sz="0" w:space="0" w:color="auto"/>
        <w:left w:val="none" w:sz="0" w:space="0" w:color="auto"/>
        <w:bottom w:val="none" w:sz="0" w:space="0" w:color="auto"/>
        <w:right w:val="none" w:sz="0" w:space="0" w:color="auto"/>
      </w:divBdr>
      <w:divsChild>
        <w:div w:id="541796407">
          <w:marLeft w:val="0"/>
          <w:marRight w:val="0"/>
          <w:marTop w:val="0"/>
          <w:marBottom w:val="0"/>
          <w:divBdr>
            <w:top w:val="none" w:sz="0" w:space="0" w:color="auto"/>
            <w:left w:val="none" w:sz="0" w:space="0" w:color="auto"/>
            <w:bottom w:val="none" w:sz="0" w:space="0" w:color="auto"/>
            <w:right w:val="none" w:sz="0" w:space="0" w:color="auto"/>
          </w:divBdr>
          <w:divsChild>
            <w:div w:id="1178082070">
              <w:marLeft w:val="0"/>
              <w:marRight w:val="0"/>
              <w:marTop w:val="0"/>
              <w:marBottom w:val="0"/>
              <w:divBdr>
                <w:top w:val="none" w:sz="0" w:space="0" w:color="auto"/>
                <w:left w:val="none" w:sz="0" w:space="0" w:color="auto"/>
                <w:bottom w:val="none" w:sz="0" w:space="0" w:color="auto"/>
                <w:right w:val="none" w:sz="0" w:space="0" w:color="auto"/>
              </w:divBdr>
              <w:divsChild>
                <w:div w:id="198542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46564">
          <w:marLeft w:val="0"/>
          <w:marRight w:val="0"/>
          <w:marTop w:val="0"/>
          <w:marBottom w:val="0"/>
          <w:divBdr>
            <w:top w:val="none" w:sz="0" w:space="0" w:color="auto"/>
            <w:left w:val="none" w:sz="0" w:space="0" w:color="auto"/>
            <w:bottom w:val="none" w:sz="0" w:space="0" w:color="auto"/>
            <w:right w:val="none" w:sz="0" w:space="0" w:color="auto"/>
          </w:divBdr>
          <w:divsChild>
            <w:div w:id="1918438981">
              <w:marLeft w:val="0"/>
              <w:marRight w:val="0"/>
              <w:marTop w:val="0"/>
              <w:marBottom w:val="0"/>
              <w:divBdr>
                <w:top w:val="none" w:sz="0" w:space="0" w:color="auto"/>
                <w:left w:val="none" w:sz="0" w:space="0" w:color="auto"/>
                <w:bottom w:val="none" w:sz="0" w:space="0" w:color="auto"/>
                <w:right w:val="none" w:sz="0" w:space="0" w:color="auto"/>
              </w:divBdr>
              <w:divsChild>
                <w:div w:id="145090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341812">
      <w:bodyDiv w:val="1"/>
      <w:marLeft w:val="0"/>
      <w:marRight w:val="0"/>
      <w:marTop w:val="0"/>
      <w:marBottom w:val="0"/>
      <w:divBdr>
        <w:top w:val="none" w:sz="0" w:space="0" w:color="auto"/>
        <w:left w:val="none" w:sz="0" w:space="0" w:color="auto"/>
        <w:bottom w:val="none" w:sz="0" w:space="0" w:color="auto"/>
        <w:right w:val="none" w:sz="0" w:space="0" w:color="auto"/>
      </w:divBdr>
    </w:div>
    <w:div w:id="2145929064">
      <w:bodyDiv w:val="1"/>
      <w:marLeft w:val="0"/>
      <w:marRight w:val="0"/>
      <w:marTop w:val="0"/>
      <w:marBottom w:val="0"/>
      <w:divBdr>
        <w:top w:val="none" w:sz="0" w:space="0" w:color="auto"/>
        <w:left w:val="none" w:sz="0" w:space="0" w:color="auto"/>
        <w:bottom w:val="none" w:sz="0" w:space="0" w:color="auto"/>
        <w:right w:val="none" w:sz="0" w:space="0" w:color="auto"/>
      </w:divBdr>
      <w:divsChild>
        <w:div w:id="94130913">
          <w:marLeft w:val="0"/>
          <w:marRight w:val="0"/>
          <w:marTop w:val="540"/>
          <w:marBottom w:val="0"/>
          <w:divBdr>
            <w:top w:val="none" w:sz="0" w:space="0" w:color="auto"/>
            <w:left w:val="none" w:sz="0" w:space="0" w:color="auto"/>
            <w:bottom w:val="none" w:sz="0" w:space="0" w:color="auto"/>
            <w:right w:val="none" w:sz="0" w:space="0" w:color="auto"/>
          </w:divBdr>
          <w:divsChild>
            <w:div w:id="1375618009">
              <w:marLeft w:val="0"/>
              <w:marRight w:val="0"/>
              <w:marTop w:val="0"/>
              <w:marBottom w:val="0"/>
              <w:divBdr>
                <w:top w:val="none" w:sz="0" w:space="0" w:color="auto"/>
                <w:left w:val="none" w:sz="0" w:space="0" w:color="auto"/>
                <w:bottom w:val="none" w:sz="0" w:space="0" w:color="auto"/>
                <w:right w:val="none" w:sz="0" w:space="0" w:color="auto"/>
              </w:divBdr>
            </w:div>
          </w:divsChild>
        </w:div>
        <w:div w:id="617183147">
          <w:marLeft w:val="0"/>
          <w:marRight w:val="0"/>
          <w:marTop w:val="5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5.jpeg"/><Relationship Id="rId21" Type="http://schemas.openxmlformats.org/officeDocument/2006/relationships/image" Target="media/image13.png"/><Relationship Id="rId34" Type="http://schemas.openxmlformats.org/officeDocument/2006/relationships/hyperlink" Target="http://localhost:9864/datanode.html" TargetMode="External"/><Relationship Id="rId42" Type="http://schemas.openxmlformats.org/officeDocument/2006/relationships/hyperlink" Target="https://spark.apache.org/docs/latest/ml-guide.html" TargetMode="External"/><Relationship Id="rId47" Type="http://schemas.openxmlformats.org/officeDocument/2006/relationships/hyperlink" Target="https://github.com/cdarlint/winutils" TargetMode="External"/><Relationship Id="rId50" Type="http://schemas.openxmlformats.org/officeDocument/2006/relationships/image" Target="media/image30.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ww.virtualbox.org/wiki/Downloads" TargetMode="External"/><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4.jpe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hyperlink" Target="https://spark.apache.org/docs/latest/sql-programming-guide.html" TargetMode="External"/><Relationship Id="rId54" Type="http://schemas.openxmlformats.org/officeDocument/2006/relationships/hyperlink" Target="https://spark.apache.org/docs/latest/api/python/pyspark.mllib.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apache.org/dyn/closer.cgi/hadoop/common/hadoop-3.2.1/hadoop-3.2.1.tar.gz" TargetMode="External"/><Relationship Id="rId32" Type="http://schemas.openxmlformats.org/officeDocument/2006/relationships/hyperlink" Target="http://localhost:9870/dfshealth.html" TargetMode="External"/><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hyperlink" Target="https://spark.apache.org/downloads.html" TargetMode="External"/><Relationship Id="rId53" Type="http://schemas.openxmlformats.org/officeDocument/2006/relationships/hyperlink" Target="https://spark.apache.org/docs/latest/api/python/pyspark.ml.html"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oracle.com/java/technologies/javase-jdk8-downloads.html" TargetMode="External"/><Relationship Id="rId28" Type="http://schemas.openxmlformats.org/officeDocument/2006/relationships/image" Target="media/image17.png"/><Relationship Id="rId36" Type="http://schemas.openxmlformats.org/officeDocument/2006/relationships/hyperlink" Target="http://localhost:8088/cluster" TargetMode="External"/><Relationship Id="rId49" Type="http://schemas.openxmlformats.org/officeDocument/2006/relationships/image" Target="media/image29.png"/><Relationship Id="rId57"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hyperlink" Target="https://spark.apache.org/docs/latest/streaming-programming-guide.html" TargetMode="External"/><Relationship Id="rId52" Type="http://schemas.openxmlformats.org/officeDocument/2006/relationships/hyperlink" Target="https://spark.apache.org/docs/latest/api/python/pyspark.sql.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s://cwiki.apache.org/confluence/display/HADOOP/Hadoop+Java+Versions"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hyperlink" Target="https://spark.apache.org/docs/latest/graphx-programming-guide.html" TargetMode="External"/><Relationship Id="rId48" Type="http://schemas.openxmlformats.org/officeDocument/2006/relationships/image" Target="media/image28.png"/><Relationship Id="rId56"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hyperlink" Target="https://spark.apache.org/docs/latest/api/python/pyspark.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8B5A1F-48BD-44F3-9213-9E40E238B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45</Pages>
  <Words>6539</Words>
  <Characters>37275</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1</vt:lpstr>
    </vt:vector>
  </TitlesOfParts>
  <Company>Wipro Limited</Company>
  <LinksUpToDate>false</LinksUpToDate>
  <CharactersWithSpaces>43727</CharactersWithSpaces>
  <SharedDoc>false</SharedDoc>
  <HLinks>
    <vt:vector size="84" baseType="variant">
      <vt:variant>
        <vt:i4>2424958</vt:i4>
      </vt:variant>
      <vt:variant>
        <vt:i4>39</vt:i4>
      </vt:variant>
      <vt:variant>
        <vt:i4>0</vt:i4>
      </vt:variant>
      <vt:variant>
        <vt:i4>5</vt:i4>
      </vt:variant>
      <vt:variant>
        <vt:lpwstr>http://en.wikipedia.org/wiki/Whitespace_(computer_science)</vt:lpwstr>
      </vt:variant>
      <vt:variant>
        <vt:lpwstr/>
      </vt:variant>
      <vt:variant>
        <vt:i4>6291513</vt:i4>
      </vt:variant>
      <vt:variant>
        <vt:i4>36</vt:i4>
      </vt:variant>
      <vt:variant>
        <vt:i4>0</vt:i4>
      </vt:variant>
      <vt:variant>
        <vt:i4>5</vt:i4>
      </vt:variant>
      <vt:variant>
        <vt:lpwstr>http://en.wikipedia.org/wiki/Semicolon</vt:lpwstr>
      </vt:variant>
      <vt:variant>
        <vt:lpwstr/>
      </vt:variant>
      <vt:variant>
        <vt:i4>6881301</vt:i4>
      </vt:variant>
      <vt:variant>
        <vt:i4>33</vt:i4>
      </vt:variant>
      <vt:variant>
        <vt:i4>0</vt:i4>
      </vt:variant>
      <vt:variant>
        <vt:i4>5</vt:i4>
      </vt:variant>
      <vt:variant>
        <vt:lpwstr>http://en.wikipedia.org/wiki/Ternary_logic</vt:lpwstr>
      </vt:variant>
      <vt:variant>
        <vt:lpwstr/>
      </vt:variant>
      <vt:variant>
        <vt:i4>3538948</vt:i4>
      </vt:variant>
      <vt:variant>
        <vt:i4>30</vt:i4>
      </vt:variant>
      <vt:variant>
        <vt:i4>0</vt:i4>
      </vt:variant>
      <vt:variant>
        <vt:i4>5</vt:i4>
      </vt:variant>
      <vt:variant>
        <vt:lpwstr>http://en.wikipedia.org/wiki/Row_(database)</vt:lpwstr>
      </vt:variant>
      <vt:variant>
        <vt:lpwstr/>
      </vt:variant>
      <vt:variant>
        <vt:i4>655469</vt:i4>
      </vt:variant>
      <vt:variant>
        <vt:i4>27</vt:i4>
      </vt:variant>
      <vt:variant>
        <vt:i4>0</vt:i4>
      </vt:variant>
      <vt:variant>
        <vt:i4>5</vt:i4>
      </vt:variant>
      <vt:variant>
        <vt:lpwstr>http://en.wikipedia.org/wiki/Column_(database)</vt:lpwstr>
      </vt:variant>
      <vt:variant>
        <vt:lpwstr/>
      </vt:variant>
      <vt:variant>
        <vt:i4>4194406</vt:i4>
      </vt:variant>
      <vt:variant>
        <vt:i4>24</vt:i4>
      </vt:variant>
      <vt:variant>
        <vt:i4>0</vt:i4>
      </vt:variant>
      <vt:variant>
        <vt:i4>5</vt:i4>
      </vt:variant>
      <vt:variant>
        <vt:lpwstr>http://en.wikipedia.org/wiki/Table_(database)</vt:lpwstr>
      </vt:variant>
      <vt:variant>
        <vt:lpwstr/>
      </vt:variant>
      <vt:variant>
        <vt:i4>4587621</vt:i4>
      </vt:variant>
      <vt:variant>
        <vt:i4>21</vt:i4>
      </vt:variant>
      <vt:variant>
        <vt:i4>0</vt:i4>
      </vt:variant>
      <vt:variant>
        <vt:i4>5</vt:i4>
      </vt:variant>
      <vt:variant>
        <vt:lpwstr>http://en.wikipedia.org/wiki/Scalar_(computing)</vt:lpwstr>
      </vt:variant>
      <vt:variant>
        <vt:lpwstr/>
      </vt:variant>
      <vt:variant>
        <vt:i4>3014739</vt:i4>
      </vt:variant>
      <vt:variant>
        <vt:i4>18</vt:i4>
      </vt:variant>
      <vt:variant>
        <vt:i4>0</vt:i4>
      </vt:variant>
      <vt:variant>
        <vt:i4>5</vt:i4>
      </vt:variant>
      <vt:variant>
        <vt:lpwstr>http://en.wikipedia.org/wiki/Relational_model</vt:lpwstr>
      </vt:variant>
      <vt:variant>
        <vt:lpwstr/>
      </vt:variant>
      <vt:variant>
        <vt:i4>6094918</vt:i4>
      </vt:variant>
      <vt:variant>
        <vt:i4>15</vt:i4>
      </vt:variant>
      <vt:variant>
        <vt:i4>0</vt:i4>
      </vt:variant>
      <vt:variant>
        <vt:i4>5</vt:i4>
      </vt:variant>
      <vt:variant>
        <vt:lpwstr>http://en.wikipedia.org/wiki/Edgar_F._Codd</vt:lpwstr>
      </vt:variant>
      <vt:variant>
        <vt:lpwstr/>
      </vt:variant>
      <vt:variant>
        <vt:i4>2490439</vt:i4>
      </vt:variant>
      <vt:variant>
        <vt:i4>12</vt:i4>
      </vt:variant>
      <vt:variant>
        <vt:i4>0</vt:i4>
      </vt:variant>
      <vt:variant>
        <vt:i4>5</vt:i4>
      </vt:variant>
      <vt:variant>
        <vt:lpwstr>http://en.wikipedia.org/wiki/Database_schema</vt:lpwstr>
      </vt:variant>
      <vt:variant>
        <vt:lpwstr/>
      </vt:variant>
      <vt:variant>
        <vt:i4>6225982</vt:i4>
      </vt:variant>
      <vt:variant>
        <vt:i4>9</vt:i4>
      </vt:variant>
      <vt:variant>
        <vt:i4>0</vt:i4>
      </vt:variant>
      <vt:variant>
        <vt:i4>5</vt:i4>
      </vt:variant>
      <vt:variant>
        <vt:lpwstr>http://en.wikipedia.org/wiki/Relational_Algebra</vt:lpwstr>
      </vt:variant>
      <vt:variant>
        <vt:lpwstr/>
      </vt:variant>
      <vt:variant>
        <vt:i4>983124</vt:i4>
      </vt:variant>
      <vt:variant>
        <vt:i4>6</vt:i4>
      </vt:variant>
      <vt:variant>
        <vt:i4>0</vt:i4>
      </vt:variant>
      <vt:variant>
        <vt:i4>5</vt:i4>
      </vt:variant>
      <vt:variant>
        <vt:lpwstr>http://en.wikipedia.org/wiki/Data</vt:lpwstr>
      </vt:variant>
      <vt:variant>
        <vt:lpwstr/>
      </vt:variant>
      <vt:variant>
        <vt:i4>65658</vt:i4>
      </vt:variant>
      <vt:variant>
        <vt:i4>3</vt:i4>
      </vt:variant>
      <vt:variant>
        <vt:i4>0</vt:i4>
      </vt:variant>
      <vt:variant>
        <vt:i4>5</vt:i4>
      </vt:variant>
      <vt:variant>
        <vt:lpwstr>http://en.wikipedia.org/wiki/Programming_language</vt:lpwstr>
      </vt:variant>
      <vt:variant>
        <vt:lpwstr/>
      </vt:variant>
      <vt:variant>
        <vt:i4>1966164</vt:i4>
      </vt:variant>
      <vt:variant>
        <vt:i4>0</vt:i4>
      </vt:variant>
      <vt:variant>
        <vt:i4>0</vt:i4>
      </vt:variant>
      <vt:variant>
        <vt:i4>5</vt:i4>
      </vt:variant>
      <vt:variant>
        <vt:lpwstr>http://en.wikipedia.org/wiki/Database</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GRT</dc:creator>
  <cp:lastModifiedBy>cclab</cp:lastModifiedBy>
  <cp:revision>22</cp:revision>
  <cp:lastPrinted>2018-10-13T11:58:00Z</cp:lastPrinted>
  <dcterms:created xsi:type="dcterms:W3CDTF">2021-08-09T08:39:00Z</dcterms:created>
  <dcterms:modified xsi:type="dcterms:W3CDTF">2022-11-21T08:18:00Z</dcterms:modified>
</cp:coreProperties>
</file>